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7A68A7" w:rsidRPr="00836AE1" w:rsidP="00836AE1" w14:paraId="1F3581CC" w14:textId="19AD98FF">
      <w:pPr>
        <w:pStyle w:val="divname"/>
        <w:spacing w:line="240" w:lineRule="auto"/>
        <w:rPr>
          <w:rStyle w:val="span"/>
          <w:caps w:val="0"/>
          <w:sz w:val="36"/>
          <w:szCs w:val="36"/>
        </w:rPr>
      </w:pPr>
      <w:r w:rsidRPr="00836AE1">
        <w:rPr>
          <w:rStyle w:val="span"/>
          <w:caps w:val="0"/>
          <w:sz w:val="36"/>
          <w:szCs w:val="36"/>
        </w:rPr>
        <w:t>Neelima</w:t>
      </w:r>
      <w:r>
        <w:rPr>
          <w:caps w:val="0"/>
          <w:sz w:val="36"/>
          <w:szCs w:val="36"/>
        </w:rPr>
        <w:t>.B</w:t>
      </w:r>
    </w:p>
    <w:p w:rsidR="00836AE1" w:rsidRPr="00836AE1" w:rsidP="00836AE1" w14:paraId="706F1B5B" w14:textId="0105784F">
      <w:pPr>
        <w:pStyle w:val="divname"/>
        <w:spacing w:line="240" w:lineRule="auto"/>
        <w:rPr>
          <w:sz w:val="36"/>
          <w:szCs w:val="36"/>
        </w:rPr>
      </w:pPr>
      <w:r w:rsidRPr="00836AE1">
        <w:rPr>
          <w:rStyle w:val="span"/>
          <w:caps w:val="0"/>
          <w:sz w:val="36"/>
          <w:szCs w:val="36"/>
        </w:rPr>
        <w:t>Workday Techno Functional Consultant</w:t>
      </w:r>
    </w:p>
    <w:p w:rsidR="007A68A7" w:rsidRPr="00836AE1" w14:paraId="62C12343" w14:textId="10C6981C">
      <w:pPr>
        <w:pStyle w:val="divaddress"/>
        <w:rPr>
          <w:color w:val="auto"/>
        </w:rPr>
      </w:pPr>
      <w:r w:rsidRPr="00836AE1">
        <w:rPr>
          <w:caps w:val="0"/>
          <w:color w:val="auto"/>
        </w:rPr>
        <w:t xml:space="preserve">Mobile : </w:t>
      </w:r>
      <w:r w:rsidRPr="00836AE1">
        <w:rPr>
          <w:rStyle w:val="span"/>
          <w:caps w:val="0"/>
          <w:color w:val="auto"/>
          <w:sz w:val="26"/>
          <w:szCs w:val="26"/>
        </w:rPr>
        <w:t>+91 7416411079</w:t>
      </w:r>
      <w:r w:rsidRPr="00836AE1">
        <w:rPr>
          <w:caps w:val="0"/>
          <w:color w:val="auto"/>
        </w:rPr>
        <w:t xml:space="preserve">| Email : </w:t>
      </w:r>
      <w:r w:rsidRPr="00836AE1">
        <w:rPr>
          <w:rStyle w:val="span"/>
          <w:caps w:val="0"/>
          <w:color w:val="auto"/>
          <w:sz w:val="26"/>
          <w:szCs w:val="26"/>
        </w:rPr>
        <w:t>bherineelima95@gmail.com</w:t>
      </w:r>
      <w:r w:rsidRPr="00836AE1">
        <w:rPr>
          <w:caps w:val="0"/>
          <w:color w:val="auto"/>
        </w:rPr>
        <w:t xml:space="preserve"> | Address : </w:t>
      </w:r>
      <w:r w:rsidRPr="00836AE1">
        <w:rPr>
          <w:rStyle w:val="span"/>
          <w:caps w:val="0"/>
          <w:color w:val="auto"/>
          <w:sz w:val="26"/>
          <w:szCs w:val="26"/>
        </w:rPr>
        <w:t>Hyderabad, India</w:t>
      </w:r>
    </w:p>
    <w:p w:rsidR="007A68A7" w14:paraId="26729C01" w14:textId="77777777">
      <w:pPr>
        <w:pStyle w:val="divdocumentdivPARAGRAPHCNTCcntcbottomborder"/>
        <w:spacing w:line="300" w:lineRule="exact"/>
        <w:rPr>
          <w:caps/>
          <w:color w:val="787C85"/>
          <w:sz w:val="26"/>
          <w:szCs w:val="26"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52D7A5BA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15D7A3F7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Objective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:rsidP="00836AE1" w14:paraId="0CB9E6CB" w14:textId="71A12360">
            <w:pPr>
              <w:pStyle w:val="p"/>
              <w:spacing w:line="360" w:lineRule="atLeast"/>
              <w:jc w:val="both"/>
              <w:rPr>
                <w:rStyle w:val="divdocumentdivparagraphWrapper"/>
                <w:sz w:val="26"/>
                <w:szCs w:val="26"/>
              </w:rPr>
            </w:pPr>
            <w:r w:rsidRPr="009564C6">
              <w:rPr>
                <w:color w:val="000000"/>
                <w:sz w:val="26"/>
                <w:szCs w:val="26"/>
              </w:rPr>
              <w:t xml:space="preserve">Workday Techno-Functional Consultant with </w:t>
            </w:r>
            <w:r w:rsidRPr="009564C6">
              <w:rPr>
                <w:b/>
                <w:bCs/>
                <w:color w:val="000000"/>
                <w:sz w:val="26"/>
                <w:szCs w:val="26"/>
              </w:rPr>
              <w:t>7.8 years of experience</w:t>
            </w:r>
            <w:r w:rsidRPr="009564C6">
              <w:rPr>
                <w:color w:val="000000"/>
                <w:sz w:val="26"/>
                <w:szCs w:val="26"/>
              </w:rPr>
              <w:t xml:space="preserve">, including </w:t>
            </w:r>
            <w:r w:rsidRPr="009564C6">
              <w:rPr>
                <w:b/>
                <w:bCs/>
                <w:color w:val="000000"/>
                <w:sz w:val="26"/>
                <w:szCs w:val="26"/>
              </w:rPr>
              <w:t>4+ years in Workday implementation, support, and integrations</w:t>
            </w:r>
            <w:r w:rsidRPr="009564C6">
              <w:rPr>
                <w:color w:val="000000"/>
                <w:sz w:val="26"/>
                <w:szCs w:val="26"/>
              </w:rPr>
              <w:t xml:space="preserve"> across Core HCM, Absence, Compensation, Benefits, Payroll, and Security. Strong foundation in HR systems (SAP HCM, Payroll, HR Operations) with proven ability to deliver </w:t>
            </w:r>
            <w:r w:rsidRPr="009564C6">
              <w:rPr>
                <w:b/>
                <w:bCs/>
                <w:color w:val="000000"/>
                <w:sz w:val="26"/>
                <w:szCs w:val="26"/>
              </w:rPr>
              <w:t xml:space="preserve">scalable, compliant, and automation-driven Workday </w:t>
            </w:r>
            <w:r w:rsidRPr="009564C6">
              <w:rPr>
                <w:b/>
                <w:bCs/>
                <w:color w:val="000000"/>
                <w:sz w:val="26"/>
                <w:szCs w:val="26"/>
              </w:rPr>
              <w:t>solutions</w:t>
            </w:r>
            <w:r w:rsidRPr="009564C6">
              <w:rPr>
                <w:color w:val="000000"/>
                <w:sz w:val="26"/>
                <w:szCs w:val="26"/>
              </w:rPr>
              <w:t>.</w:t>
            </w:r>
          </w:p>
        </w:tc>
      </w:tr>
    </w:tbl>
    <w:p w:rsidR="007A68A7" w14:paraId="35FDC250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498AE3F4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6314468F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Professional Summary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1BE3D170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Workday Techno-Functional Consultant with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4+ years of hands-on experience</w:t>
            </w:r>
            <w:r>
              <w:rPr>
                <w:rStyle w:val="divdocumentdivparagraphWrapper"/>
                <w:sz w:val="26"/>
                <w:szCs w:val="26"/>
              </w:rPr>
              <w:t xml:space="preserve"> in Workday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implementation, support, and enhancement</w:t>
            </w:r>
            <w:r>
              <w:rPr>
                <w:rStyle w:val="divdocumentdivparagraphWrapper"/>
                <w:sz w:val="26"/>
                <w:szCs w:val="26"/>
              </w:rPr>
              <w:t>, with an additional background as an HR systems end-user.</w:t>
            </w:r>
          </w:p>
          <w:p w:rsidR="007A68A7" w14:paraId="0DE68856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Expertise across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Core HCM, Absence &amp; Time Tracking, Compensation, Security, Integrations, and Advanced Reporting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7A68A7" w14:paraId="60090C21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Strong experience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Business Process configuration, testing, production support, and payroll vendor integrations</w:t>
            </w:r>
            <w:r>
              <w:rPr>
                <w:rStyle w:val="divdocumentdivparagraphWrapper"/>
                <w:sz w:val="26"/>
                <w:szCs w:val="26"/>
              </w:rPr>
              <w:t xml:space="preserve"> (ADP, EPI, etc.).</w:t>
            </w:r>
          </w:p>
          <w:p w:rsidR="007A68A7" w14:paraId="5623335D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Proficient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custom report development</w:t>
            </w:r>
            <w:r>
              <w:rPr>
                <w:rStyle w:val="divdocumentdivparagraphWrapper"/>
                <w:sz w:val="26"/>
                <w:szCs w:val="26"/>
              </w:rPr>
              <w:t xml:space="preserve"> (Advanced, Matrix, BIRT, Calculated Fields, XSLT) to meet compliance and business needs.</w:t>
            </w:r>
          </w:p>
          <w:p w:rsidR="007A68A7" w14:paraId="1F766DC6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Skilled in building and supporting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integrations</w:t>
            </w:r>
            <w:r>
              <w:rPr>
                <w:rStyle w:val="divdocumentdivparagraphWrapper"/>
                <w:sz w:val="26"/>
                <w:szCs w:val="26"/>
              </w:rPr>
              <w:t xml:space="preserve"> including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EIB, Core Connectors, Workday Studio, and PECI</w:t>
            </w:r>
            <w:r>
              <w:rPr>
                <w:rStyle w:val="divdocumentdivparagraphWrapper"/>
                <w:sz w:val="26"/>
                <w:szCs w:val="26"/>
              </w:rPr>
              <w:t xml:space="preserve"> for HCM, Benefits, and Payroll.</w:t>
            </w:r>
          </w:p>
          <w:p w:rsidR="007A68A7" w14:paraId="1D5E097E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Comprehensive exposure to the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end-to-end HR lifecycle</w:t>
            </w:r>
            <w:r>
              <w:rPr>
                <w:rStyle w:val="divdocumentdivparagraphWrapper"/>
                <w:sz w:val="26"/>
                <w:szCs w:val="26"/>
              </w:rPr>
              <w:t xml:space="preserve"> – Hire to Retire, Benefits Enrollment, Payroll Processing, Compensation Cycles, and Talent Management.</w:t>
            </w:r>
          </w:p>
          <w:p w:rsidR="007A68A7" w14:paraId="3B9EE1F8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Hands-on expertise in the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 Security framework</w:t>
            </w:r>
            <w:r>
              <w:rPr>
                <w:rStyle w:val="divdocumentdivparagraphWrapper"/>
                <w:sz w:val="26"/>
                <w:szCs w:val="26"/>
              </w:rPr>
              <w:t xml:space="preserve"> (role-based, domain, segment security policies) ensuring compliance and audit readiness.</w:t>
            </w:r>
          </w:p>
          <w:p w:rsidR="007A68A7" w14:paraId="594FAD9A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Collaborated with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cross-functional teams, HR leadership, payroll vendors, and IT stakeholders</w:t>
            </w:r>
            <w:r>
              <w:rPr>
                <w:rStyle w:val="divdocumentdivparagraphWrapper"/>
                <w:sz w:val="26"/>
                <w:szCs w:val="26"/>
              </w:rPr>
              <w:t xml:space="preserve"> to deliver scalable, efficient Workday solutions.</w:t>
            </w:r>
          </w:p>
          <w:p w:rsidR="007A68A7" w14:paraId="60C3C3DC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Recognized for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error-free integrations and optimized processes</w:t>
            </w:r>
            <w:r>
              <w:rPr>
                <w:rStyle w:val="divdocumentdivparagraphWrapper"/>
                <w:sz w:val="26"/>
                <w:szCs w:val="26"/>
              </w:rPr>
              <w:t xml:space="preserve">, successfully reducing manual efforts by up to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40%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7A68A7" w14:paraId="513DC3BC" w14:textId="77777777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Strong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requirement gathering, problem-solving, and stakeholder management</w:t>
            </w:r>
            <w:r>
              <w:rPr>
                <w:rStyle w:val="divdocumentdivparagraphWrapper"/>
                <w:sz w:val="26"/>
                <w:szCs w:val="26"/>
              </w:rPr>
              <w:t xml:space="preserve"> skills with proven success in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agile delivery environments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</w:tc>
      </w:tr>
    </w:tbl>
    <w:p w:rsidR="007A68A7" w14:paraId="7057ED9E" w14:textId="77777777">
      <w:pPr>
        <w:rPr>
          <w:vanish/>
        </w:rPr>
      </w:pPr>
    </w:p>
    <w:p w:rsidR="007A68A7" w14:paraId="378208EF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40D7C4FB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129D9AE9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Skills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63"/>
              <w:gridCol w:w="300"/>
              <w:gridCol w:w="3663"/>
            </w:tblGrid>
            <w:tr w14:paraId="119D0BD7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:rsidRPr="00836AE1" w14:paraId="434C8734" w14:textId="77777777">
                  <w:pPr>
                    <w:pStyle w:val="divdocumentskliSeculli"/>
                    <w:numPr>
                      <w:ilvl w:val="0"/>
                      <w:numId w:val="3"/>
                    </w:numPr>
                    <w:spacing w:line="360" w:lineRule="atLeast"/>
                    <w:ind w:left="200" w:hanging="210"/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</w:pPr>
                  <w:r w:rsidRPr="00836AE1"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  <w:t>Functional:</w:t>
                  </w:r>
                </w:p>
                <w:p w:rsidR="007A68A7" w14:paraId="69EBB652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14:paraId="12BE5F3A" w14:textId="77777777"/>
              </w:tc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14:paraId="2C57FC14" w14:textId="77777777">
                  <w:pPr>
                    <w:pStyle w:val="divdocumentskliSeculli"/>
                    <w:numPr>
                      <w:ilvl w:val="0"/>
                      <w:numId w:val="4"/>
                    </w:numPr>
                    <w:spacing w:line="360" w:lineRule="atLeast"/>
                    <w:ind w:left="200" w:hanging="210"/>
                    <w:rPr>
                      <w:rStyle w:val="span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 xml:space="preserve">Core HCM, Absence &amp; Time Tracking, Compensation, Benefits, Payroll, Security, Business Process Configuration, </w:t>
                  </w: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>Testing, Change Management.</w:t>
                  </w:r>
                </w:p>
                <w:p w:rsidR="007A68A7" w14:paraId="466E5419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</w:tr>
            <w:tr w14:paraId="03CB7815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:rsidRPr="00836AE1" w14:paraId="50DBF8E4" w14:textId="77777777">
                  <w:pPr>
                    <w:pStyle w:val="divdocumentskliSeculli"/>
                    <w:numPr>
                      <w:ilvl w:val="0"/>
                      <w:numId w:val="5"/>
                    </w:numPr>
                    <w:spacing w:line="360" w:lineRule="atLeast"/>
                    <w:ind w:left="200" w:hanging="210"/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</w:pPr>
                  <w:r w:rsidRPr="00836AE1"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  <w:t>Technical:</w:t>
                  </w:r>
                </w:p>
                <w:p w:rsidR="007A68A7" w14:paraId="21E82F1A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14:paraId="6363BDFA" w14:textId="77777777"/>
              </w:tc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14:paraId="047C0F3E" w14:textId="78353EA7">
                  <w:pPr>
                    <w:pStyle w:val="divdocumentskliSeculli"/>
                    <w:numPr>
                      <w:ilvl w:val="0"/>
                      <w:numId w:val="6"/>
                    </w:numPr>
                    <w:spacing w:line="360" w:lineRule="atLeast"/>
                    <w:ind w:left="200" w:hanging="210"/>
                    <w:rPr>
                      <w:rStyle w:val="span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>EIB, PECI, Core Connectors, Workday Web Services (SOAP/REST), BIRT Reporting, XSLT, Calculated Fields.</w:t>
                  </w:r>
                </w:p>
                <w:p w:rsidR="007A68A7" w14:paraId="266174D3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</w:tr>
            <w:tr w14:paraId="07A621A3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:rsidRPr="00836AE1" w14:paraId="2FCA5E4D" w14:textId="77777777">
                  <w:pPr>
                    <w:pStyle w:val="divdocumentskliSeculli"/>
                    <w:numPr>
                      <w:ilvl w:val="0"/>
                      <w:numId w:val="7"/>
                    </w:numPr>
                    <w:spacing w:line="360" w:lineRule="atLeast"/>
                    <w:ind w:left="200" w:hanging="210"/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</w:pPr>
                  <w:r w:rsidRPr="00836AE1">
                    <w:rPr>
                      <w:rStyle w:val="span"/>
                      <w:b/>
                      <w:bCs/>
                      <w:color w:val="000000"/>
                      <w:sz w:val="26"/>
                      <w:szCs w:val="26"/>
                    </w:rPr>
                    <w:t>Other:</w:t>
                  </w:r>
                </w:p>
                <w:p w:rsidR="007A68A7" w14:paraId="01906AF2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14:paraId="1C637785" w14:textId="77777777"/>
              </w:tc>
              <w:tc>
                <w:tcPr>
                  <w:tcW w:w="3663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:rsidR="007A68A7" w14:paraId="2EECE63C" w14:textId="77777777">
                  <w:pPr>
                    <w:pStyle w:val="divdocumentskliSeculli"/>
                    <w:numPr>
                      <w:ilvl w:val="0"/>
                      <w:numId w:val="8"/>
                    </w:numPr>
                    <w:spacing w:line="360" w:lineRule="atLeast"/>
                    <w:ind w:left="200" w:hanging="210"/>
                    <w:rPr>
                      <w:rStyle w:val="span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span"/>
                      <w:color w:val="000000"/>
                      <w:sz w:val="26"/>
                      <w:szCs w:val="26"/>
                    </w:rPr>
                    <w:t>Agile/Scrum methodology, Requirement Analysis, Client Interaction, UAT Support, Production Support.</w:t>
                  </w:r>
                </w:p>
                <w:p w:rsidR="007A68A7" w14:paraId="514964A0" w14:textId="77777777">
                  <w:pPr>
                    <w:pStyle w:val="div"/>
                    <w:spacing w:line="20" w:lineRule="exact"/>
                    <w:rPr>
                      <w:rStyle w:val="documentskliSecparagraph"/>
                      <w:color w:val="000000"/>
                      <w:sz w:val="26"/>
                      <w:szCs w:val="26"/>
                    </w:rPr>
                  </w:pPr>
                  <w:r>
                    <w:rPr>
                      <w:rStyle w:val="documentskliSecparagraph"/>
                      <w:color w:val="000000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7A68A7" w14:paraId="0B651B5F" w14:textId="77777777">
            <w:pPr>
              <w:rPr>
                <w:rStyle w:val="divdocumentdivheading"/>
                <w:b/>
                <w:bCs/>
                <w:caps/>
                <w:color w:val="000000"/>
              </w:rPr>
            </w:pPr>
          </w:p>
        </w:tc>
      </w:tr>
    </w:tbl>
    <w:p w:rsidR="007A68A7" w14:paraId="30ACB73D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68289091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6CFE61C5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Tools &amp; Platforms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18022B2F" w14:textId="77777777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>Payroll Vendors:</w:t>
            </w:r>
            <w:r>
              <w:rPr>
                <w:rStyle w:val="divdocumentdivparagraphWrapper"/>
                <w:sz w:val="26"/>
                <w:szCs w:val="26"/>
              </w:rPr>
              <w:t xml:space="preserve"> ADP, EPI, Kronos.</w:t>
            </w:r>
          </w:p>
          <w:p w:rsidR="007A68A7" w14:paraId="263F5EE7" w14:textId="77777777">
            <w:pPr>
              <w:pStyle w:val="divdocumentulli"/>
              <w:numPr>
                <w:ilvl w:val="0"/>
                <w:numId w:val="9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>Other:</w:t>
            </w:r>
            <w:r>
              <w:rPr>
                <w:rStyle w:val="divdocumentdivparagraphWrapper"/>
                <w:sz w:val="26"/>
                <w:szCs w:val="26"/>
              </w:rPr>
              <w:t xml:space="preserve"> MS Excel (Pivot, VLOOKUP), SQL basics.</w:t>
            </w:r>
          </w:p>
        </w:tc>
      </w:tr>
    </w:tbl>
    <w:p w:rsidR="007A68A7" w14:paraId="773F03E8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13ABF1EC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4785D770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Domain Experience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74A6BCC6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>HR Operations:</w:t>
            </w:r>
            <w:r>
              <w:rPr>
                <w:rStyle w:val="divdocumentdivparagraphWrapper"/>
                <w:sz w:val="26"/>
                <w:szCs w:val="26"/>
              </w:rPr>
              <w:t xml:space="preserve"> Core HCM, Recruitment, Onboarding, Terminations, Organizational Management.</w:t>
            </w:r>
          </w:p>
          <w:p w:rsidR="007A68A7" w14:paraId="3BA4F702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>Payroll:</w:t>
            </w:r>
            <w:r>
              <w:rPr>
                <w:rStyle w:val="divdocumentdivparagraphWrapper"/>
                <w:sz w:val="26"/>
                <w:szCs w:val="26"/>
              </w:rPr>
              <w:t xml:space="preserve"> Vendor integrations (ADP, EPI, Kronos), time-off, retro-pay calculations, payroll adjustments.</w:t>
            </w:r>
          </w:p>
          <w:p w:rsidR="007A68A7" w14:paraId="42A4E3F7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>Compensation:</w:t>
            </w:r>
            <w:r>
              <w:rPr>
                <w:rStyle w:val="divdocumentdivparagraphWrapper"/>
                <w:sz w:val="26"/>
                <w:szCs w:val="26"/>
              </w:rPr>
              <w:t xml:space="preserve"> Annual merit cycles, bonus plans, allowances, stock grants, and variable pay.</w:t>
            </w:r>
          </w:p>
          <w:p w:rsidR="007A68A7" w14:paraId="4ACA4535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>Benefits:</w:t>
            </w:r>
            <w:r>
              <w:rPr>
                <w:rStyle w:val="divdocumentdivparagraphWrapper"/>
                <w:sz w:val="26"/>
                <w:szCs w:val="26"/>
              </w:rPr>
              <w:t xml:space="preserve"> Open enrollment, eligibility rules, dependent coverage, compliance with statutory regulations.</w:t>
            </w:r>
          </w:p>
          <w:p w:rsidR="007A68A7" w14:paraId="4CCDF139" w14:textId="77777777">
            <w:pPr>
              <w:pStyle w:val="divdocumentulli"/>
              <w:numPr>
                <w:ilvl w:val="0"/>
                <w:numId w:val="10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 w:rsidRPr="00836AE1">
              <w:rPr>
                <w:rStyle w:val="divdocumentdivparagraphWrapper"/>
                <w:b/>
                <w:bCs/>
                <w:sz w:val="26"/>
                <w:szCs w:val="26"/>
              </w:rPr>
              <w:t xml:space="preserve">Compliance: </w:t>
            </w:r>
            <w:r>
              <w:rPr>
                <w:rStyle w:val="divdocumentdivparagraphWrapper"/>
                <w:sz w:val="26"/>
                <w:szCs w:val="26"/>
              </w:rPr>
              <w:t>SOX, GDPR, HIPAA, audit reporting, security &amp; role-based access controls.</w:t>
            </w:r>
          </w:p>
        </w:tc>
      </w:tr>
    </w:tbl>
    <w:p w:rsidR="007A68A7" w14:paraId="466CB8E2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331BFCC9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53FDA140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bookmarkStart w:id="0" w:name="_Hlk209162196"/>
            <w:r>
              <w:rPr>
                <w:rStyle w:val="divdocumentdivheading"/>
                <w:b/>
                <w:bCs/>
                <w:caps/>
                <w:color w:val="000000"/>
              </w:rPr>
              <w:t>Work History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836AE1" w:rsidP="00836AE1" w14:paraId="1B46B556" w14:textId="77777777">
            <w:pPr>
              <w:pStyle w:val="divdocumentsinglecolumn"/>
              <w:spacing w:line="360" w:lineRule="atLeast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jobtitle"/>
                <w:color w:val="000000"/>
                <w:sz w:val="26"/>
                <w:szCs w:val="26"/>
              </w:rPr>
              <w:t>Workday Techno-Functional Consultant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 | </w:t>
            </w:r>
          </w:p>
          <w:p w:rsidR="00836AE1" w:rsidRPr="00836AE1" w:rsidP="00836AE1" w14:paraId="7B840046" w14:textId="4BF6ACC8">
            <w:pPr>
              <w:pStyle w:val="divdocumentsinglecolumn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D177E1">
              <w:rPr>
                <w:rStyle w:val="span"/>
                <w:b/>
                <w:bCs/>
                <w:color w:val="000000"/>
                <w:sz w:val="26"/>
                <w:szCs w:val="26"/>
              </w:rPr>
              <w:t>Wipro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 | Hyderabad, India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, </w:t>
            </w:r>
            <w:r>
              <w:rPr>
                <w:rStyle w:val="jobdates"/>
                <w:caps w:val="0"/>
                <w:sz w:val="26"/>
                <w:szCs w:val="26"/>
              </w:rPr>
              <w:t>April</w:t>
            </w:r>
            <w:r w:rsidRPr="00836AE1">
              <w:rPr>
                <w:rStyle w:val="jobdates"/>
                <w:caps w:val="0"/>
                <w:sz w:val="26"/>
                <w:szCs w:val="26"/>
              </w:rPr>
              <w:t xml:space="preserve"> 20</w:t>
            </w:r>
            <w:r>
              <w:rPr>
                <w:rStyle w:val="jobdates"/>
                <w:caps w:val="0"/>
                <w:sz w:val="26"/>
                <w:szCs w:val="26"/>
              </w:rPr>
              <w:t>2</w:t>
            </w:r>
            <w:r w:rsidR="00D177E1">
              <w:rPr>
                <w:rStyle w:val="jobdates"/>
                <w:caps w:val="0"/>
                <w:sz w:val="26"/>
                <w:szCs w:val="26"/>
              </w:rPr>
              <w:t xml:space="preserve">0 </w:t>
            </w:r>
            <w:r w:rsidRPr="00836AE1">
              <w:rPr>
                <w:rStyle w:val="span"/>
                <w:sz w:val="26"/>
                <w:szCs w:val="26"/>
              </w:rPr>
              <w:t>-</w:t>
            </w:r>
            <w:r>
              <w:rPr>
                <w:rStyle w:val="span"/>
                <w:sz w:val="26"/>
                <w:szCs w:val="26"/>
              </w:rPr>
              <w:t xml:space="preserve"> </w:t>
            </w:r>
            <w:r w:rsidRPr="00836AE1">
              <w:rPr>
                <w:rStyle w:val="jobdates"/>
                <w:caps w:val="0"/>
                <w:sz w:val="26"/>
                <w:szCs w:val="26"/>
              </w:rPr>
              <w:t>September 2024</w:t>
            </w:r>
          </w:p>
          <w:p w:rsidR="007A68A7" w14:paraId="16880AD8" w14:textId="120B67FB">
            <w:pPr>
              <w:pStyle w:val="spanpaddedline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  <w:p w:rsidR="007A68A7" w14:paraId="7C14B225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Configured Hire, Termination, Change Job, Onboarding, and Absence Management business processes with condition rules and approval workflows.</w:t>
            </w:r>
          </w:p>
          <w:p w:rsidR="007A68A7" w14:paraId="41031FB1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Designed and deployed 15+ custom reports (Advanced, Matrix, BIRT, Audit reports) to support HR and compliance needs.</w:t>
            </w:r>
          </w:p>
          <w:p w:rsidR="007A68A7" w14:paraId="487E0A34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Partnered with HR and Payroll SMEs to gather requirements, validate system changes, and support year-end payroll testing.</w:t>
            </w:r>
          </w:p>
          <w:p w:rsidR="007A68A7" w14:paraId="265A3832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Implemented security roles and domain policies ensuring SOX and GDPR compliance.</w:t>
            </w:r>
          </w:p>
          <w:p w:rsidR="007A68A7" w14:paraId="6E2A9EB1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Conducted UAT, regression testing, and defect triage for enhancements and new releases.</w:t>
            </w:r>
          </w:p>
          <w:p w:rsidR="00E1753A" w:rsidRPr="009564C6" w:rsidP="00E1753A" w14:paraId="5C76856A" w14:textId="539AD4C3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 w:rsidRPr="009564C6">
              <w:rPr>
                <w:rStyle w:val="span"/>
                <w:color w:val="000000"/>
                <w:sz w:val="26"/>
                <w:szCs w:val="26"/>
              </w:rPr>
              <w:t>Coordinated with cross-functional teams to roll out new functionality in Time Tracking, Absence, and Compensation modules.</w:t>
            </w:r>
          </w:p>
          <w:p w:rsidR="007A68A7" w14:paraId="797CF4B9" w14:textId="77777777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Supported annual merit cycle configuration, ensuring smooth execution of compensation plans.</w:t>
            </w:r>
          </w:p>
          <w:p w:rsidR="00D177E1" w:rsidRPr="00E1753A" w:rsidP="00D177E1" w14:paraId="387C6F2C" w14:textId="308EC78E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color w:val="000000"/>
                <w:sz w:val="26"/>
                <w:szCs w:val="26"/>
              </w:rPr>
            </w:pPr>
            <w:r w:rsidRPr="00E1753A">
              <w:rPr>
                <w:rStyle w:val="span"/>
                <w:color w:val="000000"/>
                <w:sz w:val="26"/>
                <w:szCs w:val="26"/>
              </w:rPr>
              <w:t>Engaged in post-implementation support and enhancements, reducing manual interventions by automating HR workflows.</w:t>
            </w:r>
          </w:p>
          <w:p w:rsidR="00D177E1" w:rsidP="00D177E1" w14:paraId="49C55A0A" w14:textId="77777777">
            <w:pPr>
              <w:pStyle w:val="divdocumentulli"/>
              <w:spacing w:line="360" w:lineRule="atLeast"/>
              <w:rPr>
                <w:rStyle w:val="span"/>
                <w:color w:val="000000"/>
                <w:sz w:val="26"/>
                <w:szCs w:val="26"/>
              </w:rPr>
            </w:pPr>
          </w:p>
        </w:tc>
      </w:tr>
      <w:bookmarkEnd w:id="0"/>
    </w:tbl>
    <w:p w:rsidR="007A68A7" w14:paraId="53BD8BFA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7FCE667F" w14:textId="77777777" w:rsidTr="005C24E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D177E1" w:rsidP="005C24E7" w14:paraId="76DB67A0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Work History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D177E1" w:rsidP="005C24E7" w14:paraId="5A236CE5" w14:textId="74F94BBA">
            <w:pPr>
              <w:pStyle w:val="divdocumentsinglecolumn"/>
              <w:spacing w:line="360" w:lineRule="atLeast"/>
              <w:rPr>
                <w:rStyle w:val="span"/>
                <w:color w:val="000000"/>
                <w:sz w:val="26"/>
                <w:szCs w:val="26"/>
              </w:rPr>
            </w:pPr>
            <w:r>
              <w:rPr>
                <w:rStyle w:val="jobtitle"/>
              </w:rPr>
              <w:t xml:space="preserve">Software Consultant 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| </w:t>
            </w:r>
          </w:p>
          <w:p w:rsidR="00D177E1" w:rsidP="00D177E1" w14:paraId="49B2D22E" w14:textId="5E94871D">
            <w:pPr>
              <w:pStyle w:val="divdocumentsinglecolumn"/>
              <w:spacing w:line="360" w:lineRule="atLeast"/>
              <w:rPr>
                <w:rStyle w:val="jobdates"/>
                <w:caps w:val="0"/>
                <w:sz w:val="26"/>
                <w:szCs w:val="26"/>
              </w:rPr>
            </w:pPr>
            <w:r w:rsidRPr="00D177E1">
              <w:rPr>
                <w:rStyle w:val="span"/>
                <w:b/>
                <w:bCs/>
                <w:color w:val="000000"/>
                <w:sz w:val="26"/>
                <w:szCs w:val="26"/>
              </w:rPr>
              <w:t>Wipro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 | Hyderabad, India, </w:t>
            </w:r>
            <w:r>
              <w:rPr>
                <w:rStyle w:val="jobdates"/>
                <w:caps w:val="0"/>
                <w:sz w:val="26"/>
                <w:szCs w:val="26"/>
              </w:rPr>
              <w:t>December</w:t>
            </w:r>
            <w:r w:rsidRPr="00836AE1">
              <w:rPr>
                <w:rStyle w:val="jobdates"/>
                <w:caps w:val="0"/>
                <w:sz w:val="26"/>
                <w:szCs w:val="26"/>
              </w:rPr>
              <w:t xml:space="preserve"> 20</w:t>
            </w:r>
            <w:r>
              <w:rPr>
                <w:rStyle w:val="jobdates"/>
                <w:caps w:val="0"/>
                <w:sz w:val="26"/>
                <w:szCs w:val="26"/>
              </w:rPr>
              <w:t>16</w:t>
            </w:r>
            <w:r>
              <w:rPr>
                <w:rStyle w:val="span"/>
              </w:rPr>
              <w:t xml:space="preserve"> – March 2020</w:t>
            </w:r>
          </w:p>
          <w:p w:rsidR="00D177E1" w:rsidRPr="00D177E1" w:rsidP="00D177E1" w14:paraId="682C9DDC" w14:textId="77777777">
            <w:pPr>
              <w:pStyle w:val="divdocumentsinglecolumn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</w:p>
          <w:p w:rsidR="00D177E1" w:rsidRPr="00D177E1" w:rsidP="00D177E1" w14:paraId="2FF21110" w14:textId="74895EE0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sz w:val="26"/>
                <w:szCs w:val="26"/>
              </w:rPr>
            </w:pPr>
            <w:r w:rsidRPr="00D177E1">
              <w:rPr>
                <w:rStyle w:val="span"/>
                <w:sz w:val="26"/>
                <w:szCs w:val="26"/>
              </w:rPr>
              <w:t>Assisted HR teams in Recruitment &amp; Onboarding processes by validating data loads and ensuring smooth employee transitions.</w:t>
            </w:r>
          </w:p>
          <w:p w:rsidR="00D177E1" w:rsidRPr="00D177E1" w:rsidP="00D177E1" w14:paraId="748571BE" w14:textId="44759088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sz w:val="26"/>
                <w:szCs w:val="26"/>
              </w:rPr>
            </w:pPr>
            <w:r w:rsidRPr="00D177E1">
              <w:rPr>
                <w:rStyle w:val="span"/>
                <w:sz w:val="26"/>
                <w:szCs w:val="26"/>
              </w:rPr>
              <w:t>Participated in HR process testing (UAT, regression) for payroll changes, benefits updates, and compliance-related enhancements.</w:t>
            </w:r>
          </w:p>
          <w:p w:rsidR="00D177E1" w:rsidRPr="00D177E1" w:rsidP="00D177E1" w14:paraId="3E698B8C" w14:textId="545A8E6B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sz w:val="26"/>
                <w:szCs w:val="26"/>
              </w:rPr>
            </w:pPr>
            <w:r w:rsidRPr="00D177E1">
              <w:rPr>
                <w:rStyle w:val="span"/>
                <w:sz w:val="26"/>
                <w:szCs w:val="26"/>
              </w:rPr>
              <w:t>Resolved service requests and incidents in ServiceNow within defined SLAs, improving HR operations efficiency.</w:t>
            </w:r>
          </w:p>
          <w:p w:rsidR="00D177E1" w:rsidRPr="00E1753A" w:rsidP="005C24E7" w14:paraId="47C8DCE0" w14:textId="1B7D3510">
            <w:pPr>
              <w:pStyle w:val="divdocumentulli"/>
              <w:numPr>
                <w:ilvl w:val="0"/>
                <w:numId w:val="11"/>
              </w:numPr>
              <w:spacing w:line="360" w:lineRule="atLeast"/>
              <w:ind w:left="460" w:hanging="220"/>
              <w:rPr>
                <w:rStyle w:val="span"/>
                <w:sz w:val="26"/>
                <w:szCs w:val="26"/>
              </w:rPr>
            </w:pPr>
            <w:r w:rsidRPr="00D177E1">
              <w:rPr>
                <w:rStyle w:val="span"/>
                <w:sz w:val="26"/>
                <w:szCs w:val="26"/>
              </w:rPr>
              <w:t>Performed data validation and reconciliations during payroll and HR reporting cycles.</w:t>
            </w:r>
          </w:p>
        </w:tc>
      </w:tr>
      <w:tr w14:paraId="1FBA0513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:rsidRPr="009564C6" w14:paraId="29AFD14F" w14:textId="77777777">
            <w:pPr>
              <w:pStyle w:val="divdocumentdivsectiontitle"/>
              <w:rPr>
                <w:rStyle w:val="divdocumentdivheading"/>
                <w:b/>
                <w:bCs/>
                <w:caps/>
              </w:rPr>
            </w:pPr>
            <w:r w:rsidRPr="009564C6">
              <w:rPr>
                <w:rStyle w:val="divdocumentdivheading"/>
                <w:b/>
                <w:bCs/>
                <w:caps/>
              </w:rPr>
              <w:t>Projects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:rsidRPr="009564C6" w14:paraId="6D0E2DC4" w14:textId="5FA6B58F">
            <w:pPr>
              <w:pStyle w:val="p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9564C6">
              <w:rPr>
                <w:rStyle w:val="Strong1"/>
                <w:b/>
                <w:bCs/>
                <w:sz w:val="26"/>
                <w:szCs w:val="26"/>
              </w:rPr>
              <w:t>Project #</w:t>
            </w:r>
            <w:r w:rsidRPr="009564C6" w:rsidR="00D177E1">
              <w:rPr>
                <w:rStyle w:val="Strong1"/>
                <w:b/>
                <w:bCs/>
                <w:sz w:val="26"/>
                <w:szCs w:val="26"/>
              </w:rPr>
              <w:t>1</w:t>
            </w:r>
            <w:r w:rsidRPr="009564C6">
              <w:rPr>
                <w:rStyle w:val="Strong1"/>
                <w:b/>
                <w:bCs/>
                <w:sz w:val="26"/>
                <w:szCs w:val="26"/>
              </w:rPr>
              <w:t>: Compensation &amp; Payroll Integration</w:t>
            </w:r>
          </w:p>
          <w:p w:rsidR="00D177E1" w14:paraId="60B4230F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Client: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Siemens AG (Global Manufacturing Company)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br/>
              <w:t>Role:</w:t>
            </w:r>
            <w:r>
              <w:rPr>
                <w:rStyle w:val="divdocumentdivparagraphWrapper"/>
                <w:sz w:val="26"/>
                <w:szCs w:val="26"/>
              </w:rPr>
              <w:t xml:space="preserve"> Workday Consultant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Team Size:</w:t>
            </w:r>
            <w:r>
              <w:rPr>
                <w:rStyle w:val="divdocumentdivparagraphWrapper"/>
                <w:sz w:val="26"/>
                <w:szCs w:val="26"/>
              </w:rPr>
              <w:t xml:space="preserve"> 7 | </w:t>
            </w:r>
          </w:p>
          <w:p w:rsidR="007A68A7" w14:paraId="53FEB4CF" w14:textId="62C3FE5A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Duration: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 w:rsidR="00D177E1">
              <w:rPr>
                <w:rStyle w:val="divdocumentdivparagraphWrapper"/>
                <w:sz w:val="26"/>
                <w:szCs w:val="26"/>
              </w:rPr>
              <w:t>April 2023 – March 2024</w:t>
            </w:r>
          </w:p>
          <w:p w:rsidR="007A68A7" w14:paraId="6D6B45BC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Description:</w:t>
            </w:r>
            <w:r>
              <w:rPr>
                <w:rStyle w:val="divdocumentdivparagraphWrapper"/>
                <w:sz w:val="26"/>
                <w:szCs w:val="26"/>
              </w:rPr>
              <w:t xml:space="preserve"> Implemented Workday Compensation and Payroll integrations to automate salary cycles, bonus payouts, and payroll file transmissions.</w:t>
            </w:r>
          </w:p>
          <w:p w:rsidR="007A68A7" w14:paraId="475F23A6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Responsibilities:</w:t>
            </w:r>
          </w:p>
          <w:p w:rsidR="007A68A7" w14:paraId="27E775F1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Configured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Merit, Bonus, and Allowance Plans</w:t>
            </w:r>
            <w:r>
              <w:rPr>
                <w:rStyle w:val="divdocumentdivparagraphWrapper"/>
                <w:sz w:val="26"/>
                <w:szCs w:val="26"/>
              </w:rPr>
              <w:t xml:space="preserve"> supporting global compensation cycles.</w:t>
            </w:r>
          </w:p>
          <w:p w:rsidR="007A68A7" w14:paraId="75A461D5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Developed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Calculated Fields</w:t>
            </w:r>
            <w:r>
              <w:rPr>
                <w:rStyle w:val="divdocumentdivparagraphWrapper"/>
                <w:sz w:val="26"/>
                <w:szCs w:val="26"/>
              </w:rPr>
              <w:t xml:space="preserve"> for variable pay, stock grants, and allowance eligibility.</w:t>
            </w:r>
          </w:p>
          <w:p w:rsidR="007A68A7" w14:paraId="3E4A2CED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Designed and deployed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outbound PECI integrations with ADP payroll</w:t>
            </w:r>
            <w:r>
              <w:rPr>
                <w:rStyle w:val="divdocumentdivparagraphWrapper"/>
                <w:sz w:val="26"/>
                <w:szCs w:val="26"/>
              </w:rPr>
              <w:t>, ensuring 99% payroll accuracy.</w:t>
            </w:r>
          </w:p>
          <w:p w:rsidR="007A68A7" w14:paraId="3EAA6660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Created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BIRT reports for compensation statements</w:t>
            </w:r>
            <w:r>
              <w:rPr>
                <w:rStyle w:val="divdocumentdivparagraphWrapper"/>
                <w:sz w:val="26"/>
                <w:szCs w:val="26"/>
              </w:rPr>
              <w:t xml:space="preserve"> and year-end compliance.</w:t>
            </w:r>
          </w:p>
          <w:p w:rsidR="007A68A7" w14:paraId="2A264865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Coordinated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parallel payroll testing</w:t>
            </w:r>
            <w:r>
              <w:rPr>
                <w:rStyle w:val="divdocumentdivparagraphWrapper"/>
                <w:sz w:val="26"/>
                <w:szCs w:val="26"/>
              </w:rPr>
              <w:t xml:space="preserve"> with HR and ADP vendor teams.</w:t>
            </w:r>
          </w:p>
          <w:p w:rsidR="007A68A7" w14:paraId="19B4042A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Automated data validation checks, reducing manual payroll corrections by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15%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7A68A7" w14:paraId="2A107EF3" w14:textId="77777777">
            <w:pPr>
              <w:pStyle w:val="divdocumentulli"/>
              <w:numPr>
                <w:ilvl w:val="0"/>
                <w:numId w:val="13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Supported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cutover and hypercare</w:t>
            </w:r>
            <w:r>
              <w:rPr>
                <w:rStyle w:val="divdocumentdivparagraphWrapper"/>
                <w:sz w:val="26"/>
                <w:szCs w:val="26"/>
              </w:rPr>
              <w:t>, ensuring seamless payroll during year-end.</w:t>
            </w:r>
          </w:p>
          <w:p w:rsidR="007A68A7" w14:paraId="55E2F2E3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Technologies Used:</w:t>
            </w:r>
            <w:r>
              <w:rPr>
                <w:rStyle w:val="divdocumentdivparagraphWrapper"/>
                <w:sz w:val="26"/>
                <w:szCs w:val="26"/>
              </w:rPr>
              <w:t xml:space="preserve"> Workday Compensation, PECI, BIRT, Calculated Fields, ADP Integration.</w:t>
            </w:r>
          </w:p>
          <w:p w:rsidR="009564C6" w14:paraId="598B87B9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  <w:p w:rsidR="007A68A7" w:rsidRPr="00E1753A" w14:paraId="7E8CDAA8" w14:textId="49E923AD">
            <w:pPr>
              <w:spacing w:line="360" w:lineRule="atLeast"/>
              <w:textAlignment w:val="auto"/>
              <w:rPr>
                <w:rStyle w:val="divdocumentdivparagraphWrapper"/>
                <w:color w:val="auto"/>
                <w:sz w:val="26"/>
                <w:szCs w:val="26"/>
              </w:rPr>
            </w:pPr>
            <w:r w:rsidRPr="00E1753A">
              <w:rPr>
                <w:rStyle w:val="Strong1"/>
                <w:b/>
                <w:bCs/>
                <w:sz w:val="26"/>
                <w:szCs w:val="26"/>
              </w:rPr>
              <w:t>Project #1: Absence &amp; Time Tracking Optimization</w:t>
            </w:r>
            <w:r w:rsidRPr="00E1753A">
              <w:rPr>
                <w:rStyle w:val="divdocumentdivparagraphWrapper"/>
                <w:color w:val="auto"/>
                <w:sz w:val="26"/>
                <w:szCs w:val="26"/>
              </w:rPr>
              <w:t xml:space="preserve"> </w:t>
            </w:r>
          </w:p>
          <w:p w:rsidR="00D177E1" w14:paraId="5022A50A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Client: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Walmart Inc. (US Retail Chain)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br/>
              <w:t>Role:</w:t>
            </w:r>
            <w:r>
              <w:rPr>
                <w:rStyle w:val="divdocumentdivparagraphWrapper"/>
                <w:sz w:val="26"/>
                <w:szCs w:val="26"/>
              </w:rPr>
              <w:t xml:space="preserve"> Workday Consultant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Team Size:</w:t>
            </w:r>
            <w:r>
              <w:rPr>
                <w:rStyle w:val="divdocumentdivparagraphWrapper"/>
                <w:sz w:val="26"/>
                <w:szCs w:val="26"/>
              </w:rPr>
              <w:t xml:space="preserve"> 6 | </w:t>
            </w:r>
          </w:p>
          <w:p w:rsidR="007A68A7" w14:paraId="7CAD6A52" w14:textId="22777F73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Duration: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 w:rsidR="00D177E1">
              <w:rPr>
                <w:rStyle w:val="divdocumentdivparagraphWrapper"/>
                <w:sz w:val="26"/>
                <w:szCs w:val="26"/>
              </w:rPr>
              <w:t xml:space="preserve">January 2022 - February </w:t>
            </w:r>
            <w:r w:rsidR="00D177E1">
              <w:rPr>
                <w:rStyle w:val="divdocumentdivparagraphWrapper"/>
                <w:sz w:val="26"/>
                <w:szCs w:val="26"/>
              </w:rPr>
              <w:t>2023</w:t>
            </w:r>
          </w:p>
          <w:p w:rsidR="007A68A7" w14:paraId="23D4BF68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Description:</w:t>
            </w:r>
            <w:r>
              <w:rPr>
                <w:rStyle w:val="divdocumentdivparagraphWrapper"/>
                <w:sz w:val="26"/>
                <w:szCs w:val="26"/>
              </w:rPr>
              <w:t xml:space="preserve"> Enhanced Absence &amp; Time Tracking module for better compliance, automation, and employee self-service efficiency.</w:t>
            </w:r>
          </w:p>
          <w:p w:rsidR="007A68A7" w14:paraId="33BFB6BF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Responsibilities:</w:t>
            </w:r>
          </w:p>
          <w:p w:rsidR="007A68A7" w14:paraId="5CD29F8B" w14:textId="77777777">
            <w:pPr>
              <w:pStyle w:val="divdocumentulli"/>
              <w:numPr>
                <w:ilvl w:val="0"/>
                <w:numId w:val="14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Configured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time entry codes, work schedules, and accrual rules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>
              <w:rPr>
                <w:rStyle w:val="divdocumentdivparagraphWrapper"/>
                <w:sz w:val="26"/>
                <w:szCs w:val="26"/>
              </w:rPr>
              <w:t>for hourly and salaried workforce.</w:t>
            </w:r>
          </w:p>
          <w:p w:rsidR="007A68A7" w14:paraId="173F6F64" w14:textId="77777777">
            <w:pPr>
              <w:pStyle w:val="divdocumentulli"/>
              <w:numPr>
                <w:ilvl w:val="0"/>
                <w:numId w:val="14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Streamlined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absence types</w:t>
            </w:r>
            <w:r>
              <w:rPr>
                <w:rStyle w:val="divdocumentdivparagraphWrapper"/>
                <w:sz w:val="26"/>
                <w:szCs w:val="26"/>
              </w:rPr>
              <w:t xml:space="preserve"> (sick, vacation, parental leave) with eligibility and carryover rules.</w:t>
            </w:r>
          </w:p>
          <w:p w:rsidR="007A68A7" w14:paraId="77A10546" w14:textId="77777777">
            <w:pPr>
              <w:pStyle w:val="divdocumentulli"/>
              <w:numPr>
                <w:ilvl w:val="0"/>
                <w:numId w:val="14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Built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custom reports</w:t>
            </w:r>
            <w:r>
              <w:rPr>
                <w:rStyle w:val="divdocumentdivparagraphWrapper"/>
                <w:sz w:val="26"/>
                <w:szCs w:val="26"/>
              </w:rPr>
              <w:t xml:space="preserve"> for absence balances, time-off liabilities, and payroll reconciliation.</w:t>
            </w:r>
          </w:p>
          <w:p w:rsidR="007A68A7" w14:paraId="7754463D" w14:textId="77777777">
            <w:pPr>
              <w:pStyle w:val="divdocumentulli"/>
              <w:numPr>
                <w:ilvl w:val="0"/>
                <w:numId w:val="14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Designed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Workday–Kronos integrations</w:t>
            </w:r>
            <w:r>
              <w:rPr>
                <w:rStyle w:val="divdocumentdivparagraphWrapper"/>
                <w:sz w:val="26"/>
                <w:szCs w:val="26"/>
              </w:rPr>
              <w:t xml:space="preserve"> for time punch synchronization using EIB and Core Connectors.</w:t>
            </w:r>
          </w:p>
          <w:p w:rsidR="007A68A7" w14:paraId="77177D14" w14:textId="77777777">
            <w:pPr>
              <w:pStyle w:val="divdocumentulli"/>
              <w:numPr>
                <w:ilvl w:val="0"/>
                <w:numId w:val="14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Conducted testing for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retro pay, accrual adjustments, and leave carryover rules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7A68A7" w14:paraId="5B267042" w14:textId="77777777">
            <w:pPr>
              <w:pStyle w:val="divdocumentulli"/>
              <w:numPr>
                <w:ilvl w:val="0"/>
                <w:numId w:val="14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Delivered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Absence Dashboards</w:t>
            </w:r>
            <w:r>
              <w:rPr>
                <w:rStyle w:val="divdocumentdivparagraphWrapper"/>
                <w:sz w:val="26"/>
                <w:szCs w:val="26"/>
              </w:rPr>
              <w:t xml:space="preserve"> for HR leadership to monitor workforce trends.</w:t>
            </w:r>
          </w:p>
          <w:p w:rsidR="007A68A7" w14:paraId="35130BE6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Technologies Used:</w:t>
            </w:r>
            <w:r>
              <w:rPr>
                <w:rStyle w:val="divdocumentdivparagraphWrapper"/>
                <w:sz w:val="26"/>
                <w:szCs w:val="26"/>
              </w:rPr>
              <w:t xml:space="preserve"> Workday Absence &amp; Time Tracking, EIB, Calculated Fields, Kronos Integration.</w:t>
            </w:r>
          </w:p>
          <w:p w:rsidR="009564C6" w14:paraId="478C9E71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  <w:p w:rsidR="00D177E1" w:rsidRPr="00E1753A" w:rsidP="00D177E1" w14:paraId="014EF0E5" w14:textId="77777777">
            <w:pPr>
              <w:pStyle w:val="divdocumentsinglecolumn"/>
              <w:spacing w:line="360" w:lineRule="atLeast"/>
              <w:rPr>
                <w:rStyle w:val="divdocumentdivparagraphWrapper"/>
                <w:color w:val="auto"/>
                <w:sz w:val="26"/>
                <w:szCs w:val="26"/>
              </w:rPr>
            </w:pPr>
            <w:r w:rsidRPr="00E1753A">
              <w:rPr>
                <w:rStyle w:val="Strong1"/>
                <w:b/>
                <w:bCs/>
                <w:sz w:val="26"/>
                <w:szCs w:val="26"/>
              </w:rPr>
              <w:t>Project #3: Core HCM &amp; Business Process Implementation</w:t>
            </w:r>
            <w:r w:rsidRPr="00E1753A">
              <w:rPr>
                <w:rStyle w:val="divdocumentdivparagraphWrapper"/>
                <w:color w:val="auto"/>
                <w:sz w:val="26"/>
                <w:szCs w:val="26"/>
              </w:rPr>
              <w:t xml:space="preserve"> </w:t>
            </w:r>
          </w:p>
          <w:p w:rsidR="00D177E1" w:rsidP="00D177E1" w14:paraId="4C7C34D1" w14:textId="31772D10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Client: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JPMorgan Chase &amp; Co.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br/>
              <w:t>Role:</w:t>
            </w:r>
            <w:r>
              <w:rPr>
                <w:rStyle w:val="divdocumentdivparagraphWrapper"/>
                <w:sz w:val="26"/>
                <w:szCs w:val="26"/>
              </w:rPr>
              <w:t xml:space="preserve"> Workday Techno-Functional Consultant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Team Size:</w:t>
            </w:r>
            <w:r>
              <w:rPr>
                <w:rStyle w:val="divdocumentdivparagraphWrapper"/>
                <w:sz w:val="26"/>
                <w:szCs w:val="26"/>
              </w:rPr>
              <w:t xml:space="preserve"> 8 |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Duration:</w:t>
            </w:r>
            <w:r>
              <w:rPr>
                <w:rStyle w:val="divdocumentdivparagraphWrapper"/>
                <w:sz w:val="26"/>
                <w:szCs w:val="26"/>
              </w:rPr>
              <w:t xml:space="preserve"> </w:t>
            </w:r>
            <w:r>
              <w:rPr>
                <w:rStyle w:val="jobdates"/>
                <w:caps w:val="0"/>
                <w:sz w:val="26"/>
                <w:szCs w:val="26"/>
              </w:rPr>
              <w:t>April</w:t>
            </w:r>
            <w:r w:rsidRPr="00836AE1">
              <w:rPr>
                <w:rStyle w:val="jobdates"/>
                <w:caps w:val="0"/>
                <w:sz w:val="26"/>
                <w:szCs w:val="26"/>
              </w:rPr>
              <w:t xml:space="preserve"> 20</w:t>
            </w:r>
            <w:r>
              <w:rPr>
                <w:rStyle w:val="jobdates"/>
                <w:caps w:val="0"/>
                <w:sz w:val="26"/>
                <w:szCs w:val="26"/>
              </w:rPr>
              <w:t>20</w:t>
            </w:r>
            <w:r>
              <w:rPr>
                <w:rStyle w:val="jobdates"/>
                <w:caps w:val="0"/>
                <w:sz w:val="26"/>
                <w:szCs w:val="26"/>
              </w:rPr>
              <w:t xml:space="preserve"> </w:t>
            </w:r>
            <w:r w:rsidR="00E1753A">
              <w:rPr>
                <w:rStyle w:val="jobdates"/>
                <w:caps w:val="0"/>
                <w:sz w:val="26"/>
                <w:szCs w:val="26"/>
              </w:rPr>
              <w:t>–</w:t>
            </w:r>
            <w:r>
              <w:rPr>
                <w:rStyle w:val="jobdates"/>
                <w:caps w:val="0"/>
                <w:sz w:val="26"/>
                <w:szCs w:val="26"/>
              </w:rPr>
              <w:t xml:space="preserve"> Dece</w:t>
            </w:r>
            <w:r w:rsidR="00E1753A">
              <w:rPr>
                <w:rStyle w:val="jobdates"/>
                <w:caps w:val="0"/>
                <w:sz w:val="26"/>
                <w:szCs w:val="26"/>
              </w:rPr>
              <w:t>mber 2021</w:t>
            </w:r>
          </w:p>
          <w:p w:rsidR="00D177E1" w:rsidP="00D177E1" w14:paraId="54031589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Description:</w:t>
            </w:r>
            <w:r>
              <w:rPr>
                <w:rStyle w:val="divdocumentdivparagraphWrapper"/>
                <w:sz w:val="26"/>
                <w:szCs w:val="26"/>
              </w:rPr>
              <w:t xml:space="preserve"> Implemented Core HCM and Business Processes to streamline Hire-to-Retire lifecycle and standardize HR operations across global entities.</w:t>
            </w:r>
          </w:p>
          <w:p w:rsidR="00D177E1" w:rsidP="00D177E1" w14:paraId="155E0562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Responsibilities:</w:t>
            </w:r>
          </w:p>
          <w:p w:rsidR="00D177E1" w:rsidP="00D177E1" w14:paraId="5301478F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Configured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Hire, Change Job, Termination, and Onboarding</w:t>
            </w:r>
            <w:r>
              <w:rPr>
                <w:rStyle w:val="divdocumentdivparagraphWrapper"/>
                <w:sz w:val="26"/>
                <w:szCs w:val="26"/>
              </w:rPr>
              <w:t xml:space="preserve"> business processes with condition rules, approval workflows, and notifications.</w:t>
            </w:r>
          </w:p>
          <w:p w:rsidR="00D177E1" w:rsidP="00D177E1" w14:paraId="7323134F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Defined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supervisory organizations, job profiles, positions, and location hierarchies</w:t>
            </w:r>
            <w:r>
              <w:rPr>
                <w:rStyle w:val="divdocumentdivparagraphWrapper"/>
                <w:sz w:val="26"/>
                <w:szCs w:val="26"/>
              </w:rPr>
              <w:t xml:space="preserve"> to support global workforce alignment.</w:t>
            </w:r>
          </w:p>
          <w:p w:rsidR="00D177E1" w:rsidP="00D177E1" w14:paraId="23A8C027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Built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Advanced/Multi-instance Reports and Calculated Fields</w:t>
            </w:r>
            <w:r>
              <w:rPr>
                <w:rStyle w:val="divdocumentdivparagraphWrapper"/>
                <w:sz w:val="26"/>
                <w:szCs w:val="26"/>
              </w:rPr>
              <w:t xml:space="preserve"> for compliance, attrition, and workforce analytics.</w:t>
            </w:r>
          </w:p>
          <w:p w:rsidR="00D177E1" w:rsidP="00D177E1" w14:paraId="1BE054CA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Conducted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requirement workshops</w:t>
            </w:r>
            <w:r>
              <w:rPr>
                <w:rStyle w:val="divdocumentdivparagraphWrapper"/>
                <w:sz w:val="26"/>
                <w:szCs w:val="26"/>
              </w:rPr>
              <w:t xml:space="preserve"> with HR SMEs and facilitated UAT sessions.</w:t>
            </w:r>
          </w:p>
          <w:p w:rsidR="00D177E1" w:rsidP="00D177E1" w14:paraId="08217AD7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Performed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EIB data migration</w:t>
            </w:r>
            <w:r>
              <w:rPr>
                <w:rStyle w:val="divdocumentdivparagraphWrapper"/>
                <w:sz w:val="26"/>
                <w:szCs w:val="26"/>
              </w:rPr>
              <w:t xml:space="preserve"> for 5,000+ employee records ensuring 100% validation accuracy.</w:t>
            </w:r>
          </w:p>
          <w:p w:rsidR="00D177E1" w:rsidP="00D177E1" w14:paraId="07723917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Designed dashboards for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headcount, turnover, and workforce KPIs</w:t>
            </w:r>
            <w:r>
              <w:rPr>
                <w:rStyle w:val="divdocumentdivparagraphWrapper"/>
                <w:sz w:val="26"/>
                <w:szCs w:val="26"/>
              </w:rPr>
              <w:t xml:space="preserve"> for HR leadership.</w:t>
            </w:r>
          </w:p>
          <w:p w:rsidR="00D177E1" w:rsidP="00D177E1" w14:paraId="08A8166D" w14:textId="77777777">
            <w:pPr>
              <w:pStyle w:val="divdocumentulli"/>
              <w:numPr>
                <w:ilvl w:val="0"/>
                <w:numId w:val="12"/>
              </w:numPr>
              <w:spacing w:line="360" w:lineRule="atLeast"/>
              <w:ind w:left="460" w:hanging="220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ivdocumentdivparagraphWrapper"/>
                <w:sz w:val="26"/>
                <w:szCs w:val="26"/>
              </w:rPr>
              <w:t xml:space="preserve">Supported </w:t>
            </w: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cutover planning, release regression testing, and hypercare</w:t>
            </w:r>
            <w:r>
              <w:rPr>
                <w:rStyle w:val="divdocumentdivparagraphWrapper"/>
                <w:sz w:val="26"/>
                <w:szCs w:val="26"/>
              </w:rPr>
              <w:t xml:space="preserve"> activities post-</w:t>
            </w:r>
            <w:r>
              <w:rPr>
                <w:rStyle w:val="divdocumentdivparagraphWrapper"/>
                <w:sz w:val="26"/>
                <w:szCs w:val="26"/>
              </w:rPr>
              <w:t>go-live</w:t>
            </w:r>
            <w:r>
              <w:rPr>
                <w:rStyle w:val="divdocumentdivparagraphWrapper"/>
                <w:sz w:val="26"/>
                <w:szCs w:val="26"/>
              </w:rPr>
              <w:t>.</w:t>
            </w:r>
          </w:p>
          <w:p w:rsidR="00D177E1" w:rsidP="00D177E1" w14:paraId="33710B58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trong1"/>
                <w:b/>
                <w:bCs/>
                <w:color w:val="000000"/>
                <w:sz w:val="26"/>
                <w:szCs w:val="26"/>
              </w:rPr>
              <w:t>Technologies Used:</w:t>
            </w:r>
            <w:r>
              <w:rPr>
                <w:rStyle w:val="divdocumentdivparagraphWrapper"/>
                <w:sz w:val="26"/>
                <w:szCs w:val="26"/>
              </w:rPr>
              <w:t xml:space="preserve"> Workday Core HCM, Business Processes, EIB, Advanced Reporting, Calculated Fields.</w:t>
            </w:r>
          </w:p>
          <w:p w:rsidR="00D177E1" w14:paraId="58430F97" w14:textId="77777777">
            <w:pPr>
              <w:pStyle w:val="p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</w:p>
        </w:tc>
      </w:tr>
    </w:tbl>
    <w:p w:rsidR="007A68A7" w14:paraId="3E616EFD" w14:textId="77777777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180" w:type="dxa"/>
          <w:left w:w="0" w:type="dxa"/>
          <w:right w:w="0" w:type="dxa"/>
        </w:tblCellMar>
        <w:tblLook w:val="05E0"/>
      </w:tblPr>
      <w:tblGrid>
        <w:gridCol w:w="2800"/>
        <w:gridCol w:w="7626"/>
      </w:tblGrid>
      <w:tr w14:paraId="27EDD27F" w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180" w:type="dxa"/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3AEBA585" w14:textId="77777777">
            <w:pPr>
              <w:pStyle w:val="divdocumentdivsectiontitle"/>
              <w:rPr>
                <w:rStyle w:val="divdocumentdivheading"/>
                <w:b/>
                <w:bCs/>
                <w:caps/>
                <w:color w:val="000000"/>
              </w:rPr>
            </w:pPr>
            <w:r>
              <w:rPr>
                <w:rStyle w:val="divdocumentdivheading"/>
                <w:b/>
                <w:bCs/>
                <w:caps/>
                <w:color w:val="000000"/>
              </w:rPr>
              <w:t>Education</w:t>
            </w:r>
          </w:p>
        </w:tc>
        <w:tc>
          <w:tcPr>
            <w:tcW w:w="762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:rsidR="007A68A7" w14:paraId="29087626" w14:textId="77777777">
            <w:pPr>
              <w:pStyle w:val="spanpaddedline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degree"/>
                <w:color w:val="000000"/>
                <w:sz w:val="26"/>
                <w:szCs w:val="26"/>
              </w:rPr>
              <w:t>B.Tech</w:t>
            </w:r>
            <w:r>
              <w:rPr>
                <w:rStyle w:val="span"/>
                <w:color w:val="000000"/>
                <w:sz w:val="26"/>
                <w:szCs w:val="26"/>
              </w:rPr>
              <w:t>: Computer Science &amp; Engineering</w:t>
            </w:r>
          </w:p>
          <w:p w:rsidR="00E1753A" w:rsidRPr="00E1753A" w:rsidP="00E1753A" w14:paraId="7985957D" w14:textId="58498401">
            <w:pPr>
              <w:pStyle w:val="spanpaddedline"/>
              <w:spacing w:line="360" w:lineRule="atLeast"/>
              <w:rPr>
                <w:rStyle w:val="divdocumentdivparagraphWrapper"/>
                <w:sz w:val="26"/>
                <w:szCs w:val="26"/>
              </w:rPr>
            </w:pPr>
            <w:r>
              <w:rPr>
                <w:rStyle w:val="span"/>
                <w:color w:val="000000"/>
                <w:sz w:val="26"/>
                <w:szCs w:val="26"/>
              </w:rPr>
              <w:t>Andhra University</w:t>
            </w:r>
            <w:r>
              <w:rPr>
                <w:rStyle w:val="span"/>
                <w:color w:val="000000"/>
                <w:sz w:val="26"/>
                <w:szCs w:val="26"/>
              </w:rPr>
              <w:t xml:space="preserve">, </w:t>
            </w:r>
            <w:r w:rsidRPr="00E1753A">
              <w:rPr>
                <w:rStyle w:val="span"/>
                <w:sz w:val="26"/>
                <w:szCs w:val="26"/>
              </w:rPr>
              <w:t xml:space="preserve">Passed Month / Year - </w:t>
            </w:r>
            <w:r w:rsidRPr="00E1753A">
              <w:rPr>
                <w:rStyle w:val="span"/>
                <w:sz w:val="26"/>
                <w:szCs w:val="26"/>
              </w:rPr>
              <w:t>J</w:t>
            </w:r>
            <w:r w:rsidRPr="00E1753A">
              <w:rPr>
                <w:rStyle w:val="span"/>
                <w:sz w:val="26"/>
                <w:szCs w:val="26"/>
              </w:rPr>
              <w:t>uly</w:t>
            </w:r>
            <w:r w:rsidRPr="00E1753A">
              <w:rPr>
                <w:rStyle w:val="span"/>
                <w:sz w:val="26"/>
                <w:szCs w:val="26"/>
              </w:rPr>
              <w:t xml:space="preserve"> 2016</w:t>
            </w:r>
            <w:r w:rsidRPr="00E1753A">
              <w:rPr>
                <w:rStyle w:val="singlecolumnspanpaddedlinenth-child1"/>
                <w:sz w:val="26"/>
                <w:szCs w:val="26"/>
              </w:rPr>
              <w:t xml:space="preserve"> </w:t>
            </w:r>
          </w:p>
          <w:p w:rsidR="00E1753A" w:rsidP="00E1753A" w14:paraId="18EBC4E9" w14:textId="77777777">
            <w:pPr>
              <w:pStyle w:val="divdocumentulli"/>
              <w:spacing w:line="360" w:lineRule="atLeast"/>
              <w:ind w:left="460"/>
              <w:rPr>
                <w:rStyle w:val="span"/>
                <w:color w:val="000000"/>
                <w:sz w:val="26"/>
                <w:szCs w:val="26"/>
              </w:rPr>
            </w:pPr>
          </w:p>
        </w:tc>
      </w:tr>
    </w:tbl>
    <w:p w:rsidR="007A68A7" w14:paraId="69B12049" w14:textId="77777777">
      <w:pPr>
        <w:rPr>
          <w:caps/>
          <w:color w:val="787C85"/>
          <w:sz w:val="26"/>
          <w:szCs w:val="26"/>
        </w:rPr>
      </w:pPr>
    </w:p>
    <w:p w:rsidR="007A68A7" w14:paraId="4B307BAB" w14:textId="77777777">
      <w:pPr>
        <w:spacing w:line="14" w:lineRule="exact"/>
      </w:pPr>
      <w:r>
        <w:rPr>
          <w:color w:val="FFFFFF"/>
          <w:sz w:val="2"/>
        </w:rPr>
        <w:t>#HRJ#74d6ecc2-1a1a-4e69-a03d-b96e53590f85#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 w:rsidSect="00E1753A">
      <w:pgSz w:w="11906" w:h="16838"/>
      <w:pgMar w:top="284" w:right="740" w:bottom="142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8A7"/>
    <w:rsid w:val="000E3399"/>
    <w:rsid w:val="005C24E7"/>
    <w:rsid w:val="007A68A7"/>
    <w:rsid w:val="00836AE1"/>
    <w:rsid w:val="009564C6"/>
    <w:rsid w:val="00D177E1"/>
    <w:rsid w:val="00E1753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E4C21D9-AD84-46CE-AFDB-34993128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60" w:lineRule="atLeast"/>
    </w:pPr>
    <w:rPr>
      <w:color w:val="000000"/>
      <w:shd w:val="clear" w:color="auto" w:fill="FFFFFF"/>
    </w:rPr>
  </w:style>
  <w:style w:type="paragraph" w:customStyle="1" w:styleId="divdocumentsection">
    <w:name w:val="div_document_section"/>
    <w:basedOn w:val="Normal"/>
    <w:pPr>
      <w:pBdr>
        <w:top w:val="none" w:sz="0" w:space="9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60" w:lineRule="atLeast"/>
    </w:pPr>
    <w:rPr>
      <w:b/>
      <w:bCs/>
      <w:caps/>
      <w:color w:val="000000"/>
      <w:sz w:val="76"/>
      <w:szCs w:val="76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60" w:lineRule="atLeast"/>
    </w:pPr>
    <w:rPr>
      <w:caps/>
      <w:color w:val="787C85"/>
      <w:sz w:val="26"/>
      <w:szCs w:val="26"/>
    </w:rPr>
  </w:style>
  <w:style w:type="paragraph" w:customStyle="1" w:styleId="divdocumentdivPARAGRAPHCNTCcntcbottomborder">
    <w:name w:val="div_document_div_PARAGRAPH_CNTC_cntcbottomborder"/>
    <w:basedOn w:val="Normal"/>
    <w:pPr>
      <w:pBdr>
        <w:bottom w:val="single" w:sz="40" w:space="0" w:color="102A73"/>
      </w:pBdr>
    </w:pPr>
  </w:style>
  <w:style w:type="character" w:customStyle="1" w:styleId="divdocumentdivheading">
    <w:name w:val="div_document_div_heading"/>
    <w:basedOn w:val="DefaultParagraphFont"/>
  </w:style>
  <w:style w:type="paragraph" w:customStyle="1" w:styleId="divdocumentdivheadingParagraph">
    <w:name w:val="div_document_div_heading Paragraph"/>
    <w:basedOn w:val="Normal"/>
  </w:style>
  <w:style w:type="paragraph" w:customStyle="1" w:styleId="divdocumentdivsectiontitle">
    <w:name w:val="div_document_div_sectiontitle"/>
    <w:basedOn w:val="Normal"/>
    <w:pPr>
      <w:spacing w:line="400" w:lineRule="atLeast"/>
    </w:pPr>
    <w:rPr>
      <w:sz w:val="30"/>
      <w:szCs w:val="30"/>
    </w:rPr>
  </w:style>
  <w:style w:type="character" w:customStyle="1" w:styleId="divdocumentdivparagraphWrapper">
    <w:name w:val="div_document_div_paragraphWrapper"/>
    <w:basedOn w:val="DefaultParagraphFont"/>
    <w:rPr>
      <w:b w:val="0"/>
      <w:bCs w:val="0"/>
      <w:caps w:val="0"/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sectionTable">
    <w:name w:val="div_document_section Table"/>
    <w:basedOn w:val="TableNormal"/>
    <w:tblPr/>
  </w:style>
  <w:style w:type="paragraph" w:customStyle="1" w:styleId="divdocumentulli">
    <w:name w:val="div_document_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bb4c836f8a7016e4451c876f2798daa134f4b0419514c4847440321091b5b58120b120b1149515a0c435601514841481f0f2b561358191b195115495d0c00584e4209430247460c590858184508105042445b0c0f054e4108120211474a411b02154e49405d58380c4f03434c1b0b150a18444a411b0b15416a44564a141a245d4340010a130019475d5b0155580f1b525a4553524f015048100b190112435b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Neelima Bheri</vt:lpstr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Neelima Bheri</dc:title>
  <cp:lastModifiedBy>rama krishna</cp:lastModifiedBy>
  <cp:revision>3</cp:revision>
  <dcterms:created xsi:type="dcterms:W3CDTF">2025-09-19T02:36:00Z</dcterms:created>
  <dcterms:modified xsi:type="dcterms:W3CDTF">2025-09-19T03:03:00Z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74d6ecc2-1a1a-4e69-a03d-b96e53590f85</vt:lpwstr>
  </property>
  <property fmtid="{D5CDD505-2E9C-101B-9397-08002B2CF9AE}" pid="3" name="x1ye=0">
    <vt:lpwstr>IGsAAB+LCAAAAAAABAAcm8WWpFAQRD+IBW5LnAIK9x3u7nz9VM+yz3ndneTLjLhRwjE4xCA8haMQLOAQhRMIJ1IQRqEYDSEo9izmWL089oKW+pGD+Qi0DszouVETj1uc8AuImCUi2LfH4SJ46ym+BB6rp290oo9wYWiP2Lhu8bc8UcUKrlj8gbhBNEyzmgsppG7a8EtettPZbyBcwMXF0Jmif4i4XPcD6oNAVrrSip4m3HuCNybGqQgCRksQ/Z0</vt:lpwstr>
  </property>
  <property fmtid="{D5CDD505-2E9C-101B-9397-08002B2CF9AE}" pid="4" name="x1ye=1">
    <vt:lpwstr>dxXv5OMzQlRHIgWn5HA0Z92TiyVQkHVlJw1Lqq00ECLK83JElpkaIJF9Xxok6JCClXWOu56uEfQY4RuRhK7DUgltVwFBow2ns5g0C+Da/CsgdIxCsYNfXFrm3aa+Wwp7xbPLkTOUcyu7HVEKqjdOvJtTyVeAokSMhCedag2e5FtH+1IqWqnZWdLoCuHbFid1ErA7O02s5GucGyC0A0gF3TgOriWeUvXbABjySTxB3TDid5vUr/1DalcYcODN2pq</vt:lpwstr>
  </property>
  <property fmtid="{D5CDD505-2E9C-101B-9397-08002B2CF9AE}" pid="5" name="x1ye=10">
    <vt:lpwstr>6ig9N3dLRHne+tmpFlkSUvYcAdy2seeWjmiw0NPKJneNGYMnu0WLAxAA8hISEuFhWY6VuJIxyfvC1w02Cuy7jrNlNCFrF/wMJxZGRcqjG/IlUZ7CquGlR47UPOCH5LRFQ/6NSyBEf9LMS1KcSE/KdHXGZ3yt8D1E8uX+FDfIdMLrbBEMXkO7eH182C9WFNSgEy6Rn8RDmrCv/eNVEO5KGf6ExSlCc8jsCLnTW4cmR3ap8auPVEFoYPAcDqceCf7</vt:lpwstr>
  </property>
  <property fmtid="{D5CDD505-2E9C-101B-9397-08002B2CF9AE}" pid="6" name="x1ye=100">
    <vt:lpwstr>N4bfk7T2X7VjZ1GmtzYhSxMHvdYHJHpsbBQdqhgzUpGlcFKPOcO7M5OmVrdSt4l+6mqfWIGLhphi22yMXBOlApONEWoDxVZ6pdCluMDA+8LaTItdAQIrf/0vs3gszpaoZnjxK3E0EJ63MMRf46v1qt4/yqVYAiv6I0hIQPC0zeTbR7z37qgRO4JcmwtlaiNY8W94fc+qC/VTyZ80NbRJvArrFo3LGoYiIHLKM7Ku30ESmtbNkh1HWWpw73Bfr3E</vt:lpwstr>
  </property>
  <property fmtid="{D5CDD505-2E9C-101B-9397-08002B2CF9AE}" pid="7" name="x1ye=101">
    <vt:lpwstr>YsAP+FsmPebfrLcix8tyNDUqFckVEOgHER468a2j4Z7mutjU8euS/Cykxy+MknPab4/l3F1DJCbjSW7mx+fS425n0xGodOkcz8PZTnxgizUw0w4kKHt4tSAaqass+FrMxYqaWoPQIPagaAnYuX2Cel8iNBMu4A+RdkGLkRkjW7CMBcv5tjBoIUmU79vG3a5Ay4PagqFRFNIgXz2opJsOOtjD73Onf3qGrm/ZuzHjSGbUA8wXPjD82NTBsjYOoSI</vt:lpwstr>
  </property>
  <property fmtid="{D5CDD505-2E9C-101B-9397-08002B2CF9AE}" pid="8" name="x1ye=102">
    <vt:lpwstr>aFwFjIet6pWgNuOEjyvUQtfN7IPGhEpAd5GSFi6tsr8qmHHLOTwpOWp0THUAUqvnI5JP9tx1oJWGqbs32Iq8TMpgu7HJdLjor+0vnjlUXt0kzfZWUZmwx3/HSGFXcbaVl2Q3fdYCsSDrMU89tV+j/1u8qZrN5UM+4Qj7onD17Z4fkm4tLSEPWrNnqQZU222EU9FERYR1p2XmgBrRTfnjWlwaYtS0RyRHnDzum6iOrQSHE3KgqTaYssk306RreAh</vt:lpwstr>
  </property>
  <property fmtid="{D5CDD505-2E9C-101B-9397-08002B2CF9AE}" pid="9" name="x1ye=103">
    <vt:lpwstr>T5DrRNW0ap2YMU9/SUO4HkqSR6lReOYXwR5E4TLS/XXcPTtouKys1JN+zORuYNTI7qJHCIqRV4LFVPRji7WzZTt2fg3DHaFhudaLDIR6DBmLd1PNKURs4MHEuQm0ZPxV6XIIVm3BLrB4UAZflsFAch6jLVPn/nQ87J8/BISVSampKhcBZVwDaPfv86FTJteWhhDt60XcgEhBj5/newvnI6uZbzgk3D8k5zLUm4+nmmXVirN+GNOqkg0X52f5cg9</vt:lpwstr>
  </property>
  <property fmtid="{D5CDD505-2E9C-101B-9397-08002B2CF9AE}" pid="10" name="x1ye=104">
    <vt:lpwstr>1HnSsXwX+9nVFbXGtG1sLjfPuvJAf/8kW/iUObx/2mTOwbmFola3H3uYVOTMEcGGeTt+tdsl0xfu0eBLG6zhYAeszs7/TwPzlaa/N4JoNx1iV3OWWJp9suRGfWwjnSL1aeKOCzWUeL0bb6Nzv4/3+hSGivtveuG/k78+G6pK99PsKZq7zSglE7r4NP5R8Ib8VC+NexGKgAhofGFZwQ6zUHn5P3hCf7vUBr4UaYYy2aoHMpdL5WL4j77o7JRZaRR</vt:lpwstr>
  </property>
  <property fmtid="{D5CDD505-2E9C-101B-9397-08002B2CF9AE}" pid="11" name="x1ye=105">
    <vt:lpwstr>iXt9QRXw9rgnkmSngAXlRUhGgxq4v7uXlsAqexO85LhsbcbFoTizuEo+uilCYgNPhyQ6aJgycyftBn/RXG203r3sP++U5xNwowSaWBgruSTFRONNVzpHHKJ2hKb+oTCXWR26ze7BJSiCsP2sdshtgCQWLNaehUu3ZBR7huxK/JWQkTossFgek1CIUZEvp/78vkFShGGEq6roCSvMkug5AonDpgXxkktdL86iiFV2v2VF5BHWm/dQf9P45WluePG</vt:lpwstr>
  </property>
  <property fmtid="{D5CDD505-2E9C-101B-9397-08002B2CF9AE}" pid="12" name="x1ye=106">
    <vt:lpwstr>GFbRm94PWiPCjV5cfzYVNBPrGHOxp6kd0BYwq+9bMjAcYGBPtuBwc1rDI29WjqdjRroL0PNWAj2mDQ9L+kOW2nYIS+dVBl9xf8HoYsnoTX4HMf/3VuQSJu7Bs8EmC+9NCHlqSvNpSgYNo/QACwsulsa3bRD/rSkGIBW3/BQge1UWRF+ZyVyMZypDtpg4351ZlzK5lBRjOMhtnC/KPVHdW1PH99zCJdLWzByqg6Z4L9hEQ756Pz6cpyJ6emg9Fav</vt:lpwstr>
  </property>
  <property fmtid="{D5CDD505-2E9C-101B-9397-08002B2CF9AE}" pid="13" name="x1ye=107">
    <vt:lpwstr>bPPCo7cq7qiwhnaQ0p35w1nfe884i/Fan3Ag9nZpWaxBgXzy9AQAT4DwtggrhVxqO/DHGINaswMwS4ScyxKQcO8Hulc23H3WZImY8qewOHtK3w2BKhySD1d6ToluWgZruhb7iHJYmERef+VqCPTkq/I0SBVZvml1PfyUgHeLP9/Uk4FBMi3r6mK+E/TCYffzv5O96ptc6F30uHfQvHZ0mwUNZHV/YV7hn7LTX0+i2cjsnOiOeWVKRvywuAxXoLu</vt:lpwstr>
  </property>
  <property fmtid="{D5CDD505-2E9C-101B-9397-08002B2CF9AE}" pid="14" name="x1ye=108">
    <vt:lpwstr>fIu8PXTg9o8FPbqCnkaxERhze0kjbSdSTNWoVZcDt6zG5O1ZHvhH4ghUq2nRqcOACWxfxvVWDi4LxrGZ7O7Lgg7cmJH7Aitzpj5NrsPExXPdbEy6e4DF8ereE9RfPCM/5RcdfvtdguU6x2/E5B+uH1GcZxSyoxgnIXuTiJM/JlZlaiBrAAA=</vt:lpwstr>
  </property>
  <property fmtid="{D5CDD505-2E9C-101B-9397-08002B2CF9AE}" pid="15" name="x1ye=11">
    <vt:lpwstr>jC6hCGmrKUy6WdJbcJptfYnu03b1VFVP211b2WUsjONbexyRnN8czcBfCjdw4RgjGc7XcMRXwI7o6OGuNq4d/FlZSj2qT58n/aLUyVgG2OiYIHaZEpfXCiGSk81p95BbppU8R3xPeXjveh3xQRdM4JzriShnDmBGFZlMpSL6jIB+9UZ8pNcO3w5udzcztfVsSx1f6pZ7DhB1N2y6cE4exHC5j3SxdnvoktW1ZttvTUXONwsZNK1OTf0Ih29zoCL</vt:lpwstr>
  </property>
  <property fmtid="{D5CDD505-2E9C-101B-9397-08002B2CF9AE}" pid="16" name="x1ye=12">
    <vt:lpwstr>ArQPy72tFd02g382PwLfsVFEpFeAKoNCXDVVVchqNz0agIGIppS7zWu23MaP8WCbR0i7W1bfHWtK1Ra4uRZqKCGvmCBEZbnJPZ77EAvD9eicddQAlx0vk+awutocNV4ShSxaLbLfQ685RmO0x2nYLpvkZgLy32LVruLnPDt38SJaUqrIUb4DqgF9hRXTYuDKyGJxzIh7WYsotVbprQdQbZUE1vFLqQiQw8+z2gyFRRfnfOSn3wB7yZ9bEVh2gyz</vt:lpwstr>
  </property>
  <property fmtid="{D5CDD505-2E9C-101B-9397-08002B2CF9AE}" pid="17" name="x1ye=13">
    <vt:lpwstr>N9dQooEHeCT3080bRSjTGRPh0KCutBkxBD1y3TtdjFxYabJNxmAWq/IE7KT/Qngov380BJ1nXu4jMnwrlJTwL+zvob3GuOPb0TljTMF8jeuYwm2tnWGeCpx/L5hiQS+4k1wksJjYa328JHpM/re1H13tIZgGr7X6aIfPqVxC2n9+RE9YUafcOrJCEpXQwYjzjmg0HccgqbH+S09c1Ajvh8PXL3NeyNZ6agwHld6mXt4YP99ty9OcXFuS32AiT57</vt:lpwstr>
  </property>
  <property fmtid="{D5CDD505-2E9C-101B-9397-08002B2CF9AE}" pid="18" name="x1ye=14">
    <vt:lpwstr>bV6r7O+lySVXTfcYbE8ItKkjAvnEdEzq2roafB0E3AJKOOlZXCB3cwwAi11UnY8Qw9D6ly/nSl60txIcpmvOhL8s8TZSum8fg9E5tHTooFfukqMY3tlqQPh6NkZwpKD/WN7CORtsDRhziX/ldkrhF+FMIfnfAwXsidjr64wE1ZrFQly2OSHtDxL8ykXRh/cKin9C0lUSV32fX8VDyEM8stLIQU7HnPX9o7WGCxUOcvBBjeUCq/gAhr7TsAheZ5n</vt:lpwstr>
  </property>
  <property fmtid="{D5CDD505-2E9C-101B-9397-08002B2CF9AE}" pid="19" name="x1ye=15">
    <vt:lpwstr>B66/AiX+48TMVbMbRLLnmkVAqBjDxXWtGx8YYW9GBkxi6uGryqDWZ4MVsLnClj+QWhQXzSyz1jOtOs25JR8tHstF52kxtynJccODjJvDbhSVI2OQU4xSstkg7Zd1Nt3rQadQJ3onEUNZ0dZ8dD8wtTQWbFj4OLORMqjtAQbVapC6vzmci7f0W2GBaV3cdTUKqzVPBZv7m6e5W2+ia2YRIPwil0KVAkWw4UWZlMEh3Bbj/cvIAxcbzzwKB+aQvxm</vt:lpwstr>
  </property>
  <property fmtid="{D5CDD505-2E9C-101B-9397-08002B2CF9AE}" pid="20" name="x1ye=16">
    <vt:lpwstr>sti/I5zga7Gs1awQe51/QLOr1amLoAr3tE05i1oiBWrq1PhDGZE9GE9DxcfpViynf1alHYlMv8HCTfp9U1r11AJCxJWicdsJICRF1MINwDNUge2yc/M5DaE4g9pVcLF37p7sJ1ZigCYP1OVAcziS/I5VjVMor8JTkSA5pqKmoWJ9qjrH2SVQLsFfEdGVOS1ngx6QEkJkRgzGJG+39wZ35IPw2xAqv7kWt2VQctAMGk5McFVZeoAtaiBbAWwUgRF</vt:lpwstr>
  </property>
  <property fmtid="{D5CDD505-2E9C-101B-9397-08002B2CF9AE}" pid="21" name="x1ye=17">
    <vt:lpwstr>jJzKrm7vEfJ4AxYis9pkWtBVFF8Di55g/ChvOdjWI07H8pd1xUgbHuqsoMQB3xFkLmthhTJZSrb22mutPP4ppT/rIFlS3Q2E89kWgoa5s9eWl4qC2aDlUReS8T7LQ/ofQG+S5nSshEw50IuHTAeM5ZJN7avrP0sKOEcsdGjgiu3fO7xjPL0Y6meovUCXWLt1EEMI5DGqDG0neQDJepbw+1aTOpb4m3pii8grkawzDGkyxoszn1KiiOaHLVjlQ9n</vt:lpwstr>
  </property>
  <property fmtid="{D5CDD505-2E9C-101B-9397-08002B2CF9AE}" pid="22" name="x1ye=18">
    <vt:lpwstr>ge9WMdJYpi8v4pbhA1XI8nlRH1tUiS+FPv1FHsD3Z11tm/sTZFP+4BnKGTV+yGUyUz3ERG6/rlrlJIafnKjy/nkeGDfzFaPHUAHu9IPp6DYNmqxcpZauVkWTucyhhviXLEEYRjv1NyxifGGedUQ8sGcColCwU7er8/5aC3HcOIB04RasGqaKZIilXitHIn36KW+qxyN3U5zUfuKQYRLtgdmOrRMEElNqhjsTo/RqSbmUi4lZ5f9JsiWnHUiyhFo</vt:lpwstr>
  </property>
  <property fmtid="{D5CDD505-2E9C-101B-9397-08002B2CF9AE}" pid="23" name="x1ye=19">
    <vt:lpwstr>7TUY6JhJZl5pwlQnLmtRh8AiFpEm46FB3wVqhEa/D0jea18K/k8L862iZP7uaHHutP3ujphJMLBtHbgXAOTsXuae7vi176RUe9bYVVAcMMlSfYugAnZEt3XhEUmq5ye4ySrw0i1aiVc3vKapDKsX+RY5pljMaIfGDX8JWaIaOwvW8nrlXnxpgTbkHkSU+94ZlTYJVuCioT7BwiYHoonZ8f15e1OC5Y/AgJkh99ZFEWYghAqjn9ucloKemv2+2Iw</vt:lpwstr>
  </property>
  <property fmtid="{D5CDD505-2E9C-101B-9397-08002B2CF9AE}" pid="24" name="x1ye=2">
    <vt:lpwstr>hfDwx8Y14u6nWUgl/3DM1rfDBL6vevC6PN65fgdxVpRRvpwkwB5UTvY0kKZlqq+m5jFj94/cV4dX+HcD2Ovx8qrhjnQYosc6jRYECbb6mQKD6o44ZPPLUKz1ZQQ7ONCrAloPBN2C/6rGI77Y2Z9I1YpUIm6dQsyGqLeADGaOhbRjF+l25af0M2gbUcfs5D/9WXaoAtBO7JONBy6vSvqGFGvy6ppDngKi2HlmjWjgwhNceAp+hmBzvkgEaVPneeU</vt:lpwstr>
  </property>
  <property fmtid="{D5CDD505-2E9C-101B-9397-08002B2CF9AE}" pid="25" name="x1ye=20">
    <vt:lpwstr>7MNMF4nA8pI8o/KlAhpQhm3C5uW3EUHxvcuv7Zc2TN0/SE0GbKUEV8pJ0xxA6eIEU8bj6hNhlVKwX6REc/ql1xkriZlkJe7s1HN3nzKAeDP+ojDNrJL3zDJ3Agowq91vGcVTyyspqyHLB2CjdB2yJC+sLK6XtzoW88XinOh1XIOVC3B/WMzvfLok4Q8kTR/f5OPB+JqKaau6xZexC3bVoVXxQISQbZtf4NnNkoVkuYItRD27HlDxHUQ9DsuK3TZ</vt:lpwstr>
  </property>
  <property fmtid="{D5CDD505-2E9C-101B-9397-08002B2CF9AE}" pid="26" name="x1ye=21">
    <vt:lpwstr>P6TRvxe0OMdVOnSnphyz1yc9WiZWbM7WCxvtqXS1MtGKFCeZrdo9nN5gPpg0wxHPOvIByPXCZz1mleekPTJMPgTMUHgMdwRYd3SC9WBFQnT15ytOzz/Kv7U/eNQVXHqq7KGR5nkZb+GNLLhHBm3G35+slv6iwsUYjteSKu8tPbzsS9R8sKdyafxf80XK6WA3ddX4qHefT5U0MNQ1j22EeM1P85XrmMa2fhROGH8hIuFL9vBp3LipqOTY/oR9ccm</vt:lpwstr>
  </property>
  <property fmtid="{D5CDD505-2E9C-101B-9397-08002B2CF9AE}" pid="27" name="x1ye=22">
    <vt:lpwstr>buZ1lbK9cAY7ILZE9UdtMLH/rEQkmem3Ay3hpa6NvCfjMe4kZh0HWY73LTu8YVaxnWYrTlOlYPqH4h+ZfcoU8vy2zNjWz945Kc/zLtOWDJU0o4hWtqLDRr7+pFEd0XxgUbF6DcS+qSK2aSZw96ZtMC1NgGQH5cjz2GakzmtHg4lBsJE/7wF/fQlxt5c/Xk5N3+wkqQt/RJGWZ8L6gPvhR5GWP0TkYpLYM+BrNmU5jN+qRsYIstwhZgxZ7Ol5/m9</vt:lpwstr>
  </property>
  <property fmtid="{D5CDD505-2E9C-101B-9397-08002B2CF9AE}" pid="28" name="x1ye=23">
    <vt:lpwstr>yMjf5tlpg1ZCRnFGoW9/A5vBiB7JO68KMB3zjx3tzQW9bwZG9LI257aaB+l1HJtM9NKrpWoi86dq2B3l2Dfxh9SJny4Beeb73A8puDT+AXIv19pGqxYGZP4fLFKzOj0xz9ylfbf19xGFFXHi8TzklO43aSBU55bmkI6DfHnCnx13hIjzaC5xkg43zYhFGAESCrt8xAiD9unEI/wwzaHdeBmXRhdupRWtD4Qiz/O8dWN8KxZitYUHYC85yx6z195</vt:lpwstr>
  </property>
  <property fmtid="{D5CDD505-2E9C-101B-9397-08002B2CF9AE}" pid="29" name="x1ye=24">
    <vt:lpwstr>Fw1gkwR0tdrgyeFMA6r0/eA8GMzGZKJBNSS/Nk7tR9Spij77oRKX04gsZhIhiPgwPfL8jVjQRnFaAo+3gugl+qZJayccDV+Y5r75eX3oakaBkGlnOWHmigIWEcsYbcPzmJ9XVFxkeIUh/YB59vqgG2wmZEQPatBuqM+H4wGeX0+n219CHtkF6T9vV7v7wuxaOSqZkitw5N0pZAVXADvpsszAtiHVIBq4/rkOhZwIPgTNs0llhaKQl8Xh+kbm5E8</vt:lpwstr>
  </property>
  <property fmtid="{D5CDD505-2E9C-101B-9397-08002B2CF9AE}" pid="30" name="x1ye=25">
    <vt:lpwstr>CWZLCHCwQZNS5AlKyOdlenuTcMt23DTxBWj+nfUpZ5gKmy++yd81HjfoRSlcmEH8m/4OsFVgxFZ637/I0Iy/VdoJUXsyEurlKWSXN+HW58rsCUjx4naJz2wy6lkzd6MHQK8wLi/nG7BzZjfWBPFbx3zt83nloswm8tx9VsPeIW5qV6D8y8uMqikV0InWrRp/SBchDBGalyEcE8SzUMutPmC2VAL4bSMe8iB98waTq/hUH/gNcxj7PkZJZkOHoYa</vt:lpwstr>
  </property>
  <property fmtid="{D5CDD505-2E9C-101B-9397-08002B2CF9AE}" pid="31" name="x1ye=26">
    <vt:lpwstr>btQekVrGUxSsjB8WBc4nFAosASIvMpuqj4FGgpuvj9BMMGpzsZQJ+HsN5lWqSHvT/lQS0ad+KCYDCjohiEU9xezivgEZUQJyu+EW1Bc0mnw8hl18mfI5XztdpMo0XFtUXrflHl2C71NgwWiLBV9JersFlgM4VhY6vg/L7G5DNiqDLLLt/8uOWFF5Yqnez7RT8CFQ6C2/xMDby8I+mEZXbj+FMOD3WZCkzHPwidcl6gLJPpyB9eDzCXB7lFwmRjR</vt:lpwstr>
  </property>
  <property fmtid="{D5CDD505-2E9C-101B-9397-08002B2CF9AE}" pid="32" name="x1ye=27">
    <vt:lpwstr>JlFGb806jdg6Hl+n60kun/y8nY4nO6lqizLQPcXZ9tW3JHIz8UHNbgrpDsTLAiPWxwvOuuJVdQEGVqBNNtLtHntx6wFqU7Y4c31w+HpZ/gkUHEf93YBVRw8CbvJzYfU6RfmjcjqENBM+5NgmY36jdSFVj5WmqmJu/IPyT3t18wYWbevqvEDdPaK6XoVoLvEAlZzB0D0047bb8Ldm9JFQhvvPKcIIi2MD5OUaXGmC5DF7Pkwu843nZAycLr8Zjtm</vt:lpwstr>
  </property>
  <property fmtid="{D5CDD505-2E9C-101B-9397-08002B2CF9AE}" pid="33" name="x1ye=28">
    <vt:lpwstr>eyVccEs6/hKbwYJFTJFIZkkDPwXpQP6CxxHfCMRMIwMuF2wd/moT2359tX0mdFxMPR2PN72eCq2mxM0VanoUMJyvC65ONwiEXh1XvyvBkRJDMIIfxtDnEh74zoYevlO9kb63jJEmFFUm5op0Uici52OgVkTu/n1+7bAFhGdyVGeLBp72lVNDKNPI2RmsBTRZLRgUjL8zMSQcG5HBY6xUsuav0lEJaDYvrasO+5o2v6CygVhkSJDPC0nsG1lycY3</vt:lpwstr>
  </property>
  <property fmtid="{D5CDD505-2E9C-101B-9397-08002B2CF9AE}" pid="34" name="x1ye=29">
    <vt:lpwstr>OwEctPUlapSxETNy1JXtXJBybdJJ2SZbnJYLIRC9huq55f8tMK6FfAuEliEO0LV9dTidW9QNCEJcJmAx9PuYXfjeLFZZKA+OaC9ssjBrjt3SqlgRQh5shMkQeBTUWBsXYKLBYY94j53/9eGQsDz5ywgcXHg9QbcjxuNR/bq50zel1jG+I0kytT2dyEehy9LyyynOIC0H4gZH/hhMt3tBIjdjyPkDK7BuXlwzxg+beq5AqUdifunqtdZ2OgaOvSr</vt:lpwstr>
  </property>
  <property fmtid="{D5CDD505-2E9C-101B-9397-08002B2CF9AE}" pid="35" name="x1ye=3">
    <vt:lpwstr>pHtVgTc83CmIhKs/j3E1Y/gzbvpthVk9mA0pvbqN7VmsYpsVXlSSJHf1OnqLBGPhkNlbAaCJA/qgLdRd2nY9AO3WE8gm16FrsHXCwq7sCz61wEeEpn180Nr5ynHK7sWYMn2NRpVckx14DxK7i2BXD6cNLH4ESzEsHtw2TXJOw9iZjZbSxVKTZifFbeoiDuqi9dLEfthD4+XrInRwSM5SgQhKp3lkEP2TSpuOGFdSiNCyAABKhyfO/1L8jCsxNwa</vt:lpwstr>
  </property>
  <property fmtid="{D5CDD505-2E9C-101B-9397-08002B2CF9AE}" pid="36" name="x1ye=30">
    <vt:lpwstr>1jRlYv4UMsIsf9DpA56UzOF7P7coT1j28L/jNF0RTn8wPrvrGLWBnEH4C662Fv1eX5YTbtgu1CaX15XezRKlkwVgjTqL/kspuXkvzMztR/uLV6Y7Uy83EXmXaozDTNdFN3AttfTNOvK3W7Z6OTTEOiUq/XFsMHEy3Il+g62QTX22vSGIJ++ZcroaXtn18oZHhatBcRRJP1e9q5KB+z3ZNW6zeIUk5DdXdOmAf0ZLLi5H2+nyqQ5gU5zzohItgKf</vt:lpwstr>
  </property>
  <property fmtid="{D5CDD505-2E9C-101B-9397-08002B2CF9AE}" pid="37" name="x1ye=31">
    <vt:lpwstr>Qx17Ig0rq1ZXGlkir0GwBRKY4LuhpYd98wbUKzA6P5bdUv6rbsh7A8CALdQJqy4laJX5Ho2UkQ0HpYR+KSDKt5fFc2cDGy55a0/VppRiPeLaPGt4hJ0Q+D50iPzI+XTzzOWK32a5hhiV2kCwLjvZNQjlhKivMEV9NAzQTjGK/920/9JKkgYC98Q42cU7v2Ncg+M1X73v7mc0WdkSoMYp+IHVJ04GSnSjVdPaRrIK3OsYb5Vs+7TxebBUC8cycca</vt:lpwstr>
  </property>
  <property fmtid="{D5CDD505-2E9C-101B-9397-08002B2CF9AE}" pid="38" name="x1ye=32">
    <vt:lpwstr>rEwgylpY1zGhRNJbstO52wdVpkYU1msfprGH+L1qtiFwhBNvp5XG3sbabEM0xWc3cP/NdQl+V3mjz+SQFoYhFXaHb0ejv3LSTYvtyYRfswmCB6msjYTvLOxpllGjBc3fa6PbFeKCWlCaz5nsD/hf6aLt4UeCc+ELhwQ33k+Ls/IzXVAKjN/VrGQwZLyHzYH2XGiqMpEt3KEJAivHg4efqsT2t4cj1c6+nQNVw4kJUeOxKdmHGYPfbUB56ifHOTt</vt:lpwstr>
  </property>
  <property fmtid="{D5CDD505-2E9C-101B-9397-08002B2CF9AE}" pid="39" name="x1ye=33">
    <vt:lpwstr>GKiJ1BdQm46yf9SijgkXv+JkZ4I5+ujBlhDRvcGv4kgX9eb1foBIcqu2bie358TLeNA66EAnbS6GPVfRE5zNxkZgEroyAR1cCylIyT9m0nZqvdEqE7F1z9vHDxZxgRDX9Hs2MVJ/uiWN1V6eZy8xpAYe03vBM3Y9NaFqh4yn8oswjYgL31pAoOXvW8OPiEHks7vDSVeSRnofsoEDCF4PZemMdWRVQ/R2B3TC3+5+rvpR7lginYQoRnz9H2aGOMD</vt:lpwstr>
  </property>
  <property fmtid="{D5CDD505-2E9C-101B-9397-08002B2CF9AE}" pid="40" name="x1ye=34">
    <vt:lpwstr>ZHJNdwb0xNSp9PqBiA0Mqed2UoH3FKm8UIaINB/9I+emOMMEoyjVkb89X9szT9oI8ytgetIkTMGSlMO7bh7Tb2kRg+rAmjG69t3Mt60/0TYxzU7EF53P3XjHOUNc9xgMRDxgPSYO6Kt44nNmPUE57Dv8dktfM+xiILerdO5JVmwQnpSm0Cm76O6SFr3Z6GbPVBCfCQPeXG8mNaeXdGpFJe77lY0jthqOA8p5bgFKXRlbo2S9dM894uzdbHjYaRt</vt:lpwstr>
  </property>
  <property fmtid="{D5CDD505-2E9C-101B-9397-08002B2CF9AE}" pid="41" name="x1ye=35">
    <vt:lpwstr>iKg6exCX6l0iG3fG5TVRc1hmvJ4AWJH//NbjTC619etAt1AIYmHzE6Bt++4+qssjichGjRrxWfEMb+o3ml37CYgmOQX/jyCUJUXtgwZhkVWUx1v70t8WC1gSFPnHG74VeqIq0c5OjeyazCeqRwx+/aSU0noz5obasDUU7EdNKOPXfHMQoGcrWvU0zwF3/ML0UksRzSepCIDqkrub6xC6Bm+2OWGWNxAXwBCo3bZsHpI6tXRErtUY2KRrLLqB+FR</vt:lpwstr>
  </property>
  <property fmtid="{D5CDD505-2E9C-101B-9397-08002B2CF9AE}" pid="42" name="x1ye=36">
    <vt:lpwstr>PkwUEF2naCwAabs4KpQbJi+EQmwRZgNKpsmgKDKfExeCKlXpbitKcAW/tHM0uQxXQAYm6gFPCLFecZ+7BeNcctafdW96xfQQbH5U+x7CAigyriqdVR7ziTja6v3qLAskC7QniLe6s7bubou9eEMtuVkRXEPXooabC/KkmlGqs9x0LBoZnuF2QP1pIFoI1Xm/CU7YQALtGfE77D44wMikniBFeGeDEwL6lZbxQ4bT/eOvtikSnm/eVGbRdQcZexj</vt:lpwstr>
  </property>
  <property fmtid="{D5CDD505-2E9C-101B-9397-08002B2CF9AE}" pid="43" name="x1ye=37">
    <vt:lpwstr>MUWFp/zA1DDw1Xk+IDzXgeJfrBr642WLERfjGtoe0KuQi34G5XzbCXdSoAJlQXEvajZIfLcJpOTzC2GmCJGoqFug3Ghf2AJOJ2I7VqZbmq08lyXlVBIZRQcJCAjSjo4H+3ZOOrbbCiXgR9STuF5T9wqXk6Vi00LZklnfqPhyyU6k86Af0O3V4AIzO8o8HYIeNf+zb+p2x0iSopXvnNm9bxJmovLgWSe7lhUPr4s5UtoK4L7a6y9ZX3ANDRvAKp0</vt:lpwstr>
  </property>
  <property fmtid="{D5CDD505-2E9C-101B-9397-08002B2CF9AE}" pid="44" name="x1ye=38">
    <vt:lpwstr>9Lcg/GwWdghpQjcRAu/fGePNvw7aEtMaCdJxd5eErvdJrRYwLf2FeIF0/yDUI9W5ItVeY2StU5wBcgFNyNmvP1kHjIFHX7kVqHwKwtLt7sdf1wAhATsBW8tp8YyHJhjDg2FW6lsW1c+LitPOvivp0jsNjKocIVcL1z60clnlOUUuo1E2HSHh/V4Nzcvmyr+8xeYgVpUjwzlQB7G154Yes19v6OC5jhW5jr/K7u/FY2PnUDOIPw4tNqWmnekeNBS</vt:lpwstr>
  </property>
  <property fmtid="{D5CDD505-2E9C-101B-9397-08002B2CF9AE}" pid="45" name="x1ye=39">
    <vt:lpwstr>+ywjQ1qiHBGra+DTgSwUuicjS6a+MnrDBKBMZpVmXHLqa3C9RiI9yEO46VABCWgRbtRSd2lbcwYFKJXFdp556Nmatp8OJblHM5T44/Fr8Ysp9scwitBC5OSGLftOL/9iXdcBvuD4XWDRioeXZal8rR16oLn2SH+srYL/Lm3pvxcHEq4um8RTTTKSXhqjIHi6+M0z3L5kmfynWi5pYFGCZcP6GhKMC+TMcHXGm7r/efI4RLUhFMMTs2VLR5n5EHs</vt:lpwstr>
  </property>
  <property fmtid="{D5CDD505-2E9C-101B-9397-08002B2CF9AE}" pid="46" name="x1ye=4">
    <vt:lpwstr>e402N4PSIj2LaWne5rceQ5547aIjK9CvlRtxxE0EXRX7wXLWNvF23wXA6r1bBJ5mDF1ttkZzYBl5fWjb+dX3OWAE28ledimeyRyeilipuk9mLT+1ZKkvMXuJcmMZYJdyqecgwA7pw8jGKSA5C+AdfjvRvDU+C9Gwm5qWDfhXoj9m4fSeCvYDNmDzb5hhkMErhEJewVVW1qaMWjc9YqyTy4gYwehZWWxA7ByV61Mvgtr1q/1kpQCGfX2Xb56GpD3</vt:lpwstr>
  </property>
  <property fmtid="{D5CDD505-2E9C-101B-9397-08002B2CF9AE}" pid="47" name="x1ye=40">
    <vt:lpwstr>9tYAxoAJC2JlRiiLit2zW63TEWmZYxZjdchztJpxe9eZzmOIa6ifwYNYIXirRVdwv9wL1t4FQX5N5g9WxAKgDF81hqjtVHxiSbhMpzDXrL/AoWGNn3KF1t709JZCyvUPfZmdSZSrjnDIcpQLGuAXAwWgj0lawuuF0wxuCkvbjx2VCpuSS8NJ/zwPLdDn7l14DEq918D57XOwRc849S/PebjNlHO4KMrpacIIfm/P0/okdG3VfI02GXc5bZJo1M/</vt:lpwstr>
  </property>
  <property fmtid="{D5CDD505-2E9C-101B-9397-08002B2CF9AE}" pid="48" name="x1ye=41">
    <vt:lpwstr>O9jPekcDm09FX0KVdZoB18Ki4qV1AWKcqa5mfMfwc6hYVdrf91FMx4B/3SAjWzMnBhLK+c9xNK1XD0sEEONrhTUjmsi+IANRvPH/D509yp35Pz67m5xc+iXxxBJPgufyrqrodhu60iweBWxXPs7a2f4WMwIw4ZIqOVkZD2zE7FSf+II2GWWFMDbnZE4hKjepha5qYZawT9YpDIC/jUX+JEbOrPXdaj+uggmwCHO10zfr8ZUi2AW+DaWcdIX68HI</vt:lpwstr>
  </property>
  <property fmtid="{D5CDD505-2E9C-101B-9397-08002B2CF9AE}" pid="49" name="x1ye=42">
    <vt:lpwstr>1Nkw3tA4gkqTzvYWNpg82y/tvx+pmAskfJoWHNcRILwGdBzdxL47vu3/fYTSuUzpQaBtCmSWVyVmTYER4P3dkWGnL3Gs63Ajw/36D+umd7Kl8mUgXMvYgX2GxexNlvE7laoaVfKIJjU7D6xMOF0qHkqPxoABps+tGIyTgDA9Z/a42obJ6lm08jpjXgdInaTfSgNS8DxBABizqUw2AocXt22y3EkgJ6yl4caIZ123mPPyMLI+1pVksCj88CspuR2</vt:lpwstr>
  </property>
  <property fmtid="{D5CDD505-2E9C-101B-9397-08002B2CF9AE}" pid="50" name="x1ye=43">
    <vt:lpwstr>VC5jGw06ZS/GKbj4qVlgyC74NJ5eb+HatLt6BkWhnrIFe5uJXlPcNWrVJzhWOZP6vrrSOV1mJyX2YgWEIyGuEnApI7h1E5fUEeAtPaVMqCZBaRCjLDA8bt9aVZ9AybHUijPnic+kR/KHIWRUipsH4b6hUZMHHhtL37djXos8LApd6RobQElVXIT0eOT4H1wkwfZdn8Se7T+51PbYbsVvpcuA9Bn0LGBB+srlDHC8ozogTjqwoKqr1xBG9YC7bf6</vt:lpwstr>
  </property>
  <property fmtid="{D5CDD505-2E9C-101B-9397-08002B2CF9AE}" pid="51" name="x1ye=44">
    <vt:lpwstr>GNOLzhBnuM+IoC8H4KMypR3UpBUgBpnjLNXO6tSM/OLqObC9bF7JEr1fldp3U5y/6gL1O3i/VH1mMUNPEA8hq53B3ccgtkpYmesdVV21fNMFb1owY3PYxU/xCzEHGxXu1MTSjFAEC5dEmC+jhenUhQYwz0Np3uod8Mr3hV2L/Lk2WSKkXwxjiFH2ldqe8eYX/46FzQB2SvAPgvbbcKMWmy+f40BYdGpcUfy8qckTz0ZygAIRI+rV/B6B8LkgfbM</vt:lpwstr>
  </property>
  <property fmtid="{D5CDD505-2E9C-101B-9397-08002B2CF9AE}" pid="52" name="x1ye=45">
    <vt:lpwstr>VyP6FXX5LCNr+UbpX4VQH0JjPudxUjSA82SyYYOoQIlYV/8TKlcEWGJHj/kIEcTaFBX04gtObuYhll/1FaYzZmcBPIltnZ7NP7C1k247Bso6snZUec4J1qn3rNp3j1DsG62G2Fj3xGUFX1PBjJ+6By12gOtRvTZPN2P0KvaO2YQz35w18H+bcltnKLxt3NKSqjaV29/e1G7P5XOjWfYn0OhYsolapzUF5bqTDnWDVHiJov2OHhZ7hE+fvaBxh4o</vt:lpwstr>
  </property>
  <property fmtid="{D5CDD505-2E9C-101B-9397-08002B2CF9AE}" pid="53" name="x1ye=46">
    <vt:lpwstr>Y7rSlc88MvhkG9KVcxnw51N8u9eQiBU3ILulZvId5GeezH+7cl3Uqoxipl1OoGlkEXHF9Xq30omRRomTrTiixSOHLf6Z4FEJVVMWz20CHNmjN8nWX1kIybo09WILlLGUYLf7NQ940suBcImSB4txscK1E6uU/76F/3dDUvnT9g+N2ZULsfApHftHDiWtiilggo9trnZg/S3AFKPwn8btp/WAy7XBoXSmuNqURXevoaZYOAHUUzL13r9H6wPVzYm</vt:lpwstr>
  </property>
  <property fmtid="{D5CDD505-2E9C-101B-9397-08002B2CF9AE}" pid="54" name="x1ye=47">
    <vt:lpwstr>oTLwc8vhA7a+Ayai9RMB8qe0RmuPVHxty6rCWhrS/gDH3ieEoxcKPP59eAcx3HDdL/TCaftiAwag7HVixZOsWDIXH2UVr0MlrLz0lHBzWoa5Rgtiy+MQBM2cdHd3Op8of1iyoaDXZtlzt31DZUBtmLZgoGH14pFwwemaC4PpDvYjnAierQS0UfC94ske2NcLocei/RUl10ER1TEsw0r9FqFyc/yysTWCqRlFe5QVIybt5mg8H3tkq0uExX4qaB4</vt:lpwstr>
  </property>
  <property fmtid="{D5CDD505-2E9C-101B-9397-08002B2CF9AE}" pid="55" name="x1ye=48">
    <vt:lpwstr>Yq3ggw+/Qr+QHWVM5oGBfk02oSy6gwX01tsKmOp+8gq6HKok6pFraVnn+sF5M5iV63AqDF3S1FqsHD7rZpT1czYKS5+fDXJ/F0NWOBBiUojMGk9SpWBORUi7Eked0ffHU00KKp/Lv0CmjD1XQ9ZxsDvMiqor+i5sIWHDiqVGVnxZ/DywjD7v9IILMdnqFjQmdAs3e/4EY61NRZ7BA0ucqc+f10U9+nBbPaJVQYoYnko0XK1WrrJv/F5QbK0Ggon</vt:lpwstr>
  </property>
  <property fmtid="{D5CDD505-2E9C-101B-9397-08002B2CF9AE}" pid="56" name="x1ye=49">
    <vt:lpwstr>x1zeUIR6GH0fKZ+DS9hZeVKA6kKC2VkJhtVlULx3+JUrw8ikqurytoopGEndrOh6k6fxf5siC0+yuzplHbAJTLiQ5YrHdD0oSrV1wTfWRWNm6AmgsAWse98ecTBfx0QHKDFumYsItCS1lyKdS4oUhrpQhhJu99LN30SYtToOhSb4CWLzr7WPThX6CzaE6RT/kgqoVTPNbejLp0TaAvB++/MmooVg0gZkQ7B/n4Mq+dNvIhz9yaHjJCyCLypE9Kd</vt:lpwstr>
  </property>
  <property fmtid="{D5CDD505-2E9C-101B-9397-08002B2CF9AE}" pid="57" name="x1ye=5">
    <vt:lpwstr>jRIMniQh+HRxDi3tivnliJ4n/nP0JcVXzfLs4NBgcDY03hVrvy6qqG4MmH6bKfB2FH3YfOiBeH2jvTNaRUFSB6DoF8f3Q5oe9cZuTc6XhuM6N+Le4FOBL39rXJ4yR4CFqU+6o8zxnfdPN5dlszuCSz7lFcoCXiXXhyqA61DVM6p0kaHo1DNpenA+dnTyWULm6G9MGjgllhkHT3cQMlx2ZEtG6qQhw643oWirgpfApxvLbWmXjLjvzQ8jInRUtD8</vt:lpwstr>
  </property>
  <property fmtid="{D5CDD505-2E9C-101B-9397-08002B2CF9AE}" pid="58" name="x1ye=50">
    <vt:lpwstr>GtnkkTKh64ieRDwADEPLVNadw2FlsdsZiqfnawSr2fa7Lur+8LTB2zZtYiXcwFxEslppne+VuRsI7V+s6b4Q46zW+Tm8bYGgtCOX0wlNAJBSHiq6np3TZMl8XLE1Yy0z3X3qVhdZlJC7BFMc43xm5wYiD9+Jhqk/Ro4T+wHx+yP4FEW0b1AClb6fTwOtu9sP0A/3SUSBzueeiYczMdwCFAtqI0/oTbj3uy5Mac4Fpg/Bs139D9CVIs3+cgmhned</vt:lpwstr>
  </property>
  <property fmtid="{D5CDD505-2E9C-101B-9397-08002B2CF9AE}" pid="59" name="x1ye=51">
    <vt:lpwstr>gla+3s1rW73pc4HlWiSSbGodIOdqpcoxHhVfLP5tEGY5ZGie9p8qoxc95s4J+SpDWodBHdeL330GdNuRO7NAI6A71M/C8SocbXQq1xVwLn27GsMEc5fKlyWnlGtnfvpB+fLfeUfs9vRv16VXTwfWc76rqReimEpKXF0RhPioQaI4r3igjKHIYE72MterLSTPCpjlMN+bKtiPcrCwoNElEuShjx8wElOsGvk74xFGVLhNDtDEBElQ6GZPrlKuiiY</vt:lpwstr>
  </property>
  <property fmtid="{D5CDD505-2E9C-101B-9397-08002B2CF9AE}" pid="60" name="x1ye=52">
    <vt:lpwstr>hOEXBEAl2oJSXoexU5bqIEjZXZXb6H1189sPTCvavGUyosbqYhXokwfsFl/fQ5R42hxbZ3A2mm1XzvX97GqX4D1lfJbFcpAAd5+IvOUnaBcyG4fc9tiV8PtziPdbF7ou+hJn9G+0gHgqaVl3TfleZTmyISAb9Lr6a9/pvVBkWibu4rQY2Bg2pieUH4HmF7+k92IBV+4OcPEz2IvWl+PJgBbB9wIsFmFrAwmModTD8aQ93XSmpe++XvFDKqGdnm1</vt:lpwstr>
  </property>
  <property fmtid="{D5CDD505-2E9C-101B-9397-08002B2CF9AE}" pid="61" name="x1ye=53">
    <vt:lpwstr>iZ8wAyS/3sFHZMfZnu32egSUtSL4evQF7uq67olid4CeqoeYMBkFEIRqwqZFGqMRh+8n6QkXPWoFOsGY/BC4ex6DGv+tT69vGFjD3lcltDFgSvtcLqBXQIi/zOfSugWQL0aPrPtnpO5CRQLS0s8LVuJTvUvKstFzeDJKJ4OiAq7rVEpqqqLq/uUeT3gvgTIKsL7K5kOSaJexxqZdkk+4SnfBKWSJ2T0jdXncMkd+sQ3PJsGjyDwpvTpDNmhpeRU</vt:lpwstr>
  </property>
  <property fmtid="{D5CDD505-2E9C-101B-9397-08002B2CF9AE}" pid="62" name="x1ye=54">
    <vt:lpwstr>CKFl07Qafzc6lF3+G31RR064KXgBDTegIdvVn1gc23+y7LhDVxgG6HU3+v802NecgaZygglWKI9LdwpO3+iLPUxhNj+SvcnJV5YDR5Dj2Z+jQW8PERIWFMq62J0bJ9+QdqrxLqL+0OyKuKVmWG2+oHWeMniV5IUzNWJIcLtoKz4mceN8kDNTz6mwTm7dE1x+pOw6uKVSSDcDPEqkG7bDaWgkduXnvCnuFFG/+PnKyR2r0ym7IXKDCvOVi5A1Cgx</vt:lpwstr>
  </property>
  <property fmtid="{D5CDD505-2E9C-101B-9397-08002B2CF9AE}" pid="63" name="x1ye=55">
    <vt:lpwstr>43iWEAjJMWQnjmj++f2eW56m1P9Vdmx587S0wKBIhyvmBwL5zTtt1BFyprHMJ5z4fxwtfkswqeRnobb5JzGq5lLvJGJsLRPDwGIEN11v2LCLdKDsd2NGJrppU0q+vzhoALGOwymFO5rzXhoaS3uQuiw/ng1oaChqwVD4Lcbao/RxXrsG2PBnYwlPa4JBOSnYrJKdf4ORJDlmGG9Jm1NX2IJpOa9c91MlKGEi80i/nQKMFJAzBTFl7CRHDpI7WdP</vt:lpwstr>
  </property>
  <property fmtid="{D5CDD505-2E9C-101B-9397-08002B2CF9AE}" pid="64" name="x1ye=56">
    <vt:lpwstr>dtrqfNIfcKRqvcJiB3MKmFPRpOLzePRzdVhGS1WIwE4C/2KZMVG4Ys96BIovpz00W4OnL3cCD4c379Ap4DIV0Ttg4Tmvb7PQR7bQEvcOWDctxd5/jJ9+Br1Z1hn+HcbPBRVitmmVBUr7HxhExfi9fgoc5emgXS3HM3oSGNKvaf4AAtzYQuWnpw87hOnPUM0+n0dJ4GWjR2m6RSUFb1+nAi7uxMaTRvvZkoBWEPu7JVDJ5WqmNZWRJ+rZZ17ENQ1</vt:lpwstr>
  </property>
  <property fmtid="{D5CDD505-2E9C-101B-9397-08002B2CF9AE}" pid="65" name="x1ye=57">
    <vt:lpwstr>yDqbJQknnQfb2mxG6si23L4zK5ggrrkoIe/5jX998ZF50OrDrS2xQNmhKXiCUeu+UDXb35f0VbLGow0m91ZrfvugrF0SJhAEa+0rnDREjmgG+sVT9aXnx1Z9EDWOA5hP1kJQQiGWSM6ibgurv3vZWteQy1MEnBDrldxtUXpGhKP0lNxVVm8mumvW7ymLOzYsWwn9sN40dw3FNTQevUpR5bz7gD6Ro5vmyLQrR/pyxeT/Pye7FY6JrVGziLN9a2q</vt:lpwstr>
  </property>
  <property fmtid="{D5CDD505-2E9C-101B-9397-08002B2CF9AE}" pid="66" name="x1ye=58">
    <vt:lpwstr>/JVYm1dkLgzbZOTd6fHfElAmKGZGIS2tmrRhw2PUmYHpRoahORB5ofI2+ska12v+lb4QxU60N1G5DrgRVBMrmrbFLywlcOyXe7Y+fafB+354FJzwi1eT8000o4EkCbPJUNXtjJWZaK2SK5GHKg9W6Jxo9L/Uyx2qokJhwGBxozb3B/b9nzuKTYBiTSS6QkEfvb8SaQcWwrPYjQHu7CDYITDZousEWSpUxORJjAT1EzZRgr6bCdZnbwStRq2nskP</vt:lpwstr>
  </property>
  <property fmtid="{D5CDD505-2E9C-101B-9397-08002B2CF9AE}" pid="67" name="x1ye=59">
    <vt:lpwstr>mbyqt2+VWgF0KEHGzO7s7M1M7N9uv6txM7SPq9J0Z30BitJ8wVrOE78eI733ZdOXebdk3kzpg2PP4anCTHMlZil6a40CyeNeT+FJjCz8St92PLtncbPaXfsjw6Mx8E1UI8/0JrQDcPtKmj2996URiiWpomPdfF5chpMyl5N8vpRQgUrWuil83EFPU358S4DUaH0AM5Zoe82TzOMUch5ob0AeBqx+2uc2DchqBOpa6LJaH6FlCLpQm4lPL2FNTy2</vt:lpwstr>
  </property>
  <property fmtid="{D5CDD505-2E9C-101B-9397-08002B2CF9AE}" pid="68" name="x1ye=6">
    <vt:lpwstr>RcsUX+Lhb8a/k84Id5Cx30+IEr5ohmx7XKwAH9q0naat9wnxSu3nVY6hzNw012OAGd70+xn7iPPp22nYLSgDS8Ar8Ctkhvb3mfwkaivK/aHnRBfmJjwjWz9oAmKaytM31cCbvAHGx3gDdBKYpDz3VGId+ceBQNrlP4sYIylhijvFDRUoijEjX3aOqBCmOimL+fRVUdzqtDyqNuTPFPuQfi5xueBcktlncR3zFLCdnppRk3vnjx8NAYDNO334Jgg</vt:lpwstr>
  </property>
  <property fmtid="{D5CDD505-2E9C-101B-9397-08002B2CF9AE}" pid="69" name="x1ye=60">
    <vt:lpwstr>uKCyR5U6vl6+BH9fvokRdTpwwT0w4BcTP53TGzGwmv0XGhGJeSEdnn9TiOReNoyCnW2jyksNUvPRjrZp/G25iZNMMKsjLRzUglea+t3PxvKLoodoEZCYioOylZBvPu2eT39d635G3Gj7/TGVXnC/gkSaf58U/JrZgqQWDWdAgLR4dCXCHD+bAocExUwWQ2BSepKI4Qe+REXsF7FsdYJ7uf3+RGKmd9wSYzVV03atkEQEjWJezJA1pgBJ5SENX1g</vt:lpwstr>
  </property>
  <property fmtid="{D5CDD505-2E9C-101B-9397-08002B2CF9AE}" pid="70" name="x1ye=61">
    <vt:lpwstr>QgqZtiwT+6p/+OUeDm7ZWWgyI+aLZyKb59MQ/EEiXI3fYE/xi2JwL/d2rTHOSIJy6Hxwcd5M1ccBAFWHUKTy4aDKah8/yCcudILYMXQRa3ZWNgiYgd3c+1HiIr6cgNjrO3Msx7/VD6mBkEajtc8mGuLoG3xiLTIYOQAu+eoruyNZSYJKB0SFawOZvIIu+KNr1sb6xLl+BeZAboX1DZ47CJkX5ICWJ4Odh40Vi+RA2xXDiNj3+wolxKMeqbqRRg6</vt:lpwstr>
  </property>
  <property fmtid="{D5CDD505-2E9C-101B-9397-08002B2CF9AE}" pid="71" name="x1ye=62">
    <vt:lpwstr>EiYZQ4oirEbESNlwEhWOlB6MCHv5lD7O5LSf3yhULVzz5xir8ifpM5xgErUgeyi1xoo6Nan0xowTKkB/BVuL8MLRgIFVDyIDaWbCBNICUYW4AEeEUSD4Ai3htPgwuSKy0lPF8earhBKE3djaJalD809QNFehmTXsQW3B6HztosdxTZ1dsJuJZ1bcSPkl3C5iOA6luHDXPqAm3102/BqHDX+g9L87yri26tVOwgYlu4EyEhVPjjht+Pch5CFfO+5</vt:lpwstr>
  </property>
  <property fmtid="{D5CDD505-2E9C-101B-9397-08002B2CF9AE}" pid="72" name="x1ye=63">
    <vt:lpwstr>+r0rSB3yBID5w6jDIgNhlBhgK9HNDdi+3x3X8hmn+ynpcTPUKSyFVwsINwVjagfbo3PRn4falUApTTWu9pL/ghBqgLGW6HySER/UauaihqaZHfSG0GN6BRW39et5m0baxxS4PI6OvMxtOjpX8TVIuVL6EEcz42Mzf7MU6/1sb+P3UlDaUdiK5Ql/GnHYgVjzRVh1/y8pUCTXtnOcNDJpX9AIgByAfcylIiQEGHXM3NCZVu4yY/vndZ9qwee2FMT</vt:lpwstr>
  </property>
  <property fmtid="{D5CDD505-2E9C-101B-9397-08002B2CF9AE}" pid="73" name="x1ye=64">
    <vt:lpwstr>JAUuJl9bWSdGPpDZLIS4kayQ1SUOI7tVTjVKYengGcTA6z6iSj6FtT/go+6WCjmrttQl4WVwPslwq+qkdx4KNBqorb9p7UiVocs8NAUAutEXsX4+Q8r8/Ffndo7ybLnYJUeBMWbOT5/GYv6+SmX/0UalW6uXdqRtlWtWRUqs+Cgs6ZOoAfX5WWHq3Hhp3wM9YNzave2BO/xA8mVzUb0UQQduGTeLt3VZ4X3/ZZF8wT+b++zTh1bF+TuGNvo9g8G</vt:lpwstr>
  </property>
  <property fmtid="{D5CDD505-2E9C-101B-9397-08002B2CF9AE}" pid="74" name="x1ye=65">
    <vt:lpwstr>GspdfzIhUlaA3ofw+mDzjJwCV0Ccyc9hUZRk7scJbYYyEXY0Z6XZO1Jr6rex+XNaPq6/UJoAmHrN8pS+pGswY+foscTXLhMutGCrkY3MBOm5gCPx2s6y5Pf/oOHj21jduqN1FULAbrANRxov+SnY2o/qodiT9YJ/iCfR8XzIhDmG1yt9Em61nNZz8RxU06qz2mnNRtCj+gdyIzIDfbA3C5mE+hGAeBhR/uiQvr9GIolDIA61Bfr7rf1vJgImR/v</vt:lpwstr>
  </property>
  <property fmtid="{D5CDD505-2E9C-101B-9397-08002B2CF9AE}" pid="75" name="x1ye=66">
    <vt:lpwstr>k0xi2O27HQvFahQt1ZT7CUkE/G2a3u1Qp3rVwjnMbbWr8KEa2EWavlpZfqJwEo9v79IY5fvkZBdx+8bnBCvYQ5OjtgpkPaYD4R22QXpXbjuPGC4G+I01041EEGSMgBnm5nWFKsO/nSCPk3Q/dupWdal8f36AB+dhw97NiC4GENWQbk74C++Cr/CEH+r6Lz1nUQCKLoB1GQU0nOOdNhcs4Y/PWPV1iWXJjRLnPnHMmsz/lQG/xo48KYC2JGV596F</vt:lpwstr>
  </property>
  <property fmtid="{D5CDD505-2E9C-101B-9397-08002B2CF9AE}" pid="76" name="x1ye=67">
    <vt:lpwstr>MZlRDwt1UShsTYTnN/kQLPkKYqBu+53H79OJYaLPurVgBCYQz9Mmx7W/vkhKlFCzYOXKvUJwA+HiXWgVicZ8agzGtMDtRYhu7meNdhvaK5OX8V3/okpyO0mtEnsiySB+uOxnD7RFTDOSFwi5kdZSuHSHwNeDyT56F3e/X765XcR8A1pCvqFBgEcbfKwcjTZWNxdJGl7BAp0a84Jb774CZ7PpxU+ELiSV3qIEJZtDMSDkN19RT68D4/0y4IqlkMv</vt:lpwstr>
  </property>
  <property fmtid="{D5CDD505-2E9C-101B-9397-08002B2CF9AE}" pid="77" name="x1ye=68">
    <vt:lpwstr>HWbgsvh+LoFLyHp+jc9C3zWg6JVoi3aRo6HHnknYBX/a5QyFglnuhInn/HinEvm93TSc6qBCUJ9QlBKocNqpo6XWLH4NsafyF6Nl26G6Vbu/4QBA9qIgux2NDqGWyBdb5P7XvlC+BeWgq8SWKtdPVQGwpnQ99cgRi35imn26Q+CL8RYwC8cVyr8V/8QNJVs28ww2TlS6go3X4inQr/fQi0navjLjdGeSFeHBBjrgo6t92LVnbiieAC8nst2B+5b</vt:lpwstr>
  </property>
  <property fmtid="{D5CDD505-2E9C-101B-9397-08002B2CF9AE}" pid="78" name="x1ye=69">
    <vt:lpwstr>56VnYVPUcJk2Ev7RXZoRDDlqRcLicL7AoJ5CIcexV8iejg4B5ZwvwwYtOeHYrX+6EO1AFuki1WeEqKV23QdkbScuQrnHJhsGc53Nyx5gDY5mPcZrdBODHo2vTo/LKKhtMg7uABfFwwU2C9QOgANZ5UpGjG+ymVqNvjyhtDpoxMNOhwawIfh6v4QqCtfSARAqlfhC0a4yBZ8ihTzx/yHgU5jf/2uBYbbH4ML8sQJt6w+cTRM0hM3Jfm1hDKkCO+H</vt:lpwstr>
  </property>
  <property fmtid="{D5CDD505-2E9C-101B-9397-08002B2CF9AE}" pid="79" name="x1ye=7">
    <vt:lpwstr>oeGthswx+JqOTA29c6FJHinAEwVQxw4RtmvCkt6yQ50TLjd6EB8a6VL6Ev5gP1GadnKBVKTYAaYYz+IuqSTuUSSQVIIEaBH6RAR2lzZxxcZxxqL/GtrCPZEqapVQOAYN7h86yni87VJ/UYEBcKt85V3guINzQmLn6NazYAh3HU2bx3r3+8YcZC6SX4dStEMYCAdgHVHjrhxktgttEirsZu4zRXUkup32Z689VVlIHuiqfFHRwz3p5a5G0DtNJQR</vt:lpwstr>
  </property>
  <property fmtid="{D5CDD505-2E9C-101B-9397-08002B2CF9AE}" pid="80" name="x1ye=70">
    <vt:lpwstr>/arRWhe4qcmozU/KIJ4JI2N9DQYa5D27fZF/c58sBaeMO4stWMjZzRl7NtfxYtBYFGcctF+ym4skFaNag87IgPUQYGYSFwlrGB8Y5ET++CD0eJ9f9rrNZ7+e5YFNZpm/QzE7nMRtb+Jyz8LNisLWygXUToRcEu7jsvfSdHmtYj5PVylZ60C1NKbW1fNfytDOZBpVmEOGj9kdmVhrv02TZiXT6PSr90a0nQQtXuN5w/h6uF01RDiLc8TxuAUIUf9</vt:lpwstr>
  </property>
  <property fmtid="{D5CDD505-2E9C-101B-9397-08002B2CF9AE}" pid="81" name="x1ye=71">
    <vt:lpwstr>2b4dK8JdeWvzI4LsQjPXQ3RrMUJm3FrQ5B6T76q7BI8Yzp33H5k144fnm9QJZUFokf7tXqSEq+FDcfGRIyWZ8jiTW+7iEt8io5o8wwmM27wrNPIw51mrNsVgMmLtdSG4dDR1TN0dTWG1bvxdYGAyt10yR4cdWEYK8vSL7DySZkIN2s1ds/gfPaN2QI6qwOULUI9zx+Jw0M5E1CEgBXoPdVLwIzByfJFwY2yg6J3mTzX0SqVXt99x66MDeKPuKKc</vt:lpwstr>
  </property>
  <property fmtid="{D5CDD505-2E9C-101B-9397-08002B2CF9AE}" pid="82" name="x1ye=72">
    <vt:lpwstr>0682cnosrm/+MYGvMPibq+nM7MmuiDT7wE1neE1Rlxm/V+OpGTndLPsCm6r6UHRqG0/4auFbRq0eunYBmSlF42lpPBrznDbBJooLqssV35NrdHBdohBvwC1E/cGLvpUOF3gO2Zz3MENYPaICebn+/XUnJS2P7VyF8B015ENevlgzs+REFEyfIUi62xJ9sDpwKIHBoljLl5iFKyP4ZvNN38DDAYLKAO3UhHQry2pIGorz7X2NqeD5iI0jCFsZtOz</vt:lpwstr>
  </property>
  <property fmtid="{D5CDD505-2E9C-101B-9397-08002B2CF9AE}" pid="83" name="x1ye=73">
    <vt:lpwstr>jMApDNwmTx45o/8XjGSM3s4GWRtGNGn3gtqOoPSwFldsBuYaNw16HWP8yXJDuh/WaXEmQYskNfMGA+2kNxRC76+3B5mnh3+hC5gQhb1Z4bzetk7ctUz8/7LkXcZNe6JSy28MMWzGN+h6CdxMKz8XD6+sApqiEBuC3fpMBys/1hm9EQLVnj2G+4B2gooi59nL5qzn66wFGvBv3eOWsJK9xmkMDgOGRwY51DNw/DOE+7qTd0Y9jPAgd9CRD3nhNrh</vt:lpwstr>
  </property>
  <property fmtid="{D5CDD505-2E9C-101B-9397-08002B2CF9AE}" pid="84" name="x1ye=74">
    <vt:lpwstr>crFe07+6jcuQlblBUt4RZ9MtGZhdRuGwP54ZJh9mAHEOzeXeqgYg81mX8U4fcxLumRmDJHrHPyl7HfWD9mr/rcUf6xqu5u9Dxfw5RtCx4wZJClbBOrCFOcmZGJUsR8d7RI4/FnGiy3nITkgnnscdTCIeVYJh9YH0hB7O6CthOBjbeCrwDgC3W5gqpO8+X3eZtPE2FjFD7XXcs+gIF08uF1GBxJDghMX7AU5S/kPVlnS1+Xl3Q9fwna4ggbK3xOW</vt:lpwstr>
  </property>
  <property fmtid="{D5CDD505-2E9C-101B-9397-08002B2CF9AE}" pid="85" name="x1ye=75">
    <vt:lpwstr>h1BMcQkf9iW/L41Q3h9Y76JtbEwDCVEffLJmPMf/jI6wyjid1E9HtBnqXIaJru2hCgmLNKtXRN6L03ZaDmAH+N7MRaRVhxddLrDCY04nPuzMKvbst+Tffe2excEEXcZjCK2NPU5vmkab4hHJA3haWdDHbfI4HXlulH2x9xiLRCE93oXMJHPRAsixDbEZ1Mygs0mvNLxuLhzH2h926nhrGt/3/j034mnJuddJe2OgTmK6bldob8H+uipf5ZLwjYb</vt:lpwstr>
  </property>
  <property fmtid="{D5CDD505-2E9C-101B-9397-08002B2CF9AE}" pid="86" name="x1ye=76">
    <vt:lpwstr>G37Bp9xxiFmbH9xUyRILllgP4kJQmsTo7OJnPvTlQoVEnMqwO62YV2jyxB3wWhxt5qkOY+LhQnz1qFmnViR1UBvfqZiyNWK2aro8cWkdgushyOOW68YOc5P1ts3qhgVQyaNckJZakNrTH2GA6od5OpNP2Tv82flzSslH3jF51rQFlQOTKxUPBD3+U/0uzJL8bOcGXIqtO0SEIeQ6Rh5Y4tX/1JBHyfytjqvGByIRaR4IYZFsyzUmILSwa1sj+ol</vt:lpwstr>
  </property>
  <property fmtid="{D5CDD505-2E9C-101B-9397-08002B2CF9AE}" pid="87" name="x1ye=77">
    <vt:lpwstr>Ne8pptGoKmv+I0ydkfYrjf3qZmzbxWsicI0BH2UOBOqQc1kHYdMS7W8DHnIxHaJ9OjGwW68eDSAo+MGnXaRPBrgvN+pVGci8T5BaGk9Uk+UvM5tByj3rjz7XsYmC4VG2b9GPmy9WHMWzyxpUEZkNXyKpwuvARFp6fh0Vq6OVHgx+NZLIf7kzUkb2LvFMLm+N+oF8OZrpfkFwgyw+dr9Z911PT3ZuCPsheyG6dH58HZvk2KZb25bfXG4vuRaZJSM</vt:lpwstr>
  </property>
  <property fmtid="{D5CDD505-2E9C-101B-9397-08002B2CF9AE}" pid="88" name="x1ye=78">
    <vt:lpwstr>hM6uN3JPmI3NAfueldxQ4jA1cr2O9ET/wZMvor7Jo0sGrNPXUsSYHYIud94xvSK32QjyxKZIPjBbOSH0Epy/rCmZ+jlEhxONRYB0JNn5b+UZeyqKZwrtJeN+QyenCh7hs+NKAPmsFh9WuQKuPpKnMjpi0DWM4b7GFB+OnNciL03k4lc9OWJR80mtNY1nIHx1oDOKZAF1zSjEvWFrHgqkC0+zpnRaRJN2b6jP9uiKt0Rxu5w6HZRj6qcSK78ATWU</vt:lpwstr>
  </property>
  <property fmtid="{D5CDD505-2E9C-101B-9397-08002B2CF9AE}" pid="89" name="x1ye=79">
    <vt:lpwstr>9GVJxQJ7R1fW0qE38+B+wvx0Y3vUiFu1n9ZTPz0x0XMRGfelfek6uVsfOXDI94/Wd3alZPZA+nRaQ3kwZBq57Yu5glZEJSJ47qMNJxH5JXn6hsV1sIFnM+/VDWkOvTB+N3DivRdFxHZ2MNgbmpXwoEoMf2RBbQhQaJWTbk80zkYRK1rjaadqE0xtRa02Eq5vuMUj1suXx+97Ii+GuNeJCHeFVqMLOTCl0sa4mdcx27j2bp5H0rd7RmeAwP5ReKY</vt:lpwstr>
  </property>
  <property fmtid="{D5CDD505-2E9C-101B-9397-08002B2CF9AE}" pid="90" name="x1ye=8">
    <vt:lpwstr>4W1tSRYAhDG4dHUjkXr2PkJaA1z44lVBAJ7BfqDHwkwp5J0/5dUxvZh+Sq+aI6Hjn7aUJa3zdmba5EQSyAZonp/D2AoI+6yLIrOKoDhd6YcImk38ic8oqalXXoAndNw7vXnMM97dbcvGz9exkfBEhhaX9+r7eJFGgt/Ku1IumwAxzycpQHP0pstqI6SHXWm+athq2XreU2CB9Q4D4HviqpEd/RIPcJvC9ubZR+stFZDqd+gesnZ+2hrtF+1ULjc</vt:lpwstr>
  </property>
  <property fmtid="{D5CDD505-2E9C-101B-9397-08002B2CF9AE}" pid="91" name="x1ye=80">
    <vt:lpwstr>Z8qXuz63DwU3t2rGWuXH+iJ6RtgOQ+i3sSlA7eEGiwuDqTKPk+DVbay9W4OtPKmesMB1hF0HA1s6UQfI8HmvnPQQpY59JSElxxQ+qnojCogzq/q9iGhhG4H4M7a6ofji84uh7webOpzbUVDJAq6xwccEv0oJ3FILvwNY09lUHH65BFchlRLsNugBGChiAtPdtB98WCjK/LMpMqRBJcR9Q43T4zPGqVoXCB1/cyomt7dZZ0903ada476wANizLag</vt:lpwstr>
  </property>
  <property fmtid="{D5CDD505-2E9C-101B-9397-08002B2CF9AE}" pid="92" name="x1ye=81">
    <vt:lpwstr>qj1wW8io194zZIv54JrdgR9W/UgDHYqsfPFRRfuDG2tWsD9J80GOG63KbhoD+ve8Bg6Fvae+bbosoMazVc1qV8MX5NEvCrBSS7LsNtgyI/KGgEK5y97Sfbd+Bl2pJZd1abIZL2G9s3KjMmT4dZjehWLvGRDpIH8XV5LkUZyfoqkrBarc9bbbhei5vqQyv8Tu0xs2cfsNh2vpIURwJKqsL5/lBdgncCmfYjN8OWELeml8yVJObPOi2sPyiKcAmLQ</vt:lpwstr>
  </property>
  <property fmtid="{D5CDD505-2E9C-101B-9397-08002B2CF9AE}" pid="93" name="x1ye=82">
    <vt:lpwstr>z7GKyNST9kGTKCRmESOMWyENZo37Br+nE330nUkAcbCKHfkeXvs2zOk0Dkvx3VtCxjfeHYUx8Zr7npSXjArPdaPVgLgqPCrmZkTdibTqXtoCGnIjhfOhr5mP2OSo4yOR8pMkoM63wmyEbysAHfmIdcktB/XFRAJHzyvKfQ4LNN1AW6uYSp1vSQyA5yTU+oWYVFzL4YdcUym/gqabYWxtwOsMu52uA+6dyREMMkcmasgJH8FOFP28NoKQGS5sTHu</vt:lpwstr>
  </property>
  <property fmtid="{D5CDD505-2E9C-101B-9397-08002B2CF9AE}" pid="94" name="x1ye=83">
    <vt:lpwstr>qwp7r2IzDvi65LHKV7PqyUGvp+UVqD0EcJfdFBd/ND50D9UAeUbVKOpdsKlHxpntqN2dZ+o949scgRyH8foh5S0PrdagsTqoAJnbzdNbR+iYmfBDACJW8FdCgVw46G+u3+AUptekDWsKn4/jOTH8vDcDJtWiVykGaCRdNbpXYvMht3PkP+q9+gY+7FzWJ8s3+9uZsjO3Mbt4p6JV299rDYCSjs+VkuJZES5n+UXT9HgJwCPTmLIGwmdVa7Qk2Mi</vt:lpwstr>
  </property>
  <property fmtid="{D5CDD505-2E9C-101B-9397-08002B2CF9AE}" pid="95" name="x1ye=84">
    <vt:lpwstr>dW1rHV/1nqzZQHvl2EqNhPYLsVg3Dy9C7Ajf2Kfe+PqFZ806eI6Ef6S03QjOizh4bHlDMuSECAzkO7nMzBcK7dP2KkYHFmdnapf4PIAS+519XKwAO083yLirRFZVsvz8DL6kAY/PRChOb3cIpsTK+lyyqH2PvBv1DjbTvg6w1PpthbJ00VbOwEuE3BkT8+g5s4b9e+gIHqfwzynBYHJjnDZaf8Bv/IfxsadjAs0/6YPWfN/1yFb7CYSxnIvcRBL</vt:lpwstr>
  </property>
  <property fmtid="{D5CDD505-2E9C-101B-9397-08002B2CF9AE}" pid="96" name="x1ye=85">
    <vt:lpwstr>T7LAn2l7vP+T8XblycW/wxCXky5TZjv0QPoCds0VEttgH5CLBwvTBera88SBl+nE/a7RzRP2aNEmDnumsja03+EMFRVt1JtSNWZDQeE5KU4sG8OlOXP5DhX7ipHl0qnGmefRQ/Rr4hbfSQ7XyNhkVBOBpliTCzT210mH5oyPYjBHkM4LBEijdld8RFTLRNVa00OfSfe3i9X3MnTKhYyGmE0lkFGAf34Pr2TpiR/MxwUSMnNL5b1+1eFSGb8i6wi</vt:lpwstr>
  </property>
  <property fmtid="{D5CDD505-2E9C-101B-9397-08002B2CF9AE}" pid="97" name="x1ye=86">
    <vt:lpwstr>45uAiaRQgHlOXk8bM1k4R8fRD9FqfJl/0HvE5AIVracvR9fBVt2WzejHHnVlPZmQKLUXKkjxEVlTNrkX/w5OoUOU37lUBaxmBPQ1Hq1r2Z0rays82u+NPdIl4dPCCyXjWAjQbeeD3CuXzAHNTckrP9hhUTNxJxtWmjTcf3ef8FLJwLzaIwULfhN90cw/j9POGc9/2Dss4noVtDdR9dPOJ1I5FklpZQ9LSUlANDrqLvAGscQ31+GbwyDRBS4yLhD</vt:lpwstr>
  </property>
  <property fmtid="{D5CDD505-2E9C-101B-9397-08002B2CF9AE}" pid="98" name="x1ye=87">
    <vt:lpwstr>fsYgXtqwS4lDkrxkcAL9SnEL1WNmct25cfug3F+BgckRwaT4whAPOf7SWPbCrpmn2yWEjjpxr9SLQYyw3aTUenxvXr5b2A1/yeIsJhRS6c9EzsDKeVnJ8gLQcZnbdlBUx7KBi9sQdEBIIjEoQ2C+DvCKGXrVLVtt03U0PLLx4lO+xkxDgcTMSKm44+gs5IECAOWtf6Znm7tMUHZHFWOh7UHUNQCyITOjcvG0ylqWvQU5MfoleqCKDfiprsUpJbv</vt:lpwstr>
  </property>
  <property fmtid="{D5CDD505-2E9C-101B-9397-08002B2CF9AE}" pid="99" name="x1ye=88">
    <vt:lpwstr>SPQvMyGGHHHOpL+Zh7tDIKN4PKS/IO5oHbl4qrbuT1vdwitKhE2XERa26JgTmRMPp6s6NKvhHpIwtal9kF8VI+AwaGCC64F2jpgGpcqXxPLVTjFAlD+MAXkrvz2+iV4CF1DKc37aXE1AgPiygv5Dyx/Yf/Pp+En02/vHW02jMc6yEp8DmJC1cpgsl2/VGVes56kyPjk0uiXNKNKvLHKjCxw/cNDYh/fumwfENpX40w/Z045sAscU1UxgK5yjitT</vt:lpwstr>
  </property>
  <property fmtid="{D5CDD505-2E9C-101B-9397-08002B2CF9AE}" pid="100" name="x1ye=89">
    <vt:lpwstr>9h7f2ovD3Mq9VmBp05SMfMcL7nkMkAGO/ma57Tt2JvE8PrN4lg4ilIp5Btmwl4ZeOaxngbUSKObv44hO/tlngvdyRud4Go/TQS1NpQwIiMOPYyseqXEwlDmeln9lHhKSEH90oH8HvshhrpIVukkdnAvkmyy4TnDLJLnwtB+0yYWV8kn6x7xet/WUt2dqdN/H8vCEepqYv01V7J7E+zFdADuadBwrNJumARePAQ9O15AGE86Qf+YvKcUs/0wo9g0</vt:lpwstr>
  </property>
  <property fmtid="{D5CDD505-2E9C-101B-9397-08002B2CF9AE}" pid="101" name="x1ye=9">
    <vt:lpwstr>LwXSGXYR8lc8Kw21sUkmHReuY9sW7Hq1X4R9bnxvAA9zmpDDOA8iYGsGguB50DkiyTUqatFvxvitj+GBJRAnIpOB1k3QBq8WhssDWx0h5nBt1FHkdn3JKsDONgj/LitVde10PNppQ6L7hk0TvHwxlQAt/CYWYLGMFjbF/BMwggsiRYxYh+jlV1/Oh1tMYs8qroy9Bqz3eO+jOyKhrbDSvLP7BkDQ2aXnhYF85Vfxi24iPHywZjlAlsr6JwiejLR</vt:lpwstr>
  </property>
  <property fmtid="{D5CDD505-2E9C-101B-9397-08002B2CF9AE}" pid="102" name="x1ye=90">
    <vt:lpwstr>Zha4E2kCQK1Y6flfPMD9KgLjHYj1h+MtV+cPBkqf5yYu2QrRri0CFqRlTj1baCw8yFA1t9FHsEpNM96cdxHTK3O4OZQXgkoNrrJtXVtQCXMudlmStlq26RJB22iz2CqdIz34JfRTXLlODN7ZaPZjNDUvJ1ULiNjU40CsVj+HZzF34Yc3W3kCvMIsJuwHef2JVEe5ponsu3U9MS4V96Cz2ZPmolTcwE7Nqtaomv9Byx6DxZgwfwnsu5ikb8nOUEf</vt:lpwstr>
  </property>
  <property fmtid="{D5CDD505-2E9C-101B-9397-08002B2CF9AE}" pid="103" name="x1ye=91">
    <vt:lpwstr>arwGoffsK7D9C0TFErhN4e0AHHoaU7rb/h+KEkePgxjY7P81qvBDmheKVc4g+Sm86tE+ftpCVxu+gDHJzxG0yGO4ybNi1Z+YXomXDN7NDaCFY4h3YpJnsZLerppanA6es9bxboUS8BJpIzjk8q1Zqi3S5aIplswNADhhAViggSot/32wSVRGFsBJBYjwBerzI4Ygkd7UVdbK/b+ZotSODBl9PpE/nzb66x7KX+uJHV51xBxbv94p9D1Xmq5ke1d</vt:lpwstr>
  </property>
  <property fmtid="{D5CDD505-2E9C-101B-9397-08002B2CF9AE}" pid="104" name="x1ye=92">
    <vt:lpwstr>iOhpWX7Zu2j09HRyH2JuSSiVT+hF8JquzrudQGQWTV2aAFbg3/RIRgVVceh7FiZlEMEAPUzCbbOniPgvRXz0VWPUI6Yy22VFFHQlHzAZvA6xeuHwN4o+pGO7JIZoBqR5Byl16fIBBtHSuMNKB9D4FdIsYzwlFOA33/NiSWxoYKyDNnSV+7rEwK/Pp8+9EjxdHTWlaJsxrQApr5yUJBXGN1x//qDzcBqr3PdTQvdM/XTu5Y3QRPopIb+GH3OBQyj</vt:lpwstr>
  </property>
  <property fmtid="{D5CDD505-2E9C-101B-9397-08002B2CF9AE}" pid="105" name="x1ye=93">
    <vt:lpwstr>9S5ny/dk3HBjrK4RWX5s4ttHftk0Q9Ce9cKnrKjNyGfq5dpMR/o8efj3WNc/mBLp0jpJi1XEOVP83yisCxsW5N3GTnCnX4q7bFoF8UtXP3JjppT27/i00jbT2kXRY+fmfpsKncVSK0jP8aApNdZPdAKDU9k7OXCBbvwkGOpG0Be3fNh+U8bf7DHNJxSQJwu9zKZLqLXgdFivFUR0BX+LkruWsfBKfnmSfToPHtdhYveIvpPJsMlGrn+l6NBAA2n</vt:lpwstr>
  </property>
  <property fmtid="{D5CDD505-2E9C-101B-9397-08002B2CF9AE}" pid="106" name="x1ye=94">
    <vt:lpwstr>iYZt7mQUyBxltcjM9p8aGCxr1xWUH5Xg6/38u3JmXXVTtp+cDy9sgSVk4C8KM2iNC5rQjUFWHLwDJKfTRA813H2zNhb8dN6EC2tc+y6wPbZdX/4/lBvdpIIom+mrnJacUruUBA8kE/j+trhGNlyOwJYvgsdyRbNJR6zXPfFXuAHH26X2F/F0NfLpox3nvDxA8aFSLxszL3fpCm/jNrp9vJ0EzxI0vsRtKh31g3+hQyd2DrsrnVaovxsFsXr0pB2</vt:lpwstr>
  </property>
  <property fmtid="{D5CDD505-2E9C-101B-9397-08002B2CF9AE}" pid="107" name="x1ye=95">
    <vt:lpwstr>rYCRrwty45dUpTiqNbg7ix3kzARolTomykrRpUj6ZwTXQira43k30niAfIn58FU94Y3XFO6TybaJm8CCsslqvsMcopFi3io9HJhGH5F7bRdDhEwlDdeXAl77U57OiB6a4zwOfouICsRsZvfc3yfRo7ltL8NAqyZZ/rEjuHKoyfZ1xqTZ887LZLDbRjoWv8gH8OnPDBYY7UxuzQWoIIVf7DHRaHBNjj+QC3ou2uIxpvyZv9nHAu4dPc2tk4SqeXS</vt:lpwstr>
  </property>
  <property fmtid="{D5CDD505-2E9C-101B-9397-08002B2CF9AE}" pid="108" name="x1ye=96">
    <vt:lpwstr>JQVTnl4gr8LB8gr9iuPSoCDCv+iBFLwIEkzxgNTx/rVnsZZG1FYxT30VH1Dcokb8gAt1PXOqD8v7xTdOHKS7IJYyJe7siaVu5xQWJfSBi8sHCHR8Dh/2b5QCvuanPpAWl8VBPALmzHWmiaZVJt18FElk9CMWtdFtnIn6w/Rm+GByaYcOA9PS88GvreCa4vg89ZCFEak1VIWhmbcKSAtsz9I53M0ATMKU35FQkgHv20PcvMt3v4GqqaMv/KCnA2y</vt:lpwstr>
  </property>
  <property fmtid="{D5CDD505-2E9C-101B-9397-08002B2CF9AE}" pid="109" name="x1ye=97">
    <vt:lpwstr>ELwRJsr8Y8X7xXR0bJj/bfIoyfLRfYg9KK3fKX8aCVSI2RLfyUQWPBHEJ1443COt3+454xSopbKiIlKW+zcuM3f8BRlmqpopy5gteFMOGj4UyXkK0ReUMP+t8zVLZxBrn6hcxYu0xbBVcg94RTH6CNwrvx4kEFh1kPMmz5JUfUvj3WThVIVQGJouZNBvfJCvvYRrCmfbKFkLHd/kZtwPJlMpzxpGheBqE8bcSxDPjUVfu2l3xkG5e6D/f2rO3ji</vt:lpwstr>
  </property>
  <property fmtid="{D5CDD505-2E9C-101B-9397-08002B2CF9AE}" pid="110" name="x1ye=98">
    <vt:lpwstr>+jidpvtTdsYGi+EfxwqDfpHnOtPQ2Z0Vn7HZgC5dkv0guG/RIZDkgczi97/Hloa2dIHGndfLjXcUDA7TIntMhWOXboAYj9EJ2h+AsLXIR5Yopkn+4wnl1ew2bKzNTWGyRvxe0seLhxFObgWirh9Cfe9eYn6A1uFcxMUTfl/2zXJGaJ4/Zrt3xualojJ9XrsoO1O/OaajUfHeqVRr3VCM8pthBNbWoFTi+NBJ9u6py3GmV+Sbt4u2eLgQI3xceVh</vt:lpwstr>
  </property>
  <property fmtid="{D5CDD505-2E9C-101B-9397-08002B2CF9AE}" pid="111" name="x1ye=99">
    <vt:lpwstr>CeK0MTySjuygsV4VX996WLZwFy2JR9zYfwc4R823ixnDYsBXex5F25WzAVD+IUUvLUaoFtlOy7IwX2tWPGjGoH7TmfHclPqxE16K3WUl22aw2psxPwcEyQDHACLEZZyIrfkhWHCMJDSYPgzML2GtkvvozsA3Y5o8cNsAXSVa1SDMqyePBpCsK7CZEFtEmcknega9R3vKGVXELJhmFT+TbSCF6ElKdj7gk/xSX5IRjr9oYtXUmAyiTlk5rBx5/uV</vt:lpwstr>
  </property>
</Properties>
</file>
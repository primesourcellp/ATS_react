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11280"/>
        <w:gridCol w:w="360"/>
      </w:tblGrid>
      <w:tr w14:paraId="5D966E64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1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35FF8544" w14:textId="77777777">
            <w:pPr>
              <w:pStyle w:val="documentname"/>
              <w:pBdr>
                <w:bottom w:val="none" w:sz="0" w:space="0" w:color="auto"/>
              </w:pBdr>
              <w:rPr>
                <w:rStyle w:val="documentleft-box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KAVIEYARASU E</w:t>
            </w:r>
          </w:p>
          <w:p w:rsidR="00376D0E" w14:paraId="26A84AAF" w14:textId="2F263885">
            <w:pPr>
              <w:pStyle w:val="documentresumeTitle"/>
              <w:rPr>
                <w:rStyle w:val="documentleft-box"/>
                <w:rFonts w:ascii="Century Gothic" w:eastAsia="Century Gothic" w:hAnsi="Century Gothic" w:cs="Century Gothic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</w:rPr>
              <w:t>Assistant Manager</w:t>
            </w:r>
            <w:r w:rsidR="00C7348E">
              <w:rPr>
                <w:rStyle w:val="documentleft-box"/>
                <w:rFonts w:ascii="Century Gothic" w:eastAsia="Century Gothic" w:hAnsi="Century Gothic" w:cs="Century Gothic"/>
              </w:rPr>
              <w:t>- Materials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5640"/>
              <w:gridCol w:w="5640"/>
            </w:tblGrid>
            <w:tr w14:paraId="431D1FA2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6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5140"/>
                  </w:tblGrid>
                  <w:tr w14:paraId="307A1FB2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376D0E" w14:paraId="2145F245" w14:textId="77777777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2" name="Picture 10000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5830581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376D0E" w14:paraId="136BFA9D" w14:textId="0133DBE8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1/249-C, Srivel </w:t>
                        </w:r>
                        <w:r w:rsidR="00DF14D1"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Nagar, Fund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Office </w:t>
                        </w:r>
                        <w:r w:rsidR="00DF14D1"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Colony, Thiruppalai, Madurai, Tamil Nadu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, 625014</w:t>
                        </w:r>
                      </w:p>
                    </w:tc>
                  </w:tr>
                </w:tbl>
                <w:p w:rsidR="00376D0E" w14:paraId="581EAE27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5140"/>
                  </w:tblGrid>
                  <w:tr w14:paraId="09B8991D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376D0E" w14:paraId="2C0BFABE" w14:textId="77777777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4" name="Picture 10000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4999688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376D0E" w14:paraId="629F0611" w14:textId="59A61C6D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+</w:t>
                        </w:r>
                        <w:r w:rsidR="00C0206E"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91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-</w:t>
                        </w:r>
                        <w:r w:rsidR="00C0206E"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9786393908</w:t>
                        </w:r>
                        <w:r w:rsidR="00C0206E"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376D0E" w14:paraId="09D6A656" w14:textId="77777777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5140"/>
                  </w:tblGrid>
                  <w:tr w14:paraId="78CBF70D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376D0E" w14:paraId="0AB7D895" w14:textId="77777777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6" name="Picture 10000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00456736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376D0E" w14:paraId="49FC8D77" w14:textId="77777777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kavieyarasumech@gmail.com</w:t>
                        </w:r>
                      </w:p>
                    </w:tc>
                  </w:tr>
                </w:tbl>
                <w:p w:rsidR="00376D0E" w14:paraId="43D1B259" w14:textId="77777777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56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5140"/>
                  </w:tblGrid>
                  <w:tr w14:paraId="0EA118FA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376D0E" w14:paraId="5EB3C74A" w14:textId="77777777">
                        <w:pPr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8" name="Picture 10000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8845797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376D0E" w14:paraId="31F13C3F" w14:textId="77777777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www.linkedin.com/in/kavieyarasu-e-12513013a</w:t>
                        </w:r>
                      </w:p>
                    </w:tc>
                  </w:tr>
                </w:tbl>
                <w:p w:rsidR="00376D0E" w14:paraId="5547EB5D" w14:textId="77777777">
                  <w:pPr>
                    <w:rPr>
                      <w:rStyle w:val="documentaddressRigh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:rsidR="00376D0E" w14:paraId="4F536351" w14:textId="77777777">
            <w:pPr>
              <w:pStyle w:val="documentleft-boxParagraph"/>
              <w:spacing w:line="320" w:lineRule="atLeast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4D15EF9E" w14:textId="77777777">
            <w:pPr>
              <w:pStyle w:val="documentleft-boxParagraph"/>
              <w:spacing w:line="320" w:lineRule="atLeast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376D0E" w14:paraId="6F15E50A" w14:textId="26CBDC18">
      <w:pPr>
        <w:pStyle w:val="p"/>
        <w:spacing w:before="400" w:line="32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To seek and maintain a full-time position that offers professional challenges utilizing interpersonal skills, excellent time management and problem-solving skills </w:t>
      </w:r>
      <w:r w:rsidR="00201C00">
        <w:rPr>
          <w:rFonts w:ascii="Century Gothic" w:eastAsia="Century Gothic" w:hAnsi="Century Gothic" w:cs="Century Gothic"/>
          <w:sz w:val="22"/>
          <w:szCs w:val="22"/>
        </w:rPr>
        <w:t xml:space="preserve">with </w:t>
      </w:r>
      <w:r>
        <w:rPr>
          <w:rFonts w:ascii="Century Gothic" w:eastAsia="Century Gothic" w:hAnsi="Century Gothic" w:cs="Century Gothic"/>
          <w:sz w:val="22"/>
          <w:szCs w:val="22"/>
        </w:rPr>
        <w:t>experience.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1B8A9381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3600B45C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10" name="Picture 100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06936" name="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5413ED7C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Skills</w:t>
            </w:r>
          </w:p>
        </w:tc>
      </w:tr>
    </w:tbl>
    <w:p w:rsidR="00CC2CB1" w:rsidP="00CC2CB1" w14:paraId="3B5D00A4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Inventory Management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2014195147" name="Picture 2014195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:rsidP="00976481" w14:paraId="51EAF228" w14:textId="067DB663">
      <w:pPr>
        <w:pStyle w:val="documenttxtright"/>
        <w:pBdr>
          <w:right w:val="none" w:sz="0" w:space="31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376D0E" w14:paraId="3D58CA77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Multitasking Capabilities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321589088" name="Picture 100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37737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125BFA38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376D0E" w14:paraId="6D9AF8A7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Adaptability &amp; Problem Solving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16" name="Picture 100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6654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6D42155A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 w:rsidR="00376D0E" w14:paraId="1B3A131C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Negotiating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18" name="Picture 100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3883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1DFBE4ED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376D0E" w14:paraId="638A2413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Decision Making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20" name="Picture 100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95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4596CDC9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6A03005E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45616C8A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22" name="Picture 100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401613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458DBFC7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Work History</w:t>
            </w:r>
          </w:p>
        </w:tc>
      </w:tr>
    </w:tbl>
    <w:p w:rsidR="00376D0E" w14:paraId="10321681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6CA4E1D9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486445" w:rsidP="00486445" w14:paraId="2A74CE04" w14:textId="1CC76FC6">
            <w:pPr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 xml:space="preserve">2023-01-Current   </w:t>
            </w:r>
          </w:p>
          <w:p w:rsidR="00486445" w14:paraId="4B5969C0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2BDC2C47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3AE1A3B6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5ADBE6CE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415DE60E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64DE6F1E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3F5D807D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6B6F22C0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6EBE8A88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7CC5906B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D34EA2" w14:paraId="514F3B6D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486445" w14:paraId="724957BF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486445" w14:paraId="6FA4107F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E9702C" w:rsidP="00E9702C" w14:paraId="127EC320" w14:textId="2621A5EC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E9702C" w:rsidP="00E9702C" w14:paraId="67A07CB3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033FCC" w:rsidP="00E9702C" w14:paraId="10E2154B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033FCC" w:rsidP="00E9702C" w14:paraId="59B732C3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033FCC" w:rsidP="00E9702C" w14:paraId="1C4EBF26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08670F" w:rsidP="00E9702C" w14:paraId="6AC71F57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176B77" w:rsidP="00E9702C" w14:paraId="60B869C4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E37116" w:rsidP="00E9702C" w14:paraId="6FC0EFCA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E9702C" w:rsidP="00E9702C" w14:paraId="20990292" w14:textId="42A846F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2018-10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– 2023-01</w:t>
            </w:r>
          </w:p>
          <w:p w:rsidR="00486445" w14:paraId="6C960C1B" w14:textId="4A99F2BC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486445" w14:paraId="236DA0F5" w14:textId="03E506EF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ASSISTANT MANAGER-Materials</w:t>
            </w:r>
          </w:p>
          <w:p w:rsidR="00CD1917" w:rsidP="008434E7" w14:paraId="16A1BED5" w14:textId="325D862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"/>
                <w:rFonts w:ascii="Century Gothic" w:eastAsia="Century Gothic" w:hAnsi="Century Gothic" w:cs="Century Gothic"/>
                <w:i/>
                <w:iCs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</w:rPr>
              <w:t>Tractors and Farm Equipment</w:t>
            </w:r>
            <w:r w:rsidR="00D34EA2">
              <w:rPr>
                <w:rStyle w:val="span"/>
                <w:rFonts w:ascii="Century Gothic" w:eastAsia="Century Gothic" w:hAnsi="Century Gothic" w:cs="Century Gothic"/>
                <w:i/>
                <w:iCs/>
              </w:rPr>
              <w:t xml:space="preserve"> (TAFE)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</w:rPr>
              <w:t>, Tamil Nadu</w:t>
            </w:r>
          </w:p>
          <w:p w:rsidR="00F15BBB" w:rsidRPr="002E66B3" w:rsidP="002E66B3" w14:paraId="6846EAFC" w14:textId="2AEF1EF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eastAsia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Identified and sourced new supplier</w:t>
            </w:r>
            <w:r w:rsidR="00B219AC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 and vendors</w:t>
            </w:r>
            <w:r w:rsidR="00060C14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based on </w:t>
            </w:r>
            <w:r w:rsidR="005D39C2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Price, quality, Capacity and Reliability.</w:t>
            </w:r>
          </w:p>
          <w:p w:rsidR="00CB6342" w:rsidRPr="008B618E" w:rsidP="008B618E" w14:paraId="7A0E7027" w14:textId="69AB7802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eastAsia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Developed and administered purcha</w:t>
            </w:r>
            <w:r w:rsidR="001C796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sing agreements and contracts with suppliers</w:t>
            </w:r>
            <w:r w:rsidR="00EC26E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as required by the organization.</w:t>
            </w:r>
          </w:p>
          <w:p w:rsidR="00132EEF" w:rsidP="00CB6342" w14:paraId="20143DBC" w14:textId="2C839296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Managed risk relating to Quality, Cost, </w:t>
            </w:r>
            <w:r w:rsidR="004842F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delivery and supply of purchases.</w:t>
            </w:r>
          </w:p>
          <w:p w:rsidR="000E7CAB" w:rsidRPr="000E7CAB" w:rsidP="000E7CAB" w14:paraId="188D73AF" w14:textId="71A5AD29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Prepared reports on purchase </w:t>
            </w:r>
            <w:r w:rsidR="00AA5F2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commitments</w:t>
            </w:r>
            <w:r w:rsidR="006E7285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 costs and delivery performance</w:t>
            </w:r>
            <w:r w:rsidR="00906D0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 Inventory control plan</w:t>
            </w:r>
            <w:r w:rsidR="00B6644D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 Logistics</w:t>
            </w:r>
            <w:r w:rsidR="002B220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B6644D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control</w:t>
            </w:r>
            <w:r w:rsidR="002B220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plan</w:t>
            </w:r>
            <w:r w:rsidR="00B6644D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 MIS reports</w:t>
            </w:r>
            <w:r w:rsidR="000701D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E107FC" w:rsidP="00CB6342" w14:paraId="6B190B9D" w14:textId="10B60F8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Monitored and reduced purchase variances to </w:t>
            </w:r>
            <w:r w:rsidR="00A5135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meet the profit</w:t>
            </w:r>
            <w:r w:rsidR="00E55D6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objectives.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</w:p>
          <w:p w:rsidR="00D34EA2" w:rsidRPr="00DF7F84" w:rsidP="00DF7F84" w14:paraId="241CE45F" w14:textId="0A5422B6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 w:rsidRPr="004F7A7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Controlled inventory </w:t>
            </w:r>
            <w:r w:rsidR="005060C1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by </w:t>
            </w:r>
            <w:r w:rsidR="003776F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VA/VE </w:t>
            </w:r>
            <w:r w:rsidR="001B6AA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methodology </w:t>
            </w:r>
            <w:r w:rsidR="00DF7F84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and </w:t>
            </w:r>
            <w:r w:rsidR="00C053A4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reduced 18%</w:t>
            </w:r>
            <w:r w:rsidR="00F10139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2E66B3" w:rsidRPr="004F7A7E" w:rsidP="004F7A7E" w14:paraId="25FD5B2E" w14:textId="467EC86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Managed the </w:t>
            </w:r>
            <w:r w:rsidR="001150A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cost variations as per the market fluctuations</w:t>
            </w:r>
            <w:r w:rsidR="00DC0529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and practicing ZBC</w:t>
            </w:r>
            <w:r w:rsidR="001150A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623795" w:rsidRPr="00623795" w:rsidP="00623795" w14:paraId="310329EE" w14:textId="19ED852C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Handled</w:t>
            </w:r>
            <w:r w:rsidR="009837F8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Material planning </w:t>
            </w:r>
            <w:r w:rsidR="00227CB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without crisis </w:t>
            </w:r>
            <w:r w:rsidR="009837F8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as per the </w:t>
            </w:r>
            <w:r w:rsidR="00227CB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schedule even during </w:t>
            </w:r>
            <w:r w:rsidR="00A428E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sales fluctuations.</w:t>
            </w:r>
          </w:p>
          <w:p w:rsidR="00033FCC" w:rsidP="00240A23" w14:paraId="472A1583" w14:textId="79034A5F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Handled 3</w:t>
            </w:r>
            <w:r w:rsidR="009666C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2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00+ components</w:t>
            </w:r>
            <w:r w:rsidR="00D21E7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with 3</w:t>
            </w:r>
            <w:r w:rsidR="003C235B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7 </w:t>
            </w:r>
            <w:r w:rsidR="00D21E7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vendors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19195C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which includes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Sheet metal</w:t>
            </w:r>
            <w:r w:rsidR="00CA206C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</w:t>
            </w:r>
            <w:r w:rsidR="00514A5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parts</w:t>
            </w:r>
            <w:r w:rsidR="00853A9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</w:t>
            </w:r>
            <w:r w:rsidR="00E2108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Plastic injection moulding,</w:t>
            </w:r>
            <w:r w:rsidR="004122D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B35DD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Rubber</w:t>
            </w:r>
            <w:r w:rsidR="00E41081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components</w:t>
            </w:r>
            <w:r w:rsidR="004122D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</w:t>
            </w:r>
            <w:r w:rsidR="006A337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Machined parts</w:t>
            </w:r>
            <w:r w:rsidR="000D37C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</w:t>
            </w:r>
            <w:r w:rsidR="004122D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Air</w:t>
            </w:r>
            <w:r w:rsidR="0024160C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/Oil filters,</w:t>
            </w:r>
            <w:r w:rsidR="00692211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Hyd. Pumps, Gauges</w:t>
            </w:r>
            <w:r w:rsidR="00EA3BA4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, Instrument </w:t>
            </w:r>
            <w:r w:rsidR="00692211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Clusters</w:t>
            </w:r>
            <w:r w:rsidR="00E41081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B281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&amp; </w:t>
            </w:r>
            <w:r w:rsidR="00067649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Al Pressure Die</w:t>
            </w:r>
            <w:r w:rsidR="00F21A3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067649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</w:t>
            </w:r>
            <w:r w:rsidR="00F21A3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astings</w:t>
            </w:r>
            <w:r w:rsidR="000042C5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along with some special processes like heat treatment,</w:t>
            </w:r>
            <w:r w:rsidR="006F276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surface coating, powder coating</w:t>
            </w:r>
            <w:r w:rsidR="002C31E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E9702C" w:rsidRPr="00240A23" w:rsidP="00E9702C" w14:paraId="4BFE5D0F" w14:textId="77777777">
            <w:pPr>
              <w:pStyle w:val="documentulli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:rsidR="00376D0E" w14:paraId="535B5F52" w14:textId="039422DA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ENGINEER-Supply Chain Management</w:t>
            </w:r>
          </w:p>
          <w:p w:rsidR="00376D0E" w14:paraId="73649BD6" w14:textId="7DC50EFA">
            <w:pPr>
              <w:pStyle w:val="documentmb5Paragraph"/>
              <w:spacing w:after="100"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Argo-Hytos Pvt Ltd, </w:t>
            </w:r>
            <w:r w:rsidR="0082404C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Pollachi, Coimbatore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r w:rsidR="0082404C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Tamil Nadu</w:t>
            </w:r>
          </w:p>
          <w:p w:rsidR="00376D0E" w14:paraId="75BB52C8" w14:textId="77777777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Prepared purchase orders on MRP generated requirements on daily basis after analyses.</w:t>
            </w:r>
          </w:p>
          <w:p w:rsidR="00376D0E" w:rsidRPr="008F1296" w:rsidP="008F1296" w14:paraId="411DE75D" w14:textId="374B77AB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Manage</w:t>
            </w:r>
            <w:r w:rsidR="004C770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 SAP disposition which includes material master data creation to complete MM module</w:t>
            </w:r>
            <w:r w:rsidR="000864A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disposition</w:t>
            </w:r>
            <w:r w:rsidR="004C770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14:paraId="3341ADA8" w14:textId="77777777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Introduced JIT for daily running components which reduced in-house process cost marginally and it doubled capacity of production.</w:t>
            </w:r>
          </w:p>
          <w:p w:rsidR="00866893" w:rsidRPr="004C7707" w:rsidP="004C7707" w14:paraId="658397B8" w14:textId="1F5FC33B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Implemented KANBAN system &amp; ABC analysis to control inventory which helped in controlling inventory by 32%</w:t>
            </w:r>
            <w:r w:rsidR="004C770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:rsidRPr="00EA73B8" w:rsidP="00EA73B8" w14:paraId="6436E801" w14:textId="2D915902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Developed alternate vendor and achieved required target cost on both direct and indirect purchase.</w:t>
            </w:r>
          </w:p>
          <w:p w:rsidR="00376D0E" w14:paraId="296F5ED5" w14:textId="77777777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Assisted and managed procurement activities on sub-contract process and reduced deviation during audit by 97%.</w:t>
            </w:r>
          </w:p>
          <w:p w:rsidR="00376D0E" w14:paraId="3095DD82" w14:textId="2838EF7B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Adhered to complete the entire P2P process.</w:t>
            </w:r>
          </w:p>
          <w:p w:rsidR="008F1296" w:rsidP="00203193" w14:paraId="4CEB0DBA" w14:textId="77777777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Materials Handled – RM-Extruded bars of EN8, MS, EN1A, AL6061, AL6082 grades) – Sheet metal (CR1, CR2, CR4</w:t>
            </w:r>
            <w:r w:rsidR="004B202C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</w:t>
            </w:r>
            <w:r w:rsidR="008740E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4B202C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HR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)-Rubber (NBR-70, NBR-90, HNBR, FKM) – Plastics (HDPE, LDPE, PP) and thread standards of BSPT, BSPP, NPT in plastics – Special Heat treatment Process (Phosphatize, Zinc plating, Anodizing</w:t>
            </w:r>
            <w:r w:rsidR="0086689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),</w:t>
            </w:r>
            <w:r w:rsidR="00807DA4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Welding </w:t>
            </w:r>
            <w:r w:rsidR="00EA73B8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processes, Casting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GDC &amp; PDC, valves like DCV's and its connectors</w:t>
            </w:r>
            <w:r w:rsidR="002A5CD8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901200" w:rsidRPr="00203193" w:rsidP="00901200" w14:paraId="005F8CB0" w14:textId="2ADA395D">
            <w:pPr>
              <w:pStyle w:val="documentulli"/>
              <w:spacing w:line="34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376D0E" w14:paraId="0C793E98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1BE34B86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376D0E" w14:paraId="774E6901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2016-01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- 2018-09</w:t>
            </w:r>
          </w:p>
          <w:p w:rsidR="0021753B" w14:paraId="46FF49BD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21753B" w14:paraId="45485DC8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21753B" w14:paraId="2262F95B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376D0E" w14:paraId="4A04CB02" w14:textId="64A83BEE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SOURCING ENGINEER</w:t>
            </w:r>
          </w:p>
          <w:p w:rsidR="00376D0E" w:rsidRPr="00A91BF5" w:rsidP="00A91BF5" w14:paraId="02269B36" w14:textId="072EFA6A">
            <w:pPr>
              <w:pStyle w:val="documentmb5Paragraph"/>
              <w:spacing w:after="100"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Unity Appliances Pvt Ltd, </w:t>
            </w:r>
            <w:r w:rsidR="0082404C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Mana Madurai, Sivaganga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r w:rsidR="0082404C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Tamil Nadu</w:t>
            </w:r>
          </w:p>
          <w:p w:rsidR="00376D0E" w14:paraId="1E1D0BDC" w14:textId="42BAE88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Developed alternate/ New vendor through proper auditing and analysis</w:t>
            </w:r>
            <w:r w:rsidR="008E2A9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14:paraId="5B5CB4F7" w14:textId="205D9F74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Cost saved by developing alternate vendors</w:t>
            </w:r>
            <w:r w:rsidR="008E2A9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14:paraId="0E97417F" w14:textId="17765BA8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Maintained Local raw material inventory as per management norms</w:t>
            </w:r>
            <w:r w:rsidR="008E2A97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14:paraId="5BB86FD7" w14:textId="342BE9AE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Prepared necessary documents required for import and </w:t>
            </w:r>
            <w:r w:rsidR="005F361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assiste</w:t>
            </w:r>
            <w:r w:rsidR="006B45FA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d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clearance.</w:t>
            </w:r>
          </w:p>
          <w:p w:rsidR="00A91BF5" w:rsidRPr="00A91BF5" w:rsidP="00A91BF5" w14:paraId="0FF8C46C" w14:textId="63F67335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Controlled BOM cost to maintain competitiveness, through negotiations</w:t>
            </w:r>
            <w:r w:rsidR="00355948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14:paraId="6BA44F59" w14:textId="77777777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Organized materials from intercompany to avoid excess purchase of materials and awarded "Reward and Recognition" by management.</w:t>
            </w:r>
          </w:p>
          <w:p w:rsidR="00207CF0" w:rsidP="00207CF0" w14:paraId="44552055" w14:textId="77777777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 w:rsidRPr="003A50E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Imported </w:t>
            </w:r>
            <w:r w:rsidR="007F1C3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electronic </w:t>
            </w:r>
            <w:r w:rsidRPr="003A50E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parts f</w:t>
            </w:r>
            <w:r w:rsidRPr="003A50E6" w:rsidR="003A50E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rom several sources through HSS contracts</w:t>
            </w:r>
            <w:r w:rsidR="007F1C3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E71BA8" w:rsidRPr="00901200" w:rsidP="00E71BA8" w14:paraId="1984EF76" w14:textId="078F2634">
            <w:pPr>
              <w:pStyle w:val="documentulli"/>
              <w:spacing w:line="34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376D0E" w14:paraId="79D51C5B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1BBE29B4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376D0E" w14:paraId="07173927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2015-03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- 2016-01</w:t>
            </w:r>
          </w:p>
          <w:p w:rsidR="00E71BA8" w14:paraId="6C42893A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</w:p>
          <w:p w:rsidR="00E71BA8" w14:paraId="7E42A863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eastAsia="Century Gothic"/>
              </w:rPr>
            </w:pPr>
          </w:p>
          <w:p w:rsidR="00E71BA8" w14:paraId="7FADD69A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376D0E" w14:paraId="4B0EC26A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SERVICE ADVISOR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:rsidR="00376D0E" w14:paraId="104528B7" w14:textId="55F6BD6D">
            <w:pPr>
              <w:pStyle w:val="documentmb5Paragraph"/>
              <w:spacing w:after="100"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ANAAMALAIS TOYOTA, Madurai, </w:t>
            </w:r>
            <w:r w:rsidR="006110F0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Tamil Nadu</w:t>
            </w:r>
          </w:p>
          <w:p w:rsidR="00376D0E" w14:paraId="48379D8A" w14:textId="77777777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Performed periodic maintenance as per monthly requirement plan</w:t>
            </w:r>
          </w:p>
          <w:p w:rsidR="00376D0E" w:rsidRPr="0021753B" w:rsidP="0021753B" w14:paraId="5916CE6F" w14:textId="4D6B4A5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Maintained records of material issued and remaining stocks in CTDMS software</w:t>
            </w:r>
            <w:r w:rsidR="00EB78A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376D0E" w14:paraId="5AFA5F33" w14:textId="77777777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Awarded for ON Time Delivery of vehicles.</w:t>
            </w:r>
          </w:p>
          <w:p w:rsidR="00376D0E" w:rsidRPr="00921B43" w:rsidP="00921B43" w14:paraId="263A0AD4" w14:textId="4C6BCDEC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Recognized as Best performer by management for achieving targets</w:t>
            </w:r>
            <w:r w:rsidR="00921B4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</w:tc>
      </w:tr>
    </w:tbl>
    <w:p w:rsidR="00376D0E" w14:paraId="6952AB31" w14:textId="77777777">
      <w:pPr>
        <w:rPr>
          <w:vanish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637B6978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237E579C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24" name="Picture 100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9096" name="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40F3C939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Education</w:t>
            </w:r>
          </w:p>
        </w:tc>
      </w:tr>
    </w:tbl>
    <w:p w:rsidR="00376D0E" w14:paraId="108A11AA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134956C4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376D0E" w14:paraId="1BD45DE8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2017-09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- 2019-01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376D0E" w14:paraId="3D235B22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MBA: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Operations and project management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376D0E" w14:paraId="106BF6A1" w14:textId="77777777">
            <w:pPr>
              <w:pStyle w:val="spanpaddedline"/>
              <w:spacing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Madurai Kamaraj University - Madurai, TN</w:t>
            </w:r>
          </w:p>
          <w:p w:rsidR="00376D0E" w14:paraId="18E138B6" w14:textId="77777777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Marks Scored: 65%</w:t>
            </w:r>
          </w:p>
        </w:tc>
      </w:tr>
    </w:tbl>
    <w:p w:rsidR="00376D0E" w14:paraId="7F925CF7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576FEB27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376D0E" w14:paraId="2D055FAD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2011-07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- 2015-05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376D0E" w14:paraId="423431B6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B.E: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Mechanical Engineering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376D0E" w14:paraId="6763DFFE" w14:textId="162B935C">
            <w:pPr>
              <w:pStyle w:val="spanpaddedline"/>
              <w:spacing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Velammal College of Engineering </w:t>
            </w:r>
            <w:r w:rsidR="00DF14D1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and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Technology - Madurai, TN</w:t>
            </w:r>
          </w:p>
          <w:p w:rsidR="00376D0E" w14:paraId="7D94FB0C" w14:textId="77777777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GPA: 6.82</w:t>
            </w:r>
          </w:p>
        </w:tc>
      </w:tr>
    </w:tbl>
    <w:p w:rsidR="00376D0E" w14:paraId="7B9D114E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5FCFD7E3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376D0E" w14:paraId="53ADCAE1" w14:textId="09510E63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</w:t>
            </w:r>
            <w:r w:rsidR="003514E3">
              <w:rPr>
                <w:rStyle w:val="txtBold"/>
                <w:rFonts w:ascii="Century Gothic" w:eastAsia="Century Gothic" w:hAnsi="Century Gothic" w:cs="Century Gothic"/>
              </w:rPr>
              <w:t>10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-06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- 2011-04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376D0E" w14:paraId="4D4D0928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Higher Secondary Education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376D0E" w14:paraId="1F652132" w14:textId="77777777">
            <w:pPr>
              <w:pStyle w:val="spanpaddedline"/>
              <w:spacing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SRV EXCEL Higher Secondary School - Namakkal, TN</w:t>
            </w:r>
          </w:p>
          <w:p w:rsidR="00376D0E" w14:paraId="05B73098" w14:textId="77777777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Marks Scored: 75.5%</w:t>
            </w:r>
          </w:p>
        </w:tc>
      </w:tr>
    </w:tbl>
    <w:p w:rsidR="00376D0E" w14:paraId="439A00CC" w14:textId="77777777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550"/>
        <w:gridCol w:w="8730"/>
      </w:tblGrid>
      <w:tr w14:paraId="0EF32CDD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376D0E" w14:paraId="061D6A14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2008-06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- 2009-04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376D0E" w14:paraId="317B3E2F" w14:textId="77777777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High School Education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376D0E" w14:paraId="600D5E66" w14:textId="352E007B">
            <w:pPr>
              <w:pStyle w:val="spanpaddedline"/>
              <w:spacing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Matriculation Board, E.B.G Matriculation Higher Secondary School </w:t>
            </w:r>
            <w:r w:rsidR="00AF3DB5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–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M</w:t>
            </w:r>
            <w:r w:rsidR="007F34AD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du</w:t>
            </w:r>
            <w:r w:rsidR="00AF3DB5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r w:rsidR="007F34AD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TN</w:t>
            </w:r>
          </w:p>
          <w:p w:rsidR="00376D0E" w14:paraId="7BEB5A46" w14:textId="77777777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Marks Scored: 81.4%</w:t>
            </w:r>
          </w:p>
        </w:tc>
      </w:tr>
    </w:tbl>
    <w:p w:rsidR="00376D0E" w14:paraId="220CD076" w14:textId="77777777">
      <w:pPr>
        <w:rPr>
          <w:vanish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33A1DFB6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60A5FEDB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26" name="Picture 100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23539" name="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5B2EF60B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Additional Information</w:t>
            </w:r>
          </w:p>
        </w:tc>
      </w:tr>
    </w:tbl>
    <w:p w:rsidR="00376D0E" w14:paraId="6410092E" w14:textId="3AA42A03">
      <w:pPr>
        <w:pStyle w:val="documentulli"/>
        <w:numPr>
          <w:ilvl w:val="0"/>
          <w:numId w:val="4"/>
        </w:numPr>
        <w:pBdr>
          <w:left w:val="none" w:sz="0" w:space="0" w:color="auto"/>
        </w:pBdr>
        <w:spacing w:before="200"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Father's </w:t>
      </w:r>
      <w:r w:rsidR="00866893">
        <w:rPr>
          <w:rFonts w:ascii="Century Gothic" w:eastAsia="Century Gothic" w:hAnsi="Century Gothic" w:cs="Century Gothic"/>
          <w:sz w:val="22"/>
          <w:szCs w:val="22"/>
        </w:rPr>
        <w:t>Name: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Elavarasu D (Late) </w:t>
      </w:r>
    </w:p>
    <w:p w:rsidR="00376D0E" w14:paraId="563D0F2A" w14:textId="7AC7028E">
      <w:pPr>
        <w:pStyle w:val="documentulli"/>
        <w:numPr>
          <w:ilvl w:val="0"/>
          <w:numId w:val="4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Mother's </w:t>
      </w:r>
      <w:r w:rsidR="00866893">
        <w:rPr>
          <w:rFonts w:ascii="Century Gothic" w:eastAsia="Century Gothic" w:hAnsi="Century Gothic" w:cs="Century Gothic"/>
          <w:sz w:val="22"/>
          <w:szCs w:val="22"/>
        </w:rPr>
        <w:t>Name: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Malarvizhi E </w:t>
      </w:r>
    </w:p>
    <w:p w:rsidR="00376D0E" w14:paraId="7F7B95D8" w14:textId="5BC42CA5">
      <w:pPr>
        <w:pStyle w:val="documentulli"/>
        <w:numPr>
          <w:ilvl w:val="0"/>
          <w:numId w:val="4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Date of </w:t>
      </w:r>
      <w:r w:rsidR="00866893">
        <w:rPr>
          <w:rFonts w:ascii="Century Gothic" w:eastAsia="Century Gothic" w:hAnsi="Century Gothic" w:cs="Century Gothic"/>
          <w:sz w:val="22"/>
          <w:szCs w:val="22"/>
        </w:rPr>
        <w:t>Birth: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29-01-1994 </w:t>
      </w:r>
    </w:p>
    <w:p w:rsidR="00376D0E" w14:paraId="43308CA2" w14:textId="44E8B201">
      <w:pPr>
        <w:pStyle w:val="documentulli"/>
        <w:numPr>
          <w:ilvl w:val="0"/>
          <w:numId w:val="4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Nationality:</w:t>
      </w:r>
      <w:r w:rsidR="00C0206E">
        <w:rPr>
          <w:rFonts w:ascii="Century Gothic" w:eastAsia="Century Gothic" w:hAnsi="Century Gothic" w:cs="Century Gothic"/>
          <w:sz w:val="22"/>
          <w:szCs w:val="22"/>
        </w:rPr>
        <w:t xml:space="preserve"> INDIAN </w:t>
      </w:r>
    </w:p>
    <w:p w:rsidR="00376D0E" w14:paraId="389004C9" w14:textId="10EE3E70">
      <w:pPr>
        <w:pStyle w:val="documentulli"/>
        <w:numPr>
          <w:ilvl w:val="0"/>
          <w:numId w:val="4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Passport </w:t>
      </w:r>
      <w:r w:rsidR="00866893">
        <w:rPr>
          <w:rFonts w:ascii="Century Gothic" w:eastAsia="Century Gothic" w:hAnsi="Century Gothic" w:cs="Century Gothic"/>
          <w:sz w:val="22"/>
          <w:szCs w:val="22"/>
        </w:rPr>
        <w:t>no: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L6483575 </w:t>
      </w:r>
    </w:p>
    <w:p w:rsidR="00D833ED" w:rsidP="00D833ED" w14:paraId="7C3A27A4" w14:textId="77777777">
      <w:pPr>
        <w:pStyle w:val="documentulli"/>
        <w:spacing w:line="320" w:lineRule="atLeast"/>
        <w:ind w:left="2860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647C48F4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08145602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28" name="Picture 100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110195" name="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0F344D0B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Accomplishments</w:t>
            </w:r>
          </w:p>
        </w:tc>
      </w:tr>
    </w:tbl>
    <w:p w:rsidR="00376D0E" w:rsidP="000056A5" w14:paraId="34AD1AC4" w14:textId="5EBE79FF">
      <w:pPr>
        <w:pStyle w:val="documentulli"/>
        <w:numPr>
          <w:ilvl w:val="0"/>
          <w:numId w:val="5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Achieved 97% accuracy on Sub Contract parts stock continuously for 3 years. </w:t>
      </w:r>
    </w:p>
    <w:p w:rsidR="00376D0E" w14:paraId="6FE89636" w14:textId="10A49AE0">
      <w:pPr>
        <w:pStyle w:val="documentulli"/>
        <w:numPr>
          <w:ilvl w:val="0"/>
          <w:numId w:val="5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Rewarded as "Achiever" for consistent supply of materials irrespective of Market fluctuation</w:t>
      </w:r>
      <w:r w:rsidR="00F87B81">
        <w:rPr>
          <w:rFonts w:ascii="Century Gothic" w:eastAsia="Century Gothic" w:hAnsi="Century Gothic" w:cs="Century Gothic"/>
          <w:sz w:val="22"/>
          <w:szCs w:val="22"/>
        </w:rPr>
        <w:t>s along with cost reduction.</w:t>
      </w:r>
    </w:p>
    <w:p w:rsidR="00376D0E" w14:paraId="48D77A9F" w14:textId="77777777">
      <w:pPr>
        <w:pStyle w:val="documentulli"/>
        <w:numPr>
          <w:ilvl w:val="0"/>
          <w:numId w:val="5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Won best performer award twice in Anaamalais Toyota. </w:t>
      </w:r>
    </w:p>
    <w:p w:rsidR="00866893" w:rsidP="00866893" w14:paraId="59A2FA0D" w14:textId="1697D9A0">
      <w:pPr>
        <w:pStyle w:val="documentulli"/>
        <w:numPr>
          <w:ilvl w:val="0"/>
          <w:numId w:val="5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Won </w:t>
      </w:r>
      <w:r w:rsidR="00CE5BF0">
        <w:rPr>
          <w:rFonts w:ascii="Century Gothic" w:eastAsia="Century Gothic" w:hAnsi="Century Gothic" w:cs="Century Gothic"/>
          <w:sz w:val="22"/>
          <w:szCs w:val="22"/>
        </w:rPr>
        <w:t xml:space="preserve">“Future Icon </w:t>
      </w:r>
      <w:r w:rsidR="00631A75">
        <w:rPr>
          <w:rFonts w:ascii="Century Gothic" w:eastAsia="Century Gothic" w:hAnsi="Century Gothic" w:cs="Century Gothic"/>
          <w:sz w:val="22"/>
          <w:szCs w:val="22"/>
        </w:rPr>
        <w:t>of</w:t>
      </w:r>
      <w:r w:rsidR="00CE5BF0">
        <w:rPr>
          <w:rFonts w:ascii="Century Gothic" w:eastAsia="Century Gothic" w:hAnsi="Century Gothic" w:cs="Century Gothic"/>
          <w:sz w:val="22"/>
          <w:szCs w:val="22"/>
        </w:rPr>
        <w:t xml:space="preserve"> the </w:t>
      </w:r>
      <w:r w:rsidR="0079470A">
        <w:rPr>
          <w:rFonts w:ascii="Century Gothic" w:eastAsia="Century Gothic" w:hAnsi="Century Gothic" w:cs="Century Gothic"/>
          <w:sz w:val="22"/>
          <w:szCs w:val="22"/>
        </w:rPr>
        <w:t xml:space="preserve">Team” </w:t>
      </w:r>
      <w:r w:rsidR="00421A14">
        <w:rPr>
          <w:rFonts w:ascii="Century Gothic" w:eastAsia="Century Gothic" w:hAnsi="Century Gothic" w:cs="Century Gothic"/>
          <w:sz w:val="22"/>
          <w:szCs w:val="22"/>
        </w:rPr>
        <w:t>a</w:t>
      </w:r>
      <w:r w:rsidR="0079470A">
        <w:rPr>
          <w:rFonts w:ascii="Century Gothic" w:eastAsia="Century Gothic" w:hAnsi="Century Gothic" w:cs="Century Gothic"/>
          <w:sz w:val="22"/>
          <w:szCs w:val="22"/>
        </w:rPr>
        <w:t>ward for the year 202</w:t>
      </w:r>
      <w:r w:rsidR="00631A75">
        <w:rPr>
          <w:rFonts w:ascii="Century Gothic" w:eastAsia="Century Gothic" w:hAnsi="Century Gothic" w:cs="Century Gothic"/>
          <w:sz w:val="22"/>
          <w:szCs w:val="22"/>
        </w:rPr>
        <w:t>4</w:t>
      </w:r>
      <w:r w:rsidR="0079470A">
        <w:rPr>
          <w:rFonts w:ascii="Century Gothic" w:eastAsia="Century Gothic" w:hAnsi="Century Gothic" w:cs="Century Gothic"/>
          <w:sz w:val="22"/>
          <w:szCs w:val="22"/>
        </w:rPr>
        <w:t>-202</w:t>
      </w:r>
      <w:r w:rsidR="00631A75">
        <w:rPr>
          <w:rFonts w:ascii="Century Gothic" w:eastAsia="Century Gothic" w:hAnsi="Century Gothic" w:cs="Century Gothic"/>
          <w:sz w:val="22"/>
          <w:szCs w:val="22"/>
        </w:rPr>
        <w:t>5</w:t>
      </w:r>
    </w:p>
    <w:p w:rsidR="00631A75" w:rsidRPr="00921B43" w:rsidP="00866893" w14:paraId="1389D601" w14:textId="2B591CF0">
      <w:pPr>
        <w:pStyle w:val="documentulli"/>
        <w:numPr>
          <w:ilvl w:val="0"/>
          <w:numId w:val="5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Won “</w:t>
      </w:r>
      <w:r w:rsidR="003F61D4">
        <w:rPr>
          <w:rFonts w:ascii="Century Gothic" w:eastAsia="Century Gothic" w:hAnsi="Century Gothic" w:cs="Century Gothic"/>
          <w:sz w:val="22"/>
          <w:szCs w:val="22"/>
        </w:rPr>
        <w:t xml:space="preserve">Behind </w:t>
      </w:r>
      <w:r w:rsidR="00421A14">
        <w:rPr>
          <w:rFonts w:ascii="Century Gothic" w:eastAsia="Century Gothic" w:hAnsi="Century Gothic" w:cs="Century Gothic"/>
          <w:sz w:val="22"/>
          <w:szCs w:val="22"/>
        </w:rPr>
        <w:t>the Scene-Hero” award for the year 202</w:t>
      </w:r>
      <w:r w:rsidR="00CC2CB1">
        <w:rPr>
          <w:rFonts w:ascii="Century Gothic" w:eastAsia="Century Gothic" w:hAnsi="Century Gothic" w:cs="Century Gothic"/>
          <w:sz w:val="22"/>
          <w:szCs w:val="22"/>
        </w:rPr>
        <w:t>3-2024</w:t>
      </w:r>
    </w:p>
    <w:p w:rsidR="00866893" w:rsidP="00866893" w14:paraId="5CA8DC98" w14:textId="77777777">
      <w:pPr>
        <w:pStyle w:val="documentulli"/>
        <w:spacing w:line="320" w:lineRule="atLeast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42CBBA33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348B1272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30" name="Picture 100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880419" name="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564F7F19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Software</w:t>
            </w:r>
          </w:p>
        </w:tc>
      </w:tr>
    </w:tbl>
    <w:p w:rsidR="00376D0E" w14:paraId="1CB30162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SAP MM Module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2" name="Picture 100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8687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1A48D1B0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 w:rsidR="00376D0E" w14:paraId="76A1128B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SAP WM Module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4" name="Picture 100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5682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1C5154E3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376D0E" w14:paraId="77323BA3" w14:textId="4C149CF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MS Office </w:t>
      </w:r>
      <w:r w:rsidR="00DB0F7C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(MS </w:t>
      </w:r>
      <w:r w:rsidR="00373488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-E</w:t>
      </w:r>
      <w:r w:rsidR="00DB0F7C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xcel,</w:t>
      </w:r>
      <w:r w:rsidR="00FF2499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DB0F7C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Word,</w:t>
      </w:r>
      <w:r w:rsidR="00FF2499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373488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Power</w:t>
      </w:r>
      <w:r w:rsidR="00FF2499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373488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point,</w:t>
      </w:r>
      <w:r w:rsidR="00FF2499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373488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Outlook,</w:t>
      </w:r>
      <w:r w:rsidR="00FF2499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373488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Power BI)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6" name="Picture 100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6924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5D26DEBD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376D0E" w14:paraId="373BE2AF" w14:textId="1EA7A33A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Auto CAD</w:t>
      </w:r>
      <w:r w:rsidR="00AA34E6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,</w:t>
      </w:r>
      <w:r w:rsidR="00FF2499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Pro -E</w:t>
      </w:r>
      <w:r w:rsidR="00B048B3"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, ANSYS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8" name="Picture 100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0867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0F742E3E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Good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719260E6" w14:textId="77777777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771EABC1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40" name="Picture 100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97409" name="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6D0E" w14:paraId="6EB003E5" w14:textId="77777777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Languages</w:t>
            </w:r>
          </w:p>
        </w:tc>
      </w:tr>
    </w:tbl>
    <w:p w:rsidR="00376D0E" w14:paraId="179C4960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Tamil (Read, Write, Speak)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42" name="Picture 100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00856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61B7980D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 w:rsidR="00376D0E" w14:paraId="5B51230E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English (Read, Write, Speak)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44" name="Picture 100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8945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52BAC559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376D0E" w14:paraId="6231CB6F" w14:textId="77777777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Hindi (Read, Write, Speak)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46" name="Picture 100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7477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376D0E" w14:paraId="2B5654F1" w14:textId="77777777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677C5A" w:rsidP="00D37A60" w14:paraId="522B748C" w14:textId="77777777">
      <w:pPr>
        <w:pStyle w:val="p"/>
        <w:spacing w:line="340" w:lineRule="atLeast"/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</w:t>
      </w:r>
    </w:p>
    <w:p w:rsidR="00677C5A" w:rsidP="00C5301F" w14:paraId="441AB6D4" w14:textId="34AEBCB3">
      <w:pPr>
        <w:pStyle w:val="p"/>
        <w:spacing w:line="340" w:lineRule="atLeast"/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</w:t>
      </w:r>
      <w:r w:rsidR="00C5301F"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</w:t>
      </w:r>
      <w:r w:rsidR="00DF1C5D"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   </w:t>
      </w:r>
      <w:r w:rsidR="00C5301F">
        <w:rPr>
          <w:rStyle w:val="documenttitleCell"/>
          <w:rFonts w:ascii="Century Gothic" w:eastAsia="Century Gothic" w:hAnsi="Century Gothic" w:cs="Century Gothic"/>
          <w:b/>
          <w:bCs/>
          <w:color w:val="252932"/>
          <w:sz w:val="32"/>
          <w:szCs w:val="32"/>
        </w:rPr>
        <w:t>Declaration</w:t>
      </w:r>
      <w:r w:rsidR="00C5301F"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</w:t>
      </w:r>
    </w:p>
    <w:tbl>
      <w:tblPr>
        <w:tblStyle w:val="documentheading"/>
        <w:tblpPr w:leftFromText="180" w:rightFromText="180" w:vertAnchor="page" w:horzAnchor="margin" w:tblpY="8461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14:paraId="49D46507" w14:textId="77777777" w:rsidTr="003D6054"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left w:w="0" w:type="dxa"/>
            <w:right w:w="0" w:type="dxa"/>
          </w:tblCellMar>
          <w:tblLook w:val="05E0"/>
        </w:tblPrEx>
        <w:trPr>
          <w:trHeight w:val="68"/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D6054" w:rsidP="003D6054" w14:paraId="2598A428" w14:textId="77777777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D6054" w:rsidP="003D6054" w14:paraId="6BDE4A47" w14:textId="77777777">
            <w:pPr>
              <w:pStyle w:val="documentsectionsectiontitle"/>
              <w:spacing w:before="90" w:line="420" w:lineRule="atLeast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50" name="Picture 100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24237" name="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5948" w:rsidP="007F34AD" w14:paraId="480CE784" w14:textId="07EBC2BC">
      <w:pPr>
        <w:pStyle w:val="p"/>
        <w:spacing w:line="340" w:lineRule="atLeast"/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</w:t>
      </w:r>
      <w:r w:rsidR="00F26F18"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</w:t>
      </w:r>
    </w:p>
    <w:p w:rsidR="00D37A60" w:rsidP="007F34AD" w14:paraId="729E2EE0" w14:textId="364E9202">
      <w:pPr>
        <w:pStyle w:val="p"/>
        <w:spacing w:line="340" w:lineRule="atLeast"/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   </w:t>
      </w:r>
      <w:r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>I, Kavieyarasu E, hereby declare that all the information mentioned above is true to the</w:t>
      </w:r>
      <w:r w:rsidR="00F06B1D"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  <w:t>best of my knowledge and belief.</w:t>
      </w:r>
    </w:p>
    <w:p w:rsidR="009156DE" w:rsidP="007F34AD" w14:paraId="5F74454A" w14:textId="77777777">
      <w:pPr>
        <w:pStyle w:val="p"/>
        <w:spacing w:line="340" w:lineRule="atLeast"/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</w:pPr>
    </w:p>
    <w:p w:rsidR="00237427" w:rsidP="007F34AD" w14:paraId="1975AADF" w14:textId="77777777">
      <w:pPr>
        <w:pStyle w:val="p"/>
        <w:spacing w:line="340" w:lineRule="atLeast"/>
        <w:rPr>
          <w:rStyle w:val="documentsinglecolumnCharacter"/>
          <w:rFonts w:ascii="Century Gothic" w:eastAsia="Century Gothic" w:hAnsi="Century Gothic" w:cs="Century Gothic"/>
          <w:color w:val="000000"/>
          <w:sz w:val="22"/>
          <w:szCs w:val="22"/>
        </w:rPr>
      </w:pPr>
    </w:p>
    <w:p w:rsidR="00921B43" w:rsidP="007F34AD" w14:paraId="5428C22D" w14:textId="065A8FA5">
      <w:pPr>
        <w:pStyle w:val="p"/>
        <w:spacing w:line="32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                      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DATE:</w:t>
      </w:r>
    </w:p>
    <w:p w:rsidR="00921B43" w:rsidP="005A756E" w14:paraId="3AAE1A0E" w14:textId="38675384">
      <w:pPr>
        <w:pStyle w:val="p"/>
        <w:spacing w:line="320" w:lineRule="atLeast"/>
        <w:ind w:left="144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PLACE: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Madurai                                                                          </w:t>
      </w:r>
      <w:r w:rsidRPr="00866893">
        <w:rPr>
          <w:rFonts w:ascii="Century Gothic" w:eastAsia="Century Gothic" w:hAnsi="Century Gothic" w:cs="Century Gothic"/>
          <w:b/>
          <w:bCs/>
          <w:sz w:val="22"/>
          <w:szCs w:val="22"/>
        </w:rPr>
        <w:t>Signature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19"/>
          </v:shape>
        </w:pict>
      </w:r>
    </w:p>
    <w:sectPr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480" w:right="480" w:bottom="480" w:left="4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63BF6FF-B5B8-43AA-8F2A-0A73E0EBA9DA}"/>
    <w:embedBold r:id="rId2" w:fontKey="{C83C8559-7FD7-4BA1-843E-6CCF319C642F}"/>
    <w:embedItalic r:id="rId3" w:fontKey="{9F5710A8-F460-4515-A24A-65D9EC99E9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2493" w14:paraId="3CDEDBC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76D0E" w14:paraId="74A883B0" w14:textId="77777777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2493" w14:paraId="7A052D8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2493" w14:paraId="4792CEE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76D0E" w14:paraId="1A2B478D" w14:textId="77777777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2493" w14:paraId="02E6858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2912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5792"/>
        </w:tabs>
        <w:ind w:left="5792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952"/>
        </w:tabs>
        <w:ind w:left="7952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52332F0"/>
    <w:multiLevelType w:val="hybridMultilevel"/>
    <w:tmpl w:val="D06693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587487"/>
    <w:multiLevelType w:val="hybridMultilevel"/>
    <w:tmpl w:val="401E13CE"/>
    <w:lvl w:ilvl="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</w:abstractNum>
  <w:abstractNum w:abstractNumId="7">
    <w:nsid w:val="20FC1E84"/>
    <w:multiLevelType w:val="hybridMultilevel"/>
    <w:tmpl w:val="AADE7222"/>
    <w:lvl w:ilvl="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0E"/>
    <w:rsid w:val="000042C5"/>
    <w:rsid w:val="000056A5"/>
    <w:rsid w:val="00012879"/>
    <w:rsid w:val="000276A9"/>
    <w:rsid w:val="00033FCC"/>
    <w:rsid w:val="00041214"/>
    <w:rsid w:val="000429B9"/>
    <w:rsid w:val="00050742"/>
    <w:rsid w:val="00057834"/>
    <w:rsid w:val="00060C14"/>
    <w:rsid w:val="00067649"/>
    <w:rsid w:val="000701DA"/>
    <w:rsid w:val="0007196A"/>
    <w:rsid w:val="000864A3"/>
    <w:rsid w:val="0008670F"/>
    <w:rsid w:val="00087198"/>
    <w:rsid w:val="000A3DF3"/>
    <w:rsid w:val="000A5E60"/>
    <w:rsid w:val="000B0010"/>
    <w:rsid w:val="000B2CDC"/>
    <w:rsid w:val="000D37CF"/>
    <w:rsid w:val="000E7CAB"/>
    <w:rsid w:val="001005EB"/>
    <w:rsid w:val="00114A17"/>
    <w:rsid w:val="001150A3"/>
    <w:rsid w:val="00132EEF"/>
    <w:rsid w:val="00141BED"/>
    <w:rsid w:val="0014479F"/>
    <w:rsid w:val="001610CB"/>
    <w:rsid w:val="0016361F"/>
    <w:rsid w:val="00167CE1"/>
    <w:rsid w:val="00167FD9"/>
    <w:rsid w:val="0017543E"/>
    <w:rsid w:val="00176B77"/>
    <w:rsid w:val="001801C2"/>
    <w:rsid w:val="0018144E"/>
    <w:rsid w:val="00187F1B"/>
    <w:rsid w:val="0019091C"/>
    <w:rsid w:val="0019195C"/>
    <w:rsid w:val="001A2C44"/>
    <w:rsid w:val="001B5DF1"/>
    <w:rsid w:val="001B6AAA"/>
    <w:rsid w:val="001B6BE6"/>
    <w:rsid w:val="001C534B"/>
    <w:rsid w:val="001C7966"/>
    <w:rsid w:val="001E5466"/>
    <w:rsid w:val="001F127D"/>
    <w:rsid w:val="001F38BC"/>
    <w:rsid w:val="001F6F91"/>
    <w:rsid w:val="00201C00"/>
    <w:rsid w:val="00203193"/>
    <w:rsid w:val="00207CF0"/>
    <w:rsid w:val="0021753B"/>
    <w:rsid w:val="00227CB6"/>
    <w:rsid w:val="00236074"/>
    <w:rsid w:val="00237427"/>
    <w:rsid w:val="00240A23"/>
    <w:rsid w:val="0024160C"/>
    <w:rsid w:val="00264C70"/>
    <w:rsid w:val="00270F7F"/>
    <w:rsid w:val="00277FF5"/>
    <w:rsid w:val="002A5CD8"/>
    <w:rsid w:val="002B220E"/>
    <w:rsid w:val="002B7F22"/>
    <w:rsid w:val="002C216F"/>
    <w:rsid w:val="002C31E7"/>
    <w:rsid w:val="002C4731"/>
    <w:rsid w:val="002C5D55"/>
    <w:rsid w:val="002E3904"/>
    <w:rsid w:val="002E66B3"/>
    <w:rsid w:val="002F04F2"/>
    <w:rsid w:val="003077CE"/>
    <w:rsid w:val="00331D0E"/>
    <w:rsid w:val="00343542"/>
    <w:rsid w:val="003514E3"/>
    <w:rsid w:val="00355948"/>
    <w:rsid w:val="00373488"/>
    <w:rsid w:val="0037676E"/>
    <w:rsid w:val="00376D0E"/>
    <w:rsid w:val="003776F7"/>
    <w:rsid w:val="003977D4"/>
    <w:rsid w:val="003A50E6"/>
    <w:rsid w:val="003A5A14"/>
    <w:rsid w:val="003C235B"/>
    <w:rsid w:val="003C5F55"/>
    <w:rsid w:val="003D6054"/>
    <w:rsid w:val="003F61D4"/>
    <w:rsid w:val="00402D20"/>
    <w:rsid w:val="004122D0"/>
    <w:rsid w:val="00421A14"/>
    <w:rsid w:val="0043587B"/>
    <w:rsid w:val="00435DD8"/>
    <w:rsid w:val="004529C1"/>
    <w:rsid w:val="00453071"/>
    <w:rsid w:val="00470A52"/>
    <w:rsid w:val="004842F0"/>
    <w:rsid w:val="00486445"/>
    <w:rsid w:val="004939DF"/>
    <w:rsid w:val="004A73DD"/>
    <w:rsid w:val="004B202C"/>
    <w:rsid w:val="004B60E2"/>
    <w:rsid w:val="004C7707"/>
    <w:rsid w:val="004E7C14"/>
    <w:rsid w:val="004F7A7E"/>
    <w:rsid w:val="005060C1"/>
    <w:rsid w:val="00506A04"/>
    <w:rsid w:val="0051445F"/>
    <w:rsid w:val="00514A56"/>
    <w:rsid w:val="00520F8C"/>
    <w:rsid w:val="00560B6D"/>
    <w:rsid w:val="00567711"/>
    <w:rsid w:val="005A36E6"/>
    <w:rsid w:val="005A756E"/>
    <w:rsid w:val="005D39C2"/>
    <w:rsid w:val="005F1991"/>
    <w:rsid w:val="005F3610"/>
    <w:rsid w:val="005F6401"/>
    <w:rsid w:val="006035A7"/>
    <w:rsid w:val="006110F0"/>
    <w:rsid w:val="00623795"/>
    <w:rsid w:val="00631A75"/>
    <w:rsid w:val="006433A2"/>
    <w:rsid w:val="00654E0A"/>
    <w:rsid w:val="00656553"/>
    <w:rsid w:val="00657018"/>
    <w:rsid w:val="006654F4"/>
    <w:rsid w:val="00675910"/>
    <w:rsid w:val="00677C5A"/>
    <w:rsid w:val="00683E0A"/>
    <w:rsid w:val="00691F1D"/>
    <w:rsid w:val="00692211"/>
    <w:rsid w:val="006A3370"/>
    <w:rsid w:val="006B281E"/>
    <w:rsid w:val="006B45FA"/>
    <w:rsid w:val="006B6ED5"/>
    <w:rsid w:val="006C012C"/>
    <w:rsid w:val="006D093A"/>
    <w:rsid w:val="006E7285"/>
    <w:rsid w:val="006F276F"/>
    <w:rsid w:val="00703B16"/>
    <w:rsid w:val="00710B46"/>
    <w:rsid w:val="00712493"/>
    <w:rsid w:val="007168DD"/>
    <w:rsid w:val="00732BE7"/>
    <w:rsid w:val="00734B79"/>
    <w:rsid w:val="00736B8F"/>
    <w:rsid w:val="00756A87"/>
    <w:rsid w:val="007663DD"/>
    <w:rsid w:val="007863BF"/>
    <w:rsid w:val="007946E9"/>
    <w:rsid w:val="0079470A"/>
    <w:rsid w:val="007A501F"/>
    <w:rsid w:val="007B3E00"/>
    <w:rsid w:val="007B6E20"/>
    <w:rsid w:val="007D1529"/>
    <w:rsid w:val="007F1C3F"/>
    <w:rsid w:val="007F34AD"/>
    <w:rsid w:val="00807DA4"/>
    <w:rsid w:val="0082404C"/>
    <w:rsid w:val="00824946"/>
    <w:rsid w:val="00825E76"/>
    <w:rsid w:val="008434E7"/>
    <w:rsid w:val="0084459A"/>
    <w:rsid w:val="00853A9F"/>
    <w:rsid w:val="0085756E"/>
    <w:rsid w:val="00866893"/>
    <w:rsid w:val="008669B6"/>
    <w:rsid w:val="008740E6"/>
    <w:rsid w:val="008A470C"/>
    <w:rsid w:val="008B618E"/>
    <w:rsid w:val="008D7621"/>
    <w:rsid w:val="008E0146"/>
    <w:rsid w:val="008E2A97"/>
    <w:rsid w:val="008F1296"/>
    <w:rsid w:val="008F175E"/>
    <w:rsid w:val="00901200"/>
    <w:rsid w:val="00905FAE"/>
    <w:rsid w:val="00906D0E"/>
    <w:rsid w:val="009156DE"/>
    <w:rsid w:val="0091600D"/>
    <w:rsid w:val="00921B43"/>
    <w:rsid w:val="00955D79"/>
    <w:rsid w:val="009666C7"/>
    <w:rsid w:val="009741F8"/>
    <w:rsid w:val="00976473"/>
    <w:rsid w:val="00976481"/>
    <w:rsid w:val="009837F8"/>
    <w:rsid w:val="009A4FEA"/>
    <w:rsid w:val="009C0134"/>
    <w:rsid w:val="009E2648"/>
    <w:rsid w:val="00A0406E"/>
    <w:rsid w:val="00A04B35"/>
    <w:rsid w:val="00A1035B"/>
    <w:rsid w:val="00A146C6"/>
    <w:rsid w:val="00A200C2"/>
    <w:rsid w:val="00A347A1"/>
    <w:rsid w:val="00A428EA"/>
    <w:rsid w:val="00A5135F"/>
    <w:rsid w:val="00A5143B"/>
    <w:rsid w:val="00A60D30"/>
    <w:rsid w:val="00A67A6A"/>
    <w:rsid w:val="00A849F3"/>
    <w:rsid w:val="00A8767D"/>
    <w:rsid w:val="00A90C41"/>
    <w:rsid w:val="00A91BF5"/>
    <w:rsid w:val="00AA19FD"/>
    <w:rsid w:val="00AA34E6"/>
    <w:rsid w:val="00AA5F26"/>
    <w:rsid w:val="00AB269B"/>
    <w:rsid w:val="00AB666E"/>
    <w:rsid w:val="00AC3B35"/>
    <w:rsid w:val="00AD5E0F"/>
    <w:rsid w:val="00AE70EF"/>
    <w:rsid w:val="00AF1BAC"/>
    <w:rsid w:val="00AF3DB5"/>
    <w:rsid w:val="00AF3E07"/>
    <w:rsid w:val="00B048B3"/>
    <w:rsid w:val="00B219AC"/>
    <w:rsid w:val="00B25878"/>
    <w:rsid w:val="00B279A3"/>
    <w:rsid w:val="00B35DD7"/>
    <w:rsid w:val="00B6644D"/>
    <w:rsid w:val="00BA3970"/>
    <w:rsid w:val="00BA64F7"/>
    <w:rsid w:val="00BA6BF3"/>
    <w:rsid w:val="00BB4238"/>
    <w:rsid w:val="00BB4686"/>
    <w:rsid w:val="00BE34C0"/>
    <w:rsid w:val="00BF5C52"/>
    <w:rsid w:val="00C0206E"/>
    <w:rsid w:val="00C05107"/>
    <w:rsid w:val="00C053A4"/>
    <w:rsid w:val="00C119C2"/>
    <w:rsid w:val="00C52C85"/>
    <w:rsid w:val="00C5301F"/>
    <w:rsid w:val="00C66E30"/>
    <w:rsid w:val="00C7348E"/>
    <w:rsid w:val="00C75F01"/>
    <w:rsid w:val="00C8024A"/>
    <w:rsid w:val="00C9414D"/>
    <w:rsid w:val="00C95EDC"/>
    <w:rsid w:val="00CA1590"/>
    <w:rsid w:val="00CA206C"/>
    <w:rsid w:val="00CA5265"/>
    <w:rsid w:val="00CA6F21"/>
    <w:rsid w:val="00CB1767"/>
    <w:rsid w:val="00CB496C"/>
    <w:rsid w:val="00CB6342"/>
    <w:rsid w:val="00CC2CB1"/>
    <w:rsid w:val="00CD1917"/>
    <w:rsid w:val="00CD4D9B"/>
    <w:rsid w:val="00CE1491"/>
    <w:rsid w:val="00CE5BF0"/>
    <w:rsid w:val="00CF1F55"/>
    <w:rsid w:val="00D21E7A"/>
    <w:rsid w:val="00D34EA2"/>
    <w:rsid w:val="00D37A60"/>
    <w:rsid w:val="00D508F6"/>
    <w:rsid w:val="00D63783"/>
    <w:rsid w:val="00D729BC"/>
    <w:rsid w:val="00D833ED"/>
    <w:rsid w:val="00D919E8"/>
    <w:rsid w:val="00DA43A9"/>
    <w:rsid w:val="00DA4669"/>
    <w:rsid w:val="00DB0F7C"/>
    <w:rsid w:val="00DB4571"/>
    <w:rsid w:val="00DC0529"/>
    <w:rsid w:val="00DD3DF5"/>
    <w:rsid w:val="00DE019C"/>
    <w:rsid w:val="00DF14D1"/>
    <w:rsid w:val="00DF1C5D"/>
    <w:rsid w:val="00DF7F84"/>
    <w:rsid w:val="00E107FC"/>
    <w:rsid w:val="00E2108A"/>
    <w:rsid w:val="00E31CF9"/>
    <w:rsid w:val="00E334B7"/>
    <w:rsid w:val="00E37116"/>
    <w:rsid w:val="00E41081"/>
    <w:rsid w:val="00E55D6E"/>
    <w:rsid w:val="00E56375"/>
    <w:rsid w:val="00E70E5B"/>
    <w:rsid w:val="00E71BA8"/>
    <w:rsid w:val="00E737AE"/>
    <w:rsid w:val="00E862AB"/>
    <w:rsid w:val="00E9702C"/>
    <w:rsid w:val="00EA3BA4"/>
    <w:rsid w:val="00EA73B8"/>
    <w:rsid w:val="00EB34EA"/>
    <w:rsid w:val="00EB3AA0"/>
    <w:rsid w:val="00EB68A6"/>
    <w:rsid w:val="00EB78A3"/>
    <w:rsid w:val="00EC26E6"/>
    <w:rsid w:val="00EF53C8"/>
    <w:rsid w:val="00F00058"/>
    <w:rsid w:val="00F06B1D"/>
    <w:rsid w:val="00F10139"/>
    <w:rsid w:val="00F13943"/>
    <w:rsid w:val="00F15BBB"/>
    <w:rsid w:val="00F21A3F"/>
    <w:rsid w:val="00F23615"/>
    <w:rsid w:val="00F24D78"/>
    <w:rsid w:val="00F26719"/>
    <w:rsid w:val="00F26F18"/>
    <w:rsid w:val="00F46DF8"/>
    <w:rsid w:val="00F502B9"/>
    <w:rsid w:val="00F50BBC"/>
    <w:rsid w:val="00F540CD"/>
    <w:rsid w:val="00F620C4"/>
    <w:rsid w:val="00F63862"/>
    <w:rsid w:val="00F6427C"/>
    <w:rsid w:val="00F64292"/>
    <w:rsid w:val="00F87B81"/>
    <w:rsid w:val="00F96820"/>
    <w:rsid w:val="00FA0900"/>
    <w:rsid w:val="00FA6E51"/>
    <w:rsid w:val="00FB0735"/>
    <w:rsid w:val="00FD1F99"/>
    <w:rsid w:val="00FE7B82"/>
    <w:rsid w:val="00FF18E6"/>
    <w:rsid w:val="00FF23CF"/>
    <w:rsid w:val="00FF2499"/>
    <w:rsid w:val="00FF7D4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6656DF0-2200-4A43-92AD-178B9868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divfirstsection">
    <w:name w:val="document_div_firstsection"/>
    <w:basedOn w:val="Normal"/>
  </w:style>
  <w:style w:type="paragraph" w:customStyle="1" w:styleId="documentSECTIONNAMEdivfirstparagraph">
    <w:name w:val="document_SECTION_NAME_div_firstparagraph"/>
    <w:basedOn w:val="Normal"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820" w:lineRule="atLeast"/>
    </w:pPr>
    <w:rPr>
      <w:b/>
      <w:bCs/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color w:val="252932"/>
      <w:sz w:val="32"/>
      <w:szCs w:val="32"/>
    </w:rPr>
  </w:style>
  <w:style w:type="paragraph" w:customStyle="1" w:styleId="documentsection">
    <w:name w:val="document_section"/>
    <w:basedOn w:val="Normal"/>
  </w:style>
  <w:style w:type="paragraph" w:customStyle="1" w:styleId="documentSECTIONCNTCdivfirstparagraph">
    <w:name w:val="document_SECTION_CNTC_div_firstparagraph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UMMdivfirstparagraph">
    <w:name w:val="document_SECTION_SUMM_div_first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documenticonCell">
    <w:name w:val="document_iconCell"/>
    <w:basedOn w:val="DefaultParagraphFont"/>
  </w:style>
  <w:style w:type="paragraph" w:customStyle="1" w:styleId="documentsectionheadingIcon">
    <w:name w:val="document_section_headingIcon"/>
    <w:basedOn w:val="Normal"/>
  </w:style>
  <w:style w:type="character" w:customStyle="1" w:styleId="documenttitleCell">
    <w:name w:val="document_titleCell"/>
    <w:basedOn w:val="DefaultParagraphFont"/>
  </w:style>
  <w:style w:type="paragraph" w:customStyle="1" w:styleId="documentsectionsectiontitle">
    <w:name w:val="document_section_sectiontitle"/>
    <w:basedOn w:val="Normal"/>
    <w:pPr>
      <w:pBdr>
        <w:left w:val="none" w:sz="0" w:space="8" w:color="auto"/>
      </w:pBdr>
    </w:pPr>
  </w:style>
  <w:style w:type="character" w:customStyle="1" w:styleId="documentsectionsectiontitleCharacter">
    <w:name w:val="document_section_sectiontitle Character"/>
    <w:basedOn w:val="DefaultParagraphFont"/>
  </w:style>
  <w:style w:type="table" w:customStyle="1" w:styleId="documentheading">
    <w:name w:val="document_heading"/>
    <w:basedOn w:val="TableNormal"/>
    <w:tblPr/>
  </w:style>
  <w:style w:type="paragraph" w:customStyle="1" w:styleId="documentrtngSecdivparagraph">
    <w:name w:val="document_rtngSec_div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ratingfieldp">
    <w:name w:val="document_ratingfield_p"/>
    <w:basedOn w:val="DefaultParagraphFont"/>
  </w:style>
  <w:style w:type="character" w:customStyle="1" w:styleId="documentrating-wrapper">
    <w:name w:val="document_rating-wrapper"/>
    <w:basedOn w:val="DefaultParagraphFont"/>
  </w:style>
  <w:style w:type="paragraph" w:customStyle="1" w:styleId="documenttxtright">
    <w:name w:val="document_txtright"/>
    <w:basedOn w:val="Normal"/>
    <w:pPr>
      <w:spacing w:line="260" w:lineRule="atLeast"/>
    </w:pPr>
  </w:style>
  <w:style w:type="character" w:customStyle="1" w:styleId="documenttxtrightCharacter">
    <w:name w:val="document_txtright Character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7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twocolparasinglecolumn">
    <w:name w:val="document_twocolpara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ocumentdivparagraph">
    <w:name w:val="document_div_paragraph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customStyle="1" w:styleId="documentdivparagraphParagraph">
    <w:name w:val="document_div_paragraph Paragraph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DF14D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F14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24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49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4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493"/>
    <w:rPr>
      <w:sz w:val="24"/>
      <w:szCs w:val="24"/>
    </w:rPr>
  </w:style>
  <w:style w:type="character" w:customStyle="1" w:styleId="documentsinglecolumnCharacter">
    <w:name w:val="document_singlecolumn Character"/>
    <w:basedOn w:val="DefaultParagraphFont"/>
    <w:rsid w:val="00D37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https://rdxfootmark.naukri.com/v2/track/openCv?trackingInfo=5f2c665fdb8d4e9c7b8ba9935d734ded134f4b0419514c4847440321091b5b58120b14031844515e0c435601514841481f0f2b561358191b195115495d0c00584e4209430247460c590858184508105042445b0c0f054e4108120211474a411b02154e49405d58380c4f03434c1b0b150a18444a411b0b15416a44564a141a245d43400108120211415d590150580f1b525a4553524f0e594c1a01150010445c4f446&amp;docType=docx" TargetMode="External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header" Target="header2.xml" /><Relationship Id="rId22" Type="http://schemas.openxmlformats.org/officeDocument/2006/relationships/footer" Target="footer1.xml" /><Relationship Id="rId23" Type="http://schemas.openxmlformats.org/officeDocument/2006/relationships/footer" Target="footer2.xml" /><Relationship Id="rId24" Type="http://schemas.openxmlformats.org/officeDocument/2006/relationships/header" Target="header3.xml" /><Relationship Id="rId25" Type="http://schemas.openxmlformats.org/officeDocument/2006/relationships/footer" Target="footer3.xml" /><Relationship Id="rId26" Type="http://schemas.openxmlformats.org/officeDocument/2006/relationships/theme" Target="theme/theme1.xml" /><Relationship Id="rId27" Type="http://schemas.openxmlformats.org/officeDocument/2006/relationships/numbering" Target="numbering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KAVIEYARASU E</vt:lpstr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KAVIEYARASU E</dc:title>
  <dc:creator>HP</dc:creator>
  <cp:lastModifiedBy>Kavieyarasu E</cp:lastModifiedBy>
  <cp:revision>329</cp:revision>
  <dcterms:created xsi:type="dcterms:W3CDTF">2023-06-03T04:22:00Z</dcterms:created>
  <dcterms:modified xsi:type="dcterms:W3CDTF">2025-03-05T12:04:00Z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30f0cba7-a195-4cbb-98dd-0ae5058bb8d5</vt:lpwstr>
  </property>
  <property fmtid="{D5CDD505-2E9C-101B-9397-08002B2CF9AE}" pid="3" name="x1ye=0">
    <vt:lpwstr>uHkAAB+LCAAAAAAABAAUmrd2g0AUBT+IgpxKcs6ZjhxFBgFfb7lw4WNZiN23987YMDyCswRCMwyDwCICsxxPoDSOsgItcigkcrH3qTsBTdbg+IyyxxdISkY3Rpvz4pTm4Q3f5zCt13NXvyognVa4Ul4FEdZrnGYQQb3EGg2w3YBUgCPbKQ1wJQ2nbMHKC3op2ET5LitplNGzsR5qkJVXAs9laBe2dCzwnUl9+s3v0xSg7KvwkYFGr1mb39zu4Yh</vt:lpwstr>
  </property>
  <property fmtid="{D5CDD505-2E9C-101B-9397-08002B2CF9AE}" pid="4" name="x1ye=1">
    <vt:lpwstr>96SE7vvRkq8aHZBIWVV3bPQHEcJlPB/I0qLtr/pICmxg80i3h/PqLbrLSNDcvT4bDN4zJNRtcY28sFHd20ZVW3zwZqTQMRuZsKtmzd/TvHoUSZ+RnsuBaygEDDyzq7pG5MS6hHV+5pfbR4/C6IcLDMqHQIY5+6yU9gAONcXNCj5RZckD8XuQVGHUIh0m1h2LPlM4r45ZxWDcCpe4QHqIpHGunRnsjgtd9zkpZzTlGC89IJEylbLseByRNQ3ytr/</vt:lpwstr>
  </property>
  <property fmtid="{D5CDD505-2E9C-101B-9397-08002B2CF9AE}" pid="5" name="x1ye=10">
    <vt:lpwstr>2sVvpY3o3SR//5mmfiRAfLpICR/1b7asccfNQ0jrMuVu6l0o0nXyZytor7RZH2W1jFhpE2lqvGQ5EPjxeC45S8FBB9IhugSskC9U3Z+bAjyocDV2jDrOH7XiRNfNiavrgBdmgul2hlQK2DbYjXI0qyAXQfFYBa0G6twZggMWs2GoaU3vwOBtMv32/FIOcNyVRjLtS1JYe13aS+xJoaimsmrtXbewhmJdKascN4zB+p3DVSIqU3pYurp/WaIb5R4</vt:lpwstr>
  </property>
  <property fmtid="{D5CDD505-2E9C-101B-9397-08002B2CF9AE}" pid="6" name="x1ye=100">
    <vt:lpwstr>SiXvCGQVfSbrpjvvI5eELDxZHDZnYb5z4SumJuSdHIYA6wNq9kRToLUEOFndt6PIzJ8z0otimvNQZyHiCDPdIoHq5ph40jb2LVD7sFaYT35C0jfjqw7OyJMJGsyudooIqqrChJlhKY0e4rw2IzE7dy0Ow9/OAiPXBxrGjYqzsKki4QNpOD1iNnKEx4wbhv7383xk53pwL7ZZiR1OS/u8YEsnr6hE0daAM/tdP/NWNGPmlDdx5RLB2EKJ9iOwzn1</vt:lpwstr>
  </property>
  <property fmtid="{D5CDD505-2E9C-101B-9397-08002B2CF9AE}" pid="7" name="x1ye=101">
    <vt:lpwstr>NnOwP6LhsVYE3cb+6JuHTO6ZvlX58NYAzY2zOD9vpjI2q5NZXYTm6t5xODuEpevMLERwa+ouMGNK/zsZ2ko9BF3wA51/jEbUWUV0OL3ZfYosTR4plX57IYMg0GDR8E4PTPU2xRnlhioUwN1lPPKD9ljEb8I4DNYNgDcJfFEpbYnrHtsyOHGNM2sVe+crf0xgfeu9OpVMcFxi1XMDaH64ayFQ7+SwECv4khVU7bHZqSQ2oYh1UsKbot1c9ADI+Pz</vt:lpwstr>
  </property>
  <property fmtid="{D5CDD505-2E9C-101B-9397-08002B2CF9AE}" pid="8" name="x1ye=102">
    <vt:lpwstr>mw64ZsOvGHQwaE0gTV0Zm9MZcWQ2ZTSNWnXJdM5MZdTtc+QQ1wYoTyx2OAenBftPPoDGrasfMMk1Jx+ipsjYDB32D82D3zVBNqYJMdjaqF2QoOCmefM4krwpLFD6hjMBH4RYsKaNbyFO0Gu1IfuS0xJz/PkYVqT5iumHzfIbf9MWi2sIUecEydLfd7xxbSmseAgv3fLAmtOVqZHNzy5CNfBmGzH7kTcEFtPqYypOOZy1EM2VMGrqPOYTlL614tW</vt:lpwstr>
  </property>
  <property fmtid="{D5CDD505-2E9C-101B-9397-08002B2CF9AE}" pid="9" name="x1ye=103">
    <vt:lpwstr>SnDR/zVwdRyKfO+L1PVeJ20Pw2fPiW3MHQFOPTkWLCOmYhjcL46MCvielhBWIDapBhTO8MIofGzaRRWCZkCy/RnLR8fQ/ivXr1lE/IBxH1c/RXGBML40vE6MmmvOuxeTG2oLxrJs0LDqwUY+UJRTxtUzE1TOv7RM48yxi3xL1j/+vMxUVDJkpr3SLu0SI2nd0x0gpdds+NodQvcoRR3nTb7VgXEg2zG4T8LEyYg7mhcwyrCu8DiJ4ZmRjaL2o63</vt:lpwstr>
  </property>
  <property fmtid="{D5CDD505-2E9C-101B-9397-08002B2CF9AE}" pid="10" name="x1ye=104">
    <vt:lpwstr>/gKuMVQIRabRuiJLQ91jCV6isq/zkx2jzYj5fo9omjjL0Wlh+Mk+S27qyeGxSs0kQ6Z4uhW3nyaN1y42p0EBjc7GpaDlJ16hwOD2CGfyBtqcWoeKWe/GCCmACiwfYLuL2zY3VDcXgZNRh44/f784BcPSijl9s1kYHcRWwRFe5BzxK0DM3wM/uRH98K/g0ssFD4zS08geAoFgzPT6qgn31GAaXbFzb6xo1AwAO1eidjoh+GzS+l+45mAkfdvDUC5</vt:lpwstr>
  </property>
  <property fmtid="{D5CDD505-2E9C-101B-9397-08002B2CF9AE}" pid="11" name="x1ye=105">
    <vt:lpwstr>GkoUuM9g14mBvamuf+Uh3DvZ8kGrTiCtGd9bu4le/dL7xp3OHrQMutU/D0iV/9rP1BZ2SMROicZ7+aCRDc2vDzddmRJ9+sB8QzduP/bCuAG9pK5WrBjG5zkuP82yfIUNCKUyaGvTbBQylozbxCNLG4v5G6me2HE9aeOgUQMNnkDKDWKrX5mmIIJZufRVBIw6t5qSCiR/llCN0XG56hjAsvfjp2hWxpz/Bd3GNNsnYHBy+UAZOH8x4hbCtN0MW+8</vt:lpwstr>
  </property>
  <property fmtid="{D5CDD505-2E9C-101B-9397-08002B2CF9AE}" pid="12" name="x1ye=106">
    <vt:lpwstr>nWrgCSmKhhGx2fWf06bYsyxUTo0YbpKphba7fJrE35l2ONgHks8+Ul2mrB4/61d4APncg4KzenicNFK4JZM3doR6cF1yiDzwnarBlc192KHPiaNu90EOZ27W61n0RtYhbVRUuAcQdAuIy4i9C8FPLp2rC7eIAJJz8ROX71EvG7GlIhbWpt9xAW2y8wnUQJbLkABDPvo9dWuRNE2M7PnCbxN2Q/8fmSNcnViG5Tik78TkuXnl6yXeF1PCAb7A9fx</vt:lpwstr>
  </property>
  <property fmtid="{D5CDD505-2E9C-101B-9397-08002B2CF9AE}" pid="13" name="x1ye=107">
    <vt:lpwstr>hhycACsDtUXHWUVWITL2iPCKPIzGbfv+W0t5sQyEL23vM9TETEMMkBWvPjY2S9b4pxE7Jp6NhxjEIqSFFAwY8r8NAL/7mHPjkxNXDTNdz918HO1P4doF5lHnQhtLQp5ePbbS56am45F1V+n11wSCjgrlA1FvjLlbGuQF9I1/A4uzwvj/anlW9+jIbpFFzVBagj1PRhrAiMM/NftTLQ9qDtO0Pz9ZC4ABl0Rwr7WSmk6RSxLfddnIi+nqwszPTqW</vt:lpwstr>
  </property>
  <property fmtid="{D5CDD505-2E9C-101B-9397-08002B2CF9AE}" pid="14" name="x1ye=108">
    <vt:lpwstr>90iZJkNkXqvw9f4hcr4W5WRzZzDaCJ43E4OqaYzRuqQoRuctHZEa4SS1575jf0Ml9/PxsMVo7/DWODKlNA485sG77tPrN+TmVVEGn23rS0Za2GZfPee6wC8PNaGF3YWo6PY1yzPz9+s965p1nIEBqDKfuFMdTfE49RFof9W/0KiJTiRaPRGJKoTP1++hBgHBajn1WOppSJgdC2+lUqUDeLr2i+R44lyWEymGE3rKdWY9X2PvvQnnG7TNfQrPRic</vt:lpwstr>
  </property>
  <property fmtid="{D5CDD505-2E9C-101B-9397-08002B2CF9AE}" pid="15" name="x1ye=109">
    <vt:lpwstr>5CbEKFpSUPFeyGRiza3sN6VQ+TxvPtqOeg88eRnQwtZf21IJ6SyH1LmfzWrpc0zHME64zJkYfCDK8CkTX+yO5YQ33DqTFSWPMD5k3ALEK1p70+btsziJgnc4rEHmiDN8iAfkhpypg+LOWlxtP3czXb/oe2AdyIf9+jE16Q5ysKNWxPE1zoh03ksQFgYZIWKd3rihPmTFkVkeq+NuBdLpwJ9iQtNPboORJWAa+z+M0sD4xjP7Ch6IKZ2F2dFVSVg</vt:lpwstr>
  </property>
  <property fmtid="{D5CDD505-2E9C-101B-9397-08002B2CF9AE}" pid="16" name="x1ye=11">
    <vt:lpwstr>nijK2HS/oqcLW1UZEV1WTzv1yzcrZKoxzmzC7z9buaI9fO9vylHCFblG4etz7hs6EJN7TEXV3X2C+JWEhnh2oTS1C3xoZBKJWv4y9xIZxtTkTkqLgpJSZSIw6YCB4cBdtNCX4wNXaO/AdY7jQS7qbzQuiCYDzuJ7CrpmPWFMWVTOgzeKvmHakwzKgUGKrJqbxPPi47NNSBT1nBjieH5scIJA+PCihs14gLk8SWpgaewZF+Ieisy+jRAKqfy7Ea3</vt:lpwstr>
  </property>
  <property fmtid="{D5CDD505-2E9C-101B-9397-08002B2CF9AE}" pid="17" name="x1ye=110">
    <vt:lpwstr>VLIhE/Gl3+BKE0FypPr+iZJY1yiBfbVCZm9cZ+Rj8JfwmffFK8ohugwO4+mzixS+BEFVa47wbcQB7fhHD+4l1zJnz992Jecgegd6esGc1sKwjNTOAE459CBOK6MeekZCfcL5prBLh6VAdCAL7cEh2rODmXVyd5/1I7+vjoEwYJ5CLTg2LF2tk0Nt0Obxk62Pf0hlU5nZ+o+ynp4sv07atv8etcjiWxq+xFfa/DgfYXc9bo9pi3cKUaZKsa2ZrMN</vt:lpwstr>
  </property>
  <property fmtid="{D5CDD505-2E9C-101B-9397-08002B2CF9AE}" pid="18" name="x1ye=111">
    <vt:lpwstr>Jsyq37SsGYF3uvJ9eH3qCOuiEjPCTu6JTmjFXiIfeojiVb3NBtwkMmukjciQjq4H/HSKMir4ZR170dUWAU/gldg1p7+nqrv6y+hhOpX9uaZRZZ+EDSjTMtAyV1QoRvNYvVgODYtUq5RaH5pl9rxR9cGcb2B9R7nbz1pTiM1xv49ery7zxZ3fwoX5Zy/b7Q3BVsZl90VDSt1MyxYq8Nqnvy1sj5Kyi9SD5m6mF8kUJZU3JqUTMvnw0U8xKTaaHYN</vt:lpwstr>
  </property>
  <property fmtid="{D5CDD505-2E9C-101B-9397-08002B2CF9AE}" pid="19" name="x1ye=112">
    <vt:lpwstr>iSQ6eXHfkfDj3oadxq/kn/kCr2nd29Z8/SSw/c+SGuSvwNydkD72p9QdNVL1Wf7s/HoK810O2glCGGSyCKsy9SW+vfMUQh2RrafiOdSHqkrvn/6ad/fJKNndeqbWX87Slb3WIwoEhKpxUYryFmLB73j2ZI4h9kD+PEN+QcxPhqZv+1mocThAztJ6MwM4DneWF1YV8Sosp2i/MT2WIxios3+FHiIDTNAGw5jou0I89xc1GhYocX8DyRxQQJju/d0</vt:lpwstr>
  </property>
  <property fmtid="{D5CDD505-2E9C-101B-9397-08002B2CF9AE}" pid="20" name="x1ye=113">
    <vt:lpwstr>xj64e6oJdhSgl8jtJgOvVmcQiagONQCgEk2IUJ/YIWNE+dys+6PVi8M94x982VXonie9vFghjOmB9OG/1HvJIHvzeAUJwhOz8/LugKP6ze8mMElUlZmLcNaD4qBnzjat0PtoVNYDRoJCN/BY0eSP3r/fTWwKxVaERrSqIy4AFtXghIe7a33X64BI/XjGE/QqM+O8E33mfzP4daXX9xkeqKVEgbk5No2NMAXo+rsFcaiR/ua2gmB9nXW8CMIsas+</vt:lpwstr>
  </property>
  <property fmtid="{D5CDD505-2E9C-101B-9397-08002B2CF9AE}" pid="21" name="x1ye=114">
    <vt:lpwstr>AwDQgn+uXTU86yW9IzGHYVqYhu4+2JcXcosa6cIajA5YlmUENr6CoU81WzAAflpp/8Zr5i6GzG+Hdt7bu4jT/N8rPdGmcvetvxbSSFLDhtZwuMEXRZ1KUrB8GcjsIBr8lpCMl8eWOKlVMMD/X8MW8n4Z6wgoxiFf208WSeFsTmzgz/1msaxuQQ/Ohih2dQXBMDmtnYm9anVbXDeeyMw1gwtcM9isBsx1AXr+T1+RDmyugJOf8jpMMtomGC25nBr</vt:lpwstr>
  </property>
  <property fmtid="{D5CDD505-2E9C-101B-9397-08002B2CF9AE}" pid="22" name="x1ye=115">
    <vt:lpwstr>SdIHbB3WdAo9g8SBtb3Gwa+IiMEg8dk8EiJ/CjagYevMr2+jopKijk3wBxdHox+PMkbIiinV9duyDMfgZMXHPmU6md66lo6AcbJjUK06ByACcjpYfykoBXkPnpdm1bVPkhoD8YqcAlKaVBs/kjGfJbKcXHXoxK1UnllBsmoCYOHa0IOdLthR1COQortoGLoghdC2Ly64LMNLdGl48ZvFdOrWbsw8oYKd9NrPn8Lifh440djcWXEgCyMMG4nNGwj</vt:lpwstr>
  </property>
  <property fmtid="{D5CDD505-2E9C-101B-9397-08002B2CF9AE}" pid="23" name="x1ye=116">
    <vt:lpwstr>1khaZF5bwQ/XsX8PFFcHNKiTCyLgNrW0ch8uawvWkCzy6V6qC26Roepor8GwJOGZbosL7zZhr1AKTVPNQZpi29teCesZ2UMwFWgFTlidlKOJ9Hf38Qi1zXUnoNXFClNUiqqmUa4EnM60AuVRlCywLMpAGhs2ICLAgaaA3sUskfWVrsm3VnIhVX0r2KcItxlV2SrAaxI9ts4jTKpq5b4VLjYnwnntvDFbEBGOdxrYCPEI2TNRxd00wDK38BHgJP0</vt:lpwstr>
  </property>
  <property fmtid="{D5CDD505-2E9C-101B-9397-08002B2CF9AE}" pid="24" name="x1ye=117">
    <vt:lpwstr>zoV0WDCKnilYMuThm2r4Kz5p/nFN3bhSVbL+2Zk1nug43ir35fhWyIdfQyDHdhRXjiyaBWHi66JbNywUTC15nWfLl+C1zu651HmHa/jcLo21eR6Ezxy0nb9puFiDZJjiiJ7zf921WPzCX+6iutKRTIOUZYVIOTT/Y2xC2+G/tBPdhUFyhz65wVFeyWNAbDGRY2MzMDd3vcER7AZ+4xYi5L0WljeL68XMOlGJ5iKVs8YVwd54CoQWGOE6pg/yqJT</vt:lpwstr>
  </property>
  <property fmtid="{D5CDD505-2E9C-101B-9397-08002B2CF9AE}" pid="25" name="x1ye=118">
    <vt:lpwstr>xAR47ncnnooJXY7TWy5mpZEjh9BlHnOYE5unMnXOpvM8OT08zvDH+PwVKPxWJ4huhT3M6HSW/qVf943qf/EawndgunFKSKkyuda0+F5wzgL8zpSUOVpqDfo3vo3STK7HBh/yLzPo6lrkzZmh1IZkLPhZ+byDMfFkTeJppxThN9oO2bQC9ynNnrkTAQn7c08Y40V6OK8M3+fs25xH7+z+FPMjddwl2oQ7gGpySL1JAqx+g596dRvSF/KECqRoWhy</vt:lpwstr>
  </property>
  <property fmtid="{D5CDD505-2E9C-101B-9397-08002B2CF9AE}" pid="26" name="x1ye=119">
    <vt:lpwstr>yEoWmPVASz+cSziL+JQeN7AVYZ8zdF46XOVnfFUudBt6CSB6hErE2ewQvyaH6VdPvezPVN0bOM+RyHc55bzxbk4p7IBLkrjK511rXWxNrM1kU8fFFW0pqNc88I3JDrumRmNjQ6pItyTzDRBmlDdJF9Bdtdk9CF11yc6tPAfVhVT7opQegTI1b2+gfa7KGZMM6FNp8SEHrE8jy04SJvQm4J3EV5hhiHAoU+YDaMLUE96bcVTTpPc5tE5id2h2Bd3</vt:lpwstr>
  </property>
  <property fmtid="{D5CDD505-2E9C-101B-9397-08002B2CF9AE}" pid="27" name="x1ye=12">
    <vt:lpwstr>KVxPcd4IXAZGXD+yR0XI3SDr6b2EZ58Dxu8SZITBp2Zh/JOGMEw0B2L1IzOkALRh/G8/vB5+pNHdddL/mj3AkKNUZNYsWNooz5wSDG+zpK4TX63RTsoA1HUfdM7q8wuvd+nFmCnYChEwmfgIAp0n9ibKedJiy5yZBDRnq4iV8vwjnM91pFhIqSPYJ8YWd62HP6XHqYfvw/tFWqFhP032aXwTbK5yp5eNj7Ov8YN/Xou6q5uHIAaSMgdMHpuDzQu</vt:lpwstr>
  </property>
  <property fmtid="{D5CDD505-2E9C-101B-9397-08002B2CF9AE}" pid="28" name="x1ye=120">
    <vt:lpwstr>7ALl6Ing1N11vmkmvqKDJKkZy9Ehdns5oF/KuIx1pJ/CV3cM27GW6shMgM/wvlJ82ixY4+R+fr4phkZB9iVD/NGD79E9+FY3Y7ZFQPut2Vg1qBFKV+WNcLAw2DIS4lBbO9rnIsWIMOcj4BiPDNxCXqTeIJEvfcsB+VmNQdrlyA49uWh5mRdCD/EoMLbT4SUsNQzA9pEN4BVJzGe+r6ExcO3I3QjZv9RwW0mYHkmMg9apsbIDN24LU9issJ1YOQg</vt:lpwstr>
  </property>
  <property fmtid="{D5CDD505-2E9C-101B-9397-08002B2CF9AE}" pid="29" name="x1ye=121">
    <vt:lpwstr>hkbDHA6R2bwSZBULf5vMVwLJLgMNGThwnW368fjkCh8mrbzrjF0e4qiXfsR8VlhPzUNwGqDuEL+aG+MJNSPXbWTRtyZqD8i2KuA2jsJhPestKBC6TvLz4spMMvy103M1iA503YfJ74u0goL40TyenqHWeZVZsvPp03/aUy9WhIcPBrYUCT416nf+IExNoi+gss9McWvsIC9wLPLlscEkuzC2CIzyLcAuPQIL7EvcVwYum1Ix1FMKSMoeooNJ0tW</vt:lpwstr>
  </property>
  <property fmtid="{D5CDD505-2E9C-101B-9397-08002B2CF9AE}" pid="30" name="x1ye=122">
    <vt:lpwstr>4U0pxdcI7bXmiLsSgqprCkhdr30AucZkF1LvGl1LsFxdsO/l66OOigAMJf+BAN06fegNxmrPhtL5csynWTryI3QGimobxCJandYVVoF38JSDbvDuDAyc1AEySn6IWs0JLivqfLYG2Jwij0pvGWsG/6YPfwdVenWBmv0rH2kKEw7YlCC8KOUqgCY5hmD1r93eW8/f3bCOW5hETgihGwjunCzsxzFPiyQDYIXNErk+1rXjuvmEqD8ouWIhBn9SK9D</vt:lpwstr>
  </property>
  <property fmtid="{D5CDD505-2E9C-101B-9397-08002B2CF9AE}" pid="31" name="x1ye=123">
    <vt:lpwstr>iQenrTHi9+YqWqij9dubM0vGtycN/c2001tOPFxfP3kDiBOect5BfALnjQ0ur7eiZEb+uDhIxund8VxUAg9theRAFRVuUVuEjaQz3c6+3tryv/++x+9aaN+uHkAAA==</vt:lpwstr>
  </property>
  <property fmtid="{D5CDD505-2E9C-101B-9397-08002B2CF9AE}" pid="32" name="x1ye=13">
    <vt:lpwstr>wGOugO9n8U7cEuW4zA5uTGzYuXPv+tMUGhIrMW7i0rFgQUxCcucX6DQITj7JkKM7i+Z9fRS9ev/yYPCERtzPadvKI56lO/oI/niVLQcsSQQZzn9H61sZjznsCEaBKyogDOx8qGtfSWdstrwAJNlbqiw+K6RtxUqBPN4j9XmzTkU3JZI5VfWbb9ut5Dm4dKGHco011US4w5v7hspPQJ0+vrjk6eoD7fD5SF3+8KnIPYlxs8SQwy7e4Uq0DeFplDZ</vt:lpwstr>
  </property>
  <property fmtid="{D5CDD505-2E9C-101B-9397-08002B2CF9AE}" pid="33" name="x1ye=14">
    <vt:lpwstr>CIR4QKn9RV9aW3FsPnPqcjgBj+ZQwyA5xsZ2U1s/zsd4Bcsx3G7WLjRNY5ComFhNnHWa05NbqLBbFnxO+k9Uyx3Go4jqnWfcQ5bwk/GbspHFnaBdkJI8+JzRaFFPz7uUO6H1UJLxSWaMjackQK2wXRf/WiYbe61RPMY+insLQFNSeRSziWqgIC0FZNhnSK2ilWCf3xd3YTgrqCRvc2puVDqr7f81nlyyybcWkWLATlvTq77mWpb29cvJgf/EtEw</vt:lpwstr>
  </property>
  <property fmtid="{D5CDD505-2E9C-101B-9397-08002B2CF9AE}" pid="34" name="x1ye=15">
    <vt:lpwstr>kVK1lN/VAQB9YuW9sR752Bh48HsWFMnincXagUeCgbSgoIEYiLQlMeAV9f2yEDrPp+OZR9ycipJ6BtFYcEff1N0GfV44hyrbeTRYOy5sLsv35KTN90b3DUggNmYlL56udFz534TTUxQy3XPRx0okRg1mMzqleccBn4mWYC/8tDAtcjbE6Qu4FiSn+P5As2umoOkQoySdZZutFQSUoIDmbDy+6ViILrBTcetMVcs53XsuidiIrC6SOE7c5f08ZZf</vt:lpwstr>
  </property>
  <property fmtid="{D5CDD505-2E9C-101B-9397-08002B2CF9AE}" pid="35" name="x1ye=16">
    <vt:lpwstr>xuGP1dBlsoy8f/Ko/fUuvNrmj2rYO5O88PFId3eaIjPx6iLJwh1Zk3BcUI5jo0Y4Ue9+BHP7JfQ3SY8oj2B6FF2ybXqnB/BWkM/lFmBfM6lC+6yZ6bTfQZqmESRrhwySQ/sE3+T1Sk9BCW5h3jB3OxkAN0brZ0xjC4lNh/x33BsrqIig02V92+Q3iLpMMU6YAfScmilCujMtGOSXnI7TaiuD84+ID3kv1n9RXyZuecBB1E9zEOWO2n97i90JssV</vt:lpwstr>
  </property>
  <property fmtid="{D5CDD505-2E9C-101B-9397-08002B2CF9AE}" pid="36" name="x1ye=17">
    <vt:lpwstr>VQSQJ2SK3z3LiS2uHooluOQkWANzU5l1XYMCsojqnFi3LdP0cWZZTu0uc2JhPktDCzfmr528hYWTC35oyhVSzZ+oJSClPKCKE2f5J/mCGUu6jCz1IVvfc437t1yCRcwikDof32dS9G3phzFSVYQhVBt6JLWSLPa2UPIow/TlMsF+T2kv8VoYZh7QXQ2N4Aa3DkhI5pE+rUqILNkbyykoAamMZcZ3S9cBoHHu+KPrpT/dy5Cmao7ln9vxLGkajxv</vt:lpwstr>
  </property>
  <property fmtid="{D5CDD505-2E9C-101B-9397-08002B2CF9AE}" pid="37" name="x1ye=18">
    <vt:lpwstr>nvjCdqGhXEc9TqE7ltPdYZkRm8wnCeHWMosyjZD/XW7P61rpWRy+JQq8GN1Nfqc3etNwoWv+6Mu5zLYZ2i25yvtER9GggO1MJ5pNWFU/Gs53l5fPQfg/ku9vFKOBKj9X3AYofHgZZ8FI7WcVS0o23e4ChGO3/jqD5P00NFldAwNJHHIEah3uwEZ1+4BwMp1vWzJwo+8zmgY0ru8pt5HwqZM35vpHoVchJqb8qZ5JLvyxbs0LhMSM8GsIVVdouqp</vt:lpwstr>
  </property>
  <property fmtid="{D5CDD505-2E9C-101B-9397-08002B2CF9AE}" pid="38" name="x1ye=19">
    <vt:lpwstr>sAotgNf74GzZdrgWKe9C+YgkRYv+feeBI7oXcpFmrB7bJry2D5lx/W6oWRjzzU2DgkM6sUC3oCUnOMSDMuJ7zpBKBtyEIKzUm8EfRQcegVvPfFa4cgfb5G6hesNE0klkPAImtii2LrYrH1kx8nURFE7bxMFY2OnLHmQZD3ajZiFGEEnoSiiBdFXwO8wokoUeVYUxFzkAOFhkKmx7D7waIRmqLbPxEeVHCvCfE8oE1Q0qLidtGQMgQ1b7+cJ6Tk+</vt:lpwstr>
  </property>
  <property fmtid="{D5CDD505-2E9C-101B-9397-08002B2CF9AE}" pid="39" name="x1ye=2">
    <vt:lpwstr>S4XbyqDYjW9EmAzh6tCnDBJd85zVeARxmTYLbBQ1opkIhZfDbNOJg38uR95JkWjfr42ufnVHxGGaAPREXkSDhkazDw+kXHJ8ZGavhdJqn7fhJY2jl9PyNBzxw37APsqpskBi66OjYzJQoR0yVQMwImDEHADl2g5txAg3E2aQQj3+7WUHXpSsWhyVXuNKi7XLYDMhCsgezCcSzvSr3RVcv7arMU44Kqy5/Pe5yiYyGZ3MtcHvmE/Sx00KrNg/Iep</vt:lpwstr>
  </property>
  <property fmtid="{D5CDD505-2E9C-101B-9397-08002B2CF9AE}" pid="40" name="x1ye=20">
    <vt:lpwstr>U+0PaGbouXuqeWZ8a1J3GnnGHFCFSJNH8461FHhh7c+UusY8T7Z9tJGpS9E3CSgOCesXTAa5p1mRaS3Vni7KkYumDJHTi5HUiB5nK53LjLFgnXJRhQINI84WFGk0rFi0TjugG+hDFz4RRVzx/eGM3uOE3BDBXZ2+t46tltbKMuYZ63jWHAsqZkr2CKWMZ0ciSqQCfaELCCioxbkQNp7+EuQgL/5jKpj+JViUsJcfEBY4p6KdjtRZ+GslxHF9Onv</vt:lpwstr>
  </property>
  <property fmtid="{D5CDD505-2E9C-101B-9397-08002B2CF9AE}" pid="41" name="x1ye=21">
    <vt:lpwstr>kyev0KCeEbhr2dAQFAsZG3P9Yv9JaBsBO53dxvoOPnKyVIWIywCnV3BsBWekq3biIs6AawNJChQdjhsPH4RWa4HZYoLFoL71v11CUoFOGfeRBZVe38KyL7Btw/uMZ4JNVY5lI9YxsX4mA5jlg4prjIfGcoq1JcL5u64r/sZ9WUKOmISsXQmhvye7x7v2pzkF8X2zwrQgoWivWNjwJINTfZNw3VWYuvNdXjzvNN4x3JJZgTcnzpf3umjrw3+rm2j</vt:lpwstr>
  </property>
  <property fmtid="{D5CDD505-2E9C-101B-9397-08002B2CF9AE}" pid="42" name="x1ye=22">
    <vt:lpwstr>MD1+D8Ie2h6Q+bhlQQlMS05TkosaUyEvNEO64oRCUGAgT+BEBfC99M6/0D8DnEXaiKVomGiR6tWhZYmPrfAE09i4EVaoeuQDXs7TNsILAxQHN3e58cEooYMhA9R6BEPkZV7jUIEp6vqMgnoEvKQnMgmaNa3SvRkIJk4H6Mu7TuzBSUmJmcAk8CEswHoPp0BMDx7adne2uq0eCgbtZXLgNwYRkqMuHzBVysR2BiUMIfGJiwEbJwqn03dK+74XMtG</vt:lpwstr>
  </property>
  <property fmtid="{D5CDD505-2E9C-101B-9397-08002B2CF9AE}" pid="43" name="x1ye=23">
    <vt:lpwstr>pQBkteVR/qUJXCkbnj2kuNGaXn0OSVDvfc2SuktGuxcHizXMyP5mOtE8aK0joH8IlX+OEXvBN88ae3jhyg6OxIlhI00ITzYZ7Yt+4Jtm0XUoudp7ugafqFlNsEmSoPtF8E+JokPiwKqkZU0mHt2C974ySIMVG1eTxVsghxnqB0v05Hedm5pOtwpcjUnpSVqMtPs1b5QILL2jGSkNEjO5dtpo1HA4Vxmx9ziBuWSRLYHgzqo+bZCtt3r9l1oBA1J</vt:lpwstr>
  </property>
  <property fmtid="{D5CDD505-2E9C-101B-9397-08002B2CF9AE}" pid="44" name="x1ye=24">
    <vt:lpwstr>5I8MKWAxDnS7yHwqnNa0sK+V337w7R0VTjN4HkE8y+jkavNif7SXUPpjRWc3NJuvSzaTVgcikoeFY4a8LKJYu8cDH0aNEK3GbTQc2UNB+Nj6aSnXGN3KYH6ZA5FiyqvfyCyRoxfP+eJo1s6zZFuZ2XmFE5urLO8YbV+vsKKwLFx/mHmG38kzYZNpEZQDUK6vzdHg3HYe+UADiA5lqTC2Dx0MhAzBFYSilARrxkxgvvJF8J7DF8ws+Q6LBw0sb5Y</vt:lpwstr>
  </property>
  <property fmtid="{D5CDD505-2E9C-101B-9397-08002B2CF9AE}" pid="45" name="x1ye=25">
    <vt:lpwstr>cqQdodrMrTQueHD/q6+jO2s+GFTGel1u3Etg+HHkCONkprExIHVrOE0myNZTzaUmlx3LjxCroYX0WlMeGZVi/z1WU+4J+xPcALdpPRrEVdjpK2K7CPcBsNN8poiSjN7iB4+jkJeLZ+Awf1MtGCYEdz8ihjXBPoMd/hvhUo6BIy2d0SwJGf+PgCSqYuCceK5Jc4Yabv524rFElqdyG3DvDOlxqafRljulkP16Zlsn3fXG85w53WHduJAujpkLMp8</vt:lpwstr>
  </property>
  <property fmtid="{D5CDD505-2E9C-101B-9397-08002B2CF9AE}" pid="46" name="x1ye=26">
    <vt:lpwstr>lxM1qMsa1P8fF1gp/fKHg9+Dpz4us3lEjGwvj4L/JKASewcP7IrVd9QO6pUOZUlWsrVyFsGAeyzQ1wlvJrXzzM5QV0FY8D6fczEIjg85ajp4jQKDY2PA7vRJ4vaC8dJNVFZYY21MtIiSt8BsA4XXH+XZt07iqPfPBHfofoeuRK7KiP475YfhrteOnsJRR+fKLmiTYl4Ovw94xH3uX4eQ5/s02LtPZL+Dw6k9vZpkpHA/X9zH2f9DrQA3s9lKKsP</vt:lpwstr>
  </property>
  <property fmtid="{D5CDD505-2E9C-101B-9397-08002B2CF9AE}" pid="47" name="x1ye=27">
    <vt:lpwstr>UcR0/l7iL6DM4QTP9TPsiXq/496dZMfWqiotrm3dBQGMg5XFGSPDqTxY6C1CorBq9rMivmFdv4x4SPn0xinh0HVsUxfk34ei0k54+sHgo+06H6dRFhHJFi7Ds6TlxPx1Q+btysD6Dk0LbfigHS8EbM6hAFhHo+kTApXP9cKqGTXlUcGlFaK5VPYFVZouwCuzozKfFWtv/omag1vTmqJ+P6yOOYUhvmamun3BKd8QAB5A176IU9MAgbuwdGlRkuG</vt:lpwstr>
  </property>
  <property fmtid="{D5CDD505-2E9C-101B-9397-08002B2CF9AE}" pid="48" name="x1ye=28">
    <vt:lpwstr>nIwV58onPcVn9fePBLsyLUrF1l2Dru9vkSCi5vd7QL/Id0cXknUlae5Owtj3z9Mw5xacThHJt+nLhPRZe+r7Tilk+sn542ytITssH1lw9oXe+XD26/DGJLH+VzUq92xlwXkJrfAKVU074IUMho5cBjXx03RTkv1JEIw4FFHLUbVFzqSURiuxl63BzYT5YghiUjbQV4HHOuxyFUTC9eLl5DXgCg8crZgTsx0oW/BzZtbl9zbMNAk/1mdOojJOdu6</vt:lpwstr>
  </property>
  <property fmtid="{D5CDD505-2E9C-101B-9397-08002B2CF9AE}" pid="49" name="x1ye=29">
    <vt:lpwstr>aRNoOoHMnNeSc2JkxdhhZchr5fpqp9MtqxAn6YEqAuHBfpVwJDeTTk4wC7TXoJaB26G7nvCBRtPAukz7GyHjTasyuyRkqQkBC/OUEOCyaPTa3ttJrV5ukVIioIVCTR/8KmdEDwJOxR478YPTCzaAyObi+lAf5IISDr+Izbp3ho/NxpU/ksytZAYu6+Qpadq7npan1S146ZIMnqyHVV/B4EqUzXgwh5VPMkDhSIO/L4w0Ov0CLViUuk+o85rOOsF</vt:lpwstr>
  </property>
  <property fmtid="{D5CDD505-2E9C-101B-9397-08002B2CF9AE}" pid="50" name="x1ye=3">
    <vt:lpwstr>WA7nkUC3tLA4a9zXLp+8Dxsc+1jY03ktlhucB6zLrv0h3dHKsyXrgY/PRvAQ/5ph5lcEoPiCtm/iJiBB2gsXyFDzMCEcCI9fEFDdaRUBrfEgOlYlVp5mxWY390RTqT1aDHvDNj09UKvFMKmCLSt9iSKtEFY9J472Eei7EFqTl+NnpWo0Y/lS8jWNhn3jM/rDZceTd8xvRn/MfncRyLfwDd+V8PcMVHNhIh4ADOZBVIi7IdtG8ykJvVeDeSnmjKX</vt:lpwstr>
  </property>
  <property fmtid="{D5CDD505-2E9C-101B-9397-08002B2CF9AE}" pid="51" name="x1ye=30">
    <vt:lpwstr>cggG0eAUtadeNw9SPEeUkg6EP/rnnrsWs6oo5Gzr0TW3M4Oj9N3Jf+gi15vK8gGQUcJm2Ux4xvCV7GKBdu2NanoPwqucuewR0YO4BVW59G64iViGuA3k3OR5T3lFKi8Bl8kveKWXigDCt/y2bKyoO5gAZRVpbQ6F70Pz8drSwg34lmS0fvCZdG5aDzaV+pkV9dvugGBj1za8H41G/GyFh1vDHcgPd4x6WfN8x4uGwizmlv0eZHWltM40ZwYYxzC</vt:lpwstr>
  </property>
  <property fmtid="{D5CDD505-2E9C-101B-9397-08002B2CF9AE}" pid="52" name="x1ye=31">
    <vt:lpwstr>PjVFEfp7ZFu+iLgN91MMYQtulXPwg2UmG+X+OhmShOVj/41B8/UJQdCxidGve8KeRfqLSjfxR/GSX8Jz1AIvWnn4lzEQYMDU23Slk+HgrInD8LrcfrthAd9c43vNDgtjOrqXjbjN5gx9VfcGSRIJNZ7fSGryHnTBzFBOG3h/FM06tdXgrVLL/vgkkFiK/O7BSYydGArJ1yVuvsO5eBxfqFqYfJWdskvsIIfUnO84wMA/krCkMRyX2c09QbHSfa3</vt:lpwstr>
  </property>
  <property fmtid="{D5CDD505-2E9C-101B-9397-08002B2CF9AE}" pid="53" name="x1ye=32">
    <vt:lpwstr>yuRyYdaT9j/x/aQTLcQYDB7DQE6RgIjwt90URzjxB/JqOVxz7lSPI4qktXG5DO9vsBg/FmZcO7THqnpg0kdpGHcO9za1KSEN2Lw0eOapjQhC4XdevePYHPQMLlKRhXw1PUOz1P4TQ2JI7N/IxcW0viabZSCp84ZYvcRTZcNmuRSE20WM9KAyx7NYfXAla2qtM8oGy+KqqkX9upZKEoVZnyK+qFNKfwYQ1uSw9CEiEinAk7k0GoAriSgMyrhnJuR</vt:lpwstr>
  </property>
  <property fmtid="{D5CDD505-2E9C-101B-9397-08002B2CF9AE}" pid="54" name="x1ye=33">
    <vt:lpwstr>odTbz1VuIoru73g+aadpP+IroLOQJe7GS6VS+7wqMV/Lri7Biq9vRikl45/Rb2LIz8CHcGk4APSvwnyxEXNTPpifK2T1IY01+UWANr3grf2aNgzq5WDcw1dColoqBpIY8xzclG8RRhmhXssHIhF9zA+3pk2HL1+5HW0lpTr7v5PrIM70e6lrfTH8j20pA7nbi6glTwAAbrTa6iRepaD6DwBCHsULHcX1pAFyd/fG6ZhaSyYLIAH0bIjp+o6TBT1</vt:lpwstr>
  </property>
  <property fmtid="{D5CDD505-2E9C-101B-9397-08002B2CF9AE}" pid="55" name="x1ye=34">
    <vt:lpwstr>Hgc0Qeuc/Sjnlf7wg2xsi8zn3D166vuMgPSCg6qfA5t7HtzA/YMfqj1GmJlkmR8FmeXF7cpy7YkArXm6z++0zYJvkAIBgCV48Nd7HoB22+J3bjpxfq80CmNo1RXn8ZO4r3bX1o6e/gvPMnXCNa2YcBlRTMEJB99FAzzI27hQnw/sH5Vjzl+DUr3TyknP1+H/fb4s+raFjWFbYqpRUWwfz7JZVGplcM7khx8XUkRSmMco/FrpmbWG5DiT+qkd9U/</vt:lpwstr>
  </property>
  <property fmtid="{D5CDD505-2E9C-101B-9397-08002B2CF9AE}" pid="56" name="x1ye=35">
    <vt:lpwstr>f28d+P8ujT4LqJIwdh8/sBqeC3V8pwqUS+Qd0ibQG1YDnL0UxX3RmooFqbkDxu5AHpkDBB6c+zt6soR7CIXs9rP4lj654njNa7tGl2+mGIA2i+HFgFIVGM29Klz7g2yHbiwA6EHcoZc4QXaZjTENLJi39b6cUsNObBXRwpZEbRwW6/QYKI+f59ZIH6H58nQVHG7G/SWcOYP5xz2QUBeU/NWnvt58seCvN/Cv63gjWKvGg6mOQMNjC0oqckulN5Q</vt:lpwstr>
  </property>
  <property fmtid="{D5CDD505-2E9C-101B-9397-08002B2CF9AE}" pid="57" name="x1ye=36">
    <vt:lpwstr>Z/1BWqWtufLtCyNA5Mkikr7zWiQaxfG4udzgiIkdTbqv+MNHLAoJtgWZPhzrzaLu+uTpDkJhzDgUByUb5NthD/e6O80w4Tioa+VD6JjbgZu9lvEQy+aO2gRxkdVlTze7AZ6XRXThqdD69dGecxz8aUA+feGgTtpTW5ouO26VlKlJapUsqU/a1hfvElxFUgnbXoDlt0tlylPkve+EaJl8hUv9Q4pTf4wPznJPrBOCyGtl6/rp2PFSlsb1vo2AH9X</vt:lpwstr>
  </property>
  <property fmtid="{D5CDD505-2E9C-101B-9397-08002B2CF9AE}" pid="58" name="x1ye=37">
    <vt:lpwstr>b8SOmF2ptqgg7Hw53mVgDw0dUoSxQt/xEZ19vA3pC4SGDqs6tjLmKY+qFvhc3ycgG9NQSDVA4v1FZJH9mSB25mFWCxKmQeZ8mZDmbA9GaPuAOMO7nkmJHg8Q3yOQdwGCE28xHdV17MZLFAWxuW8LV0qIWp7dBH5fmPNoD3nRia7VHGtZ7Inmc1H92KDhAkcxJz/ALOiyoJ8n6joYFOXZT9UY/osIpTNX214rJVRh/DpUa3MhIlZV9lq7tSmh9vR</vt:lpwstr>
  </property>
  <property fmtid="{D5CDD505-2E9C-101B-9397-08002B2CF9AE}" pid="59" name="x1ye=38">
    <vt:lpwstr>ksdiPY3doVQjWweY/t2WTdr4aMsUwWfDw5owArzat/ZRBNtpmJypMmZf9eY1iKMkbrM0jiKfaiI6ih3DYnWrSnH0phVyheqk6EZSLMT3Ku3ub/a9FT0hPDpYmK9ilGgrkQTRz4q0Tf8DqnjTxps4XV7HcU47zvL2HLZi90WOj5oNAK2A5eMaJv6K5wJ707YWG2T/eMObysBvFxoEGN+iPfKbBq/CZ0fgCa7eG7ynwqiYVmeCiZslvmCbbWZi3FM</vt:lpwstr>
  </property>
  <property fmtid="{D5CDD505-2E9C-101B-9397-08002B2CF9AE}" pid="60" name="x1ye=39">
    <vt:lpwstr>NnaTgsXkFdFhC2Th9eHUegE/QK31VEuK2/j/HnngiScKkA/g5h+rX6R7u1d7RhfwM25yikO1sKJchpj8Trp63cAjqTFrYudWn4jFG4CZJPzEmSY5uVy6GOR5n0p2sP1nxVhDgGPuSzplF0Le8zoudtqMblF/OVbeRNJJK+Wjj6nB8tRGJbaXECIRUc4eJ/im2nHbYWzWkcRx+9g0Zjo65UO2HkPUQa5i1JQtxISsMFSa7AdTnPgACEDhq9xYOeh</vt:lpwstr>
  </property>
  <property fmtid="{D5CDD505-2E9C-101B-9397-08002B2CF9AE}" pid="61" name="x1ye=4">
    <vt:lpwstr>EeVv6PP98fZ25B+Uj/XH6rjUxZaFGJMLKKiARY027vnfRXU/Qdmkn9dW+6Fz3uQ6soPTM26RzBSzoSJlTxKqSY3AMcvbySf7OOP8haszQzC4d+fJXjeBHHfdpdAJ7a/L5aL96TqaJALzMOrKpxafKFMg1Zri6UlwKbkES4zsm6UIIsOAV+UXNj7ce1qmafG6LVa7mjFsFVFxWV5ONC0XJIFnMJa/G71IM/2aLYOscZ8+3P6RrJDp9m1enQOGJF/</vt:lpwstr>
  </property>
  <property fmtid="{D5CDD505-2E9C-101B-9397-08002B2CF9AE}" pid="62" name="x1ye=40">
    <vt:lpwstr>N1Np0auvaCdof/5gMfagIfk6dRoaXXtYABMbJAAdFvZcX6dgRRyaA37jKDQ6NEjurR0csIJG7Hd9gyeAfiFXKnJONODy2sNYDAxvkyumyazLneAgFV77A8GprsuRA7x3nnIr8lDLJFonvwNhlebjhNPc0zX94m7H5ImV9cOOOsl8A4D6GYESVpb0d0Vn10rmBzJ+mbSFMHWq+MxwAAzlrwihX9usSNPt2vfYwLYjT28N724vN7SUTRXJx96VjPl</vt:lpwstr>
  </property>
  <property fmtid="{D5CDD505-2E9C-101B-9397-08002B2CF9AE}" pid="63" name="x1ye=41">
    <vt:lpwstr>4lOfZJEiCz8Zvgc6cTRSkP9jpZoUUTD0/sGFua4FAAOF+aJvDtTzgHYxAI0+lGZqAA4CttuSGUtIinYxsN5198NWB2D5c2v/WmvvO+miLOqYmdtWSaM6OQE8HNm4XlsdBBR3Fsn148gZ+EW2xPB/5fam2kZ8VpnZyUrf6Xl1ewhLmiPRVYsnv7chr65YrD5p42wtgrSMiWgy+oC21F50SahB0s3Y43TSa4mOUfNtdfVNPEGUiH31RWrNSI80/WW</vt:lpwstr>
  </property>
  <property fmtid="{D5CDD505-2E9C-101B-9397-08002B2CF9AE}" pid="64" name="x1ye=42">
    <vt:lpwstr>KEkA2dAD9PZ1MKuroUNBqR4kbpoFw9vlnyw5qKAJOv2xrxkRxy9+GLKxYdoxpvkyeLVmt++nnVE3RxmhQ0kyfeA/uL1xz/ZMOwJ7tkw9Foz9Q+9j5sRo75bhzthmgUDps1DV7MfT8fhyFwIvodxgjMX2ya0fj3fYfdR5/i4DkFyQoMQQOyn3s4zvc6qn3r3vR2qXvmOkd3aodThjOKvGHEKkJrruOZLjzhwRP0kY/94UDWEp6ot0ThKaJ4hyweL</vt:lpwstr>
  </property>
  <property fmtid="{D5CDD505-2E9C-101B-9397-08002B2CF9AE}" pid="65" name="x1ye=43">
    <vt:lpwstr>J41Czq2O1uS6IGacjaX6Rtk89rUIS0Ra8J655MEzfOVi4HuwPQrHBDGmaxkOJtH7iGjjAFodD8MFe4d1MyjRNsgb4EGlelCUXjPFmzYjPN6qgiHg+unViNXd89dJwaKflDv+EsutFvn6XbeyXY17RqnNLfyUNwo21d2U7RI/mMuTwRtxutn3JyndgIukANkrN/Rz224UwOz6pmPR2ie/iOe3qY1DM94Sl92Eoiky2Z44Vll75pBvzb1wK/kCnW1</vt:lpwstr>
  </property>
  <property fmtid="{D5CDD505-2E9C-101B-9397-08002B2CF9AE}" pid="66" name="x1ye=44">
    <vt:lpwstr>1KX2KIXShes4pAUfQztBFqa+EbOw3RXsl1I0l/FmpyyB0++TfT3zTXpiPXuds+3EPRxmwHMq2AIuUD4+pd+P8nLWVg+fGdIbA07ZSGxySEp4Nb3hBXk2SCJVUE2o27WdXivsTYYrIVvpaYlWNItBmFHXcpqx+zG33s+etyZu7FKseWIvQNGLu4ZnGjVIAXtWd5JVVST5oeq7cLNO7BtH5q6DBFVmR+uFqBeXHkImZn1nvH58BMf+yryzbjsBXg0</vt:lpwstr>
  </property>
  <property fmtid="{D5CDD505-2E9C-101B-9397-08002B2CF9AE}" pid="67" name="x1ye=45">
    <vt:lpwstr>vMZa6xUUJyS94ymPamzWXuVoVs0/Qi7iwC/GLyx02M3uR5bx282Q5SDcfsV9XUnRkMvVhOt5eSq1OGtAfNQFenH3uVjFBR7rniLOy+2vsvBmeLqKakSU1msOFIOwFAv7pJHaYj69BMrrnuR4WZIATER5ycUy5PVqDEBFeJJ6SXkjeeSzgYFAINhN6fdGbnGyBf6AydrF9A0UDt34qYW+XQOyudvjByTHXXB0DSChF/J3V+GNeP2+l9YiWoQf+Ht</vt:lpwstr>
  </property>
  <property fmtid="{D5CDD505-2E9C-101B-9397-08002B2CF9AE}" pid="68" name="x1ye=46">
    <vt:lpwstr>8x8DDUF3r3xKx+r+BsIiZQhFe0jWCh3rQgO41g4MW+Nz6Aq+YvtZaKmx9qaA+B95hH1hCNUT7JEH/ddbN72ICT3SslvnVJ+MUoE0wDgDB7km1yythEfzrkJhP49Bty14hQDn/x2SauwUB03hX/P83DF5WoAAzsOD9Tl68+119cC3kYyUQ6zMz2zHxwZSXqd1OErVF17Cnx/NvVAwqreJQrivBmYr7Y40YJ90z8vJcs7O4/3GsqS9Igeu/vZldfH</vt:lpwstr>
  </property>
  <property fmtid="{D5CDD505-2E9C-101B-9397-08002B2CF9AE}" pid="69" name="x1ye=47">
    <vt:lpwstr>+LJMYtRG0k4Y+3K43pLcryzcNXTjx7M7Cu1aLSQQZpPqo1SUE5NH/4Zd1TzbZ8olJDaDOtlBIV4NUKJyXASb7F0kDoEjOA38R1KsW3aUc8XO+DoIX8DuUa3fVq9K/xY8D/jv680dTuLdtDBaeRmxEs3BdTwmSBwXWXZ7B/8W3/UI41/NnUnoNbLEamtX5Wj5QWWlVvwmBH0gmBx1vwsWeW3C9LZiHJcr48CYOaUlXIlISuqX/TqBCGr+78c+Qzv</vt:lpwstr>
  </property>
  <property fmtid="{D5CDD505-2E9C-101B-9397-08002B2CF9AE}" pid="70" name="x1ye=48">
    <vt:lpwstr>VfpfPwu+b7R0e018qrf4cOJtURv9bRMuNU6GIDztW5cxHFooELGD4Yhugo4dgoPVZdInd1owaxv+ycChePjQd38+1ph9iuwHf09aRSP0qanVXrYZWeAv8xP/OS4NsRC3pSJCo7XiZYP78J6zVldXxhHwSwvLzcwM4wt81P1DY7HgyggeMzgC0HrHqlE2YSib8jcwb97Pj/HEibJEAUp3rAQMoNCTccQ693qGPn8iPM5f8zzQNCCSDJmrscD2X77</vt:lpwstr>
  </property>
  <property fmtid="{D5CDD505-2E9C-101B-9397-08002B2CF9AE}" pid="71" name="x1ye=49">
    <vt:lpwstr>Hv/uCVn586d7sX/Di0xPo5AaKygCHuqdehzkDUlPCXF1fqvRLyVo5Xd8+/QyLdb7UHf3cPz9PBLpDO5tLdEMa/Ke9COfvfP7IHx5Q7UyttXW6eGNd4g4uFi3h4octqpTcQwAR8aI+/B8TUPCvr4D119PU9uPnV+e9FC2DkR2WaXpZUSA7beCGtWSXQd69zwkGIt0WmFqi14b7H4l5BES3rMr+wfGaqx5t0rGHEoiDnBUeE1dw7df9xdNT1nDI6H</vt:lpwstr>
  </property>
  <property fmtid="{D5CDD505-2E9C-101B-9397-08002B2CF9AE}" pid="72" name="x1ye=5">
    <vt:lpwstr>e7iMO0UJfho6oroe4Corz2Rjw3wgEoKgJDU1uY4zywpBiGvimDrg/+u7Wg9hutk+0CShxHqO8BBww2OVdZjUur8Xrn6bSd8j47qZ0KHQYnfnZdHak+eTNswKxwoN1aVeKHjUGpdNpuGixQnkl0oRzBvsxlLVHuis4tYm7CWZzKRAKlqljrxovTjw+d+lBI6qyFzL9uCUywHErWOW0WPIuOXUsLNlklSc1gdn3HE6CZ0lpXAd6HWdsFonQh4nf6I</vt:lpwstr>
  </property>
  <property fmtid="{D5CDD505-2E9C-101B-9397-08002B2CF9AE}" pid="73" name="x1ye=50">
    <vt:lpwstr>F0nXbDvdd3ClAUYBi2RI3xEvBD47N34qU3V5KYWPNhn2xRmvNvEDAdjr0DS0XYE/NVxdsxT6MaN0qQGdyMCqeP3U7W0WnXC1RitT/9SH5a/bMytbN62Rg7+SeGmdI4KN6JfrkOnh1/iGkr49pd8jXdKh2tcsTzOKu9WUG/MDrLTC18mVUR2o4o/BIgBxJvYDcqIhigBgjYK7ZaMlnze3gkx3sI6LrBNs1iEQ1IqqHItORf3ZbRMAXWZfEP7PjFY</vt:lpwstr>
  </property>
  <property fmtid="{D5CDD505-2E9C-101B-9397-08002B2CF9AE}" pid="74" name="x1ye=51">
    <vt:lpwstr>hWfdB13q4O5AfKK2bBUJLo3dHFmy27f6UONoii4501Pv51K5PP8gpFO4OLHlej+eLuN9Li+LiXq24htfJ2PgdmoT3+yqP8ZMDxyEyiXyiMWuay1+mxvTyhz3kIfVNEnuMS9Bk1Ahfp+z2p4t9QjP0f122VFyyFRpb8IiieCaIvGvtk3MxEDCj02yGpL06KDveMC842aMmBBF4X28UX4Dwz7X0fMHOZhEOr2Ngx5b3/OyMT4oaKlTh9mo6yi6BEb</vt:lpwstr>
  </property>
  <property fmtid="{D5CDD505-2E9C-101B-9397-08002B2CF9AE}" pid="75" name="x1ye=52">
    <vt:lpwstr>MBKpne/WfsaxmRWb/igHTq5d6FYCNT+ZgHnxs+Lquz2Pf5/KOxsPtozoyv0QUIlx36cznIwV/6OBYDIRpYbsbaac23CeTMUT1cuwnM0tamPDu7SOCUp/wxnyA1eWwlZkZ6XLp8PD0XAsMv2O6u+XRAPxgzXHSFDIOgzK/9PWeG7aaLEK+C0om1harlgGex5HVbGk2PkLwSwRLSakTmZNdvYTBwrD+4YYYQ2m7IWyBCG5fz3FXW8eqdof300KA3x</vt:lpwstr>
  </property>
  <property fmtid="{D5CDD505-2E9C-101B-9397-08002B2CF9AE}" pid="76" name="x1ye=53">
    <vt:lpwstr>ZVSCMpYo2wWg/0BW0TqzI+AExemVjPKcgH6dwm9vGfvuqYqM4IF75fmSQKYG58IzpgTlPfsrofo3le1OwhyGbgjM/0xwn1Xg0lu+7BtD2QDPa9iOmG6UPP+ltaEkEp1u849+JKCe9GKCYdnlH7TJiQwLVP9e4Bk39jgFE+XdUjLSGlTjkBJZBL9l3vbtostIFWeU3eNGa+wNyXmQg2n2hXyyIjkin8ZGZcvnnqPEv60kjVmoh76mfxtiKhG/uwH</vt:lpwstr>
  </property>
  <property fmtid="{D5CDD505-2E9C-101B-9397-08002B2CF9AE}" pid="77" name="x1ye=54">
    <vt:lpwstr>j7YMc/lcg+MJqWoTskYSZj/KjtfF9tU90OavXZ8izPDJeVZCGfqhVRcg/Z3aZBvjdb1B5lfgR9NHcQlcuOEXvIJn+7XsuVjfDGwiGlac0mK6YTjPl5PPCuxKG+cr997dxi4B65pQQfPF9nawx+YPsMNVg7fjJxrNzWxF4rv4Vmrr5tjwmg7rNzi3rIa6SbVJsCjgyRnwTiDufK2tLAQaMiT+u404V1fvk8KHcQAcYZCNSo39P4rXKafxxk/eaq3</vt:lpwstr>
  </property>
  <property fmtid="{D5CDD505-2E9C-101B-9397-08002B2CF9AE}" pid="78" name="x1ye=55">
    <vt:lpwstr>Hz7Nro56CXzZgOWTpOi5O0vxfDK8zSpulNT5lqafH0i7fi0UbNWuY/5kLlFqMD0vlXrVYKEDK90TNDwwbSrWUKXy7WAD5/UnlhqGuwG13ctDdlcHYd1YhGbyjRu4R43n0c/lZ+vVmW5/ggprrrTU0mPSTS9/v+feMlKFhVn74xtgSsJcJpaPRfBKhLZwZAcKB/+WDQrSh7tJFnzyjE/WfhjC8bCJ/qk+7sqCpQZuGahnN29zF+64GZL0qD/pkWx</vt:lpwstr>
  </property>
  <property fmtid="{D5CDD505-2E9C-101B-9397-08002B2CF9AE}" pid="79" name="x1ye=56">
    <vt:lpwstr>TbcRUgFXnrRcYwEbOG1pe0EmKfmwGzKDkQD5+rxKClIh7H3JFtUUTtr3Sz1QbRTaQFMJZ3MUXHl/em356Xf+a70sAcz8Nr6da27wNMdmRmiC64D6Aiqjs7jtUMIhAXjcwW7PUjuynpujQGrdaaIldZ3MLsWPS2RCknyrKynec0EaSmma/l4ew0Q3LQrpp5bQqHdbjGhkg/u9Dyp+FqMwurCbG8t+3agCE8DwG4nQ7Bd9pBiwygde9sS7qomMUBL</vt:lpwstr>
  </property>
  <property fmtid="{D5CDD505-2E9C-101B-9397-08002B2CF9AE}" pid="80" name="x1ye=57">
    <vt:lpwstr>gNogLkgjqFCv+EJSr1b9oTww/kLZzGjgExHECFfmn2PxSN4HEkM/xgmVP49iKvk6hcfvVTrSOa2Iu2920F6tBAKSX6ulFX021FVFdGcECEc8j/HWs84b4nboqs1T90v+wh19Lt4aBUd/svZA8RwxeyYt2FGYeFHSgdznyjSaNoy7QWhRuVCXi6sN/NhYTuX7e6OtHHlkvBa9o3QqjlAfyIswRwpPtGfY7v1PECoODaoSubfXYj1H94ALKkQ32/2</vt:lpwstr>
  </property>
  <property fmtid="{D5CDD505-2E9C-101B-9397-08002B2CF9AE}" pid="81" name="x1ye=58">
    <vt:lpwstr>QBpXqr/GJ1kcWTqrY3JDJL/pvc6ExmZ6C4PKC6DctNfkFC8w7yvRn4Kv7AOvwLzRjvfGiOadio5cE4ty7eQDvoCv37CuFE279TwHqEx+th/9nnGg8ofjS/INPiybXE71z+wKILfGAEmdDQKSkxf1sSGIAb7R7DxvfPhOb204yLbnXYhLzJUE8+mxm0rUQ0Vz6tpqsgo+e9FRFQ/HuL0UOwNWi+ZwQRH7I29pHeuNAS4hGgu89dRBT08dZSl5vde</vt:lpwstr>
  </property>
  <property fmtid="{D5CDD505-2E9C-101B-9397-08002B2CF9AE}" pid="82" name="x1ye=59">
    <vt:lpwstr>xAVyoE3/6QmY4pTCzzr8tWRTBmyhgG0h3gb2scmaGjspWo6mVG0sf6AEQSochJ60Mg1XmOzLeJsWm7AxU8VPle4dt7y5fu5uJQpczlolU85qEN1T1WLkVb3qFLOM+kvaeIojQgZIfzcSMKuzZeqGiJQ5hR4z7GTzrRvkPdEb7gDpg7U3y3AviJstVoRMIifsuFR2XeBXr7iv7MhEYmzq9J1yAJv5ZtlrEHm4IeC2Kl6Ruoeqymyl+HPgFcx6gb7</vt:lpwstr>
  </property>
  <property fmtid="{D5CDD505-2E9C-101B-9397-08002B2CF9AE}" pid="83" name="x1ye=6">
    <vt:lpwstr>/YOrmQPJQMiaEGJx8n8L52qTJKYINQXdbo6B+ZMxgby9bxKVaF95u14gizDZjx4lZafzo5G/9CDL9Yb3xRqoexiPo0gcSbkhUnJp7l35UV+3lfjXVrwjAjIJ9/v4d5p51foMOnKo96U47RoDcRLmpJjSPkqjETTrGAu9S+FPlk6NGW1AQaSUuYiCuQ7N5OrNkwFeRs/G2CpcIxleXEabvld9R6ysvM4AUjlHOUblzGTl3FMyUg4RjxXoCvqw5Rc</vt:lpwstr>
  </property>
  <property fmtid="{D5CDD505-2E9C-101B-9397-08002B2CF9AE}" pid="84" name="x1ye=60">
    <vt:lpwstr>bQycb2OjeFJmb/DBZLYJg59mqxoHmxgJoAz5LcaeKRDJ/OWeQGgplgawBr2b4Zbirfb4/lWdjLhDD1n7bJGoIRJ2Z29jpTuWOt1diSpzkD2PhqyZHyT/hpDR61oEXEiBTEpeO7nzL7qpf4w/z8rdFN5M93eC4Iy/Lx8p4CDBo/n9WERwP3++DZz67sZV2Attp6WHkj/7tutufrNisvUpHlfkS8VbnuLsB9xSDYNUyXorLxSXoJumsbJTEpDpGoN</vt:lpwstr>
  </property>
  <property fmtid="{D5CDD505-2E9C-101B-9397-08002B2CF9AE}" pid="85" name="x1ye=61">
    <vt:lpwstr>/qMXHSYrxovgFwZVSNiVkqg9xRe0Bg7NnyV0TkNdmw565nWAVQWR3paQg7PxPig+y6d3iyRYSEQeCe99Q38xYErbOX+xJr34i+okAbm1yXmey7d1/cyHkmuoTY9W996ka9TdtP0ru4mMuUXll8Arq/tQm6bJfNnP7q7kC/cZDzXkdKoMVdJn4AeZkdPXfLcPdhHH03iVnIbhFr2nGxqf6hWvsYeFpJ3PBz88xOf74JhbxoykGb8wTBfcXuEaVUi</vt:lpwstr>
  </property>
  <property fmtid="{D5CDD505-2E9C-101B-9397-08002B2CF9AE}" pid="86" name="x1ye=62">
    <vt:lpwstr>1EumSwTRMtWGBVJ6zoghpARm8VR0yQo7HA3MTvr/7NJs+rDLOXtCENLEbJz38DzGZ8OR+v559Xoy5BVuwII/ICwbNWSLJ+KyYAgtMCuIf+SnWGqqbquCLsgm8USdRX6NJ1Qd6TTOkwfD3293l46rA70Ym+TCNsbVp1NB3jwwWC3hRRaCk7N43xdW+YblJFOwdM5Yd90SSmn1zUI76EqEm2mBUivl7cw45Dhe0+VnMKaFY8MgWEb7QmZkT2fiLfJ</vt:lpwstr>
  </property>
  <property fmtid="{D5CDD505-2E9C-101B-9397-08002B2CF9AE}" pid="87" name="x1ye=63">
    <vt:lpwstr>RmsvqePpbxL07HJg+kvlHpRikLyvQK6NpY+K5Qc7AEPEYnz8XVUOKBsLOkRwTshFxmAYuv0w3DqOI0NWWyzmIWqeRnHIQzYPCS62gYBJ6xnAz+sCEABfDOpc5awDzkDCpvHkLAi7uQb/P7dZiu4PNn1WAOBJw9eoBuPTS3HS28GOPZMxBCQa64wllvLq9ZCuIyri7F1L5LLwo8akiSm9qh9FufY0x4Sej1OfJj4tluDxXh3+mJj3y0/Qa6VZ3fI</vt:lpwstr>
  </property>
  <property fmtid="{D5CDD505-2E9C-101B-9397-08002B2CF9AE}" pid="88" name="x1ye=64">
    <vt:lpwstr>k6ffi2lN/b2oUu4mq6EMZaYU0NmMHe4zEpvZNKKeWsieByufvWWsFt+oopzCGml5Zpczr2uaoaYO1uvO2oR9DddU6skOVescuO2S2WhrLTtaVzDh39zxl3S2iZJy3FbffhCMRzsDKi0XwPb/NHKuZC9eGak2oyRIS7h2hPv40QsXmtzCC9BUAkiVu4TTtYlb2WXz8ajaph8bq0SznmeNAQO2m05eMM7XEQyG9D1IDIilbook6wz3dx2ERDN0/8U</vt:lpwstr>
  </property>
  <property fmtid="{D5CDD505-2E9C-101B-9397-08002B2CF9AE}" pid="89" name="x1ye=65">
    <vt:lpwstr>TEABPdNANR2j8r0NhLqhguLFTUeqci9RC36Q8MmbNH7+Gk/gTIubbwm4aslLTroSOvUf6r1Nq0w2m610u6qwSIdTQ5+ekO0Jp5VuEFcXn1zk1Juh3zjZwc5PPAGD/oHaeKtK5NVAc2RzZcgmnkpCvcFsc6yTTfhOkMGvlJB28ZpMUcS++hBS1IqEKnVVNLKwLW2bAbw9N3BCuQ6UrqtZeRQzifoFR3FcxGFFkvn/bnAoe053iegs1Zy9F85WRk7</vt:lpwstr>
  </property>
  <property fmtid="{D5CDD505-2E9C-101B-9397-08002B2CF9AE}" pid="90" name="x1ye=66">
    <vt:lpwstr>wjs55oldaen9ibkJbFSLVc2cUqUCN7YlAJzbtgxW/cmPV6DFyhgDX0QRpbZyQTyO2dR/5bWsJX/kGz0zwA2EWRmUcZXdSC+IKwpbZX+Hs9Da6Emb9Y6brQQ1SaRJ32RIFY6Hxz5/7ZmC0Na4/cef0WRQGBNEfSGBiU7tpvIdZzTLFY0zhPM4oXQZtYj8+dzXX9dXTe2q1qURT9IAqyEMUriCLn3JFzznz9w7fX0JCP9l5rTmNw6tUKbZ2COmipu</vt:lpwstr>
  </property>
  <property fmtid="{D5CDD505-2E9C-101B-9397-08002B2CF9AE}" pid="91" name="x1ye=67">
    <vt:lpwstr>38fYhY7bO5uWW481Ctj3viknsYHlVJRtM5VcDoRwirt/QIl9iQmeW7KXNqhz6hFEy88q9sYTxD+5C2Mcz0C4vTv3gpQer/kLNGY574oYcnAyieBqtJHlq1oG9Ju0s2dB/rSSHRum11pOr9pL8t/BS7mvanfFgc7XGQHUsCW2N6Op5Vwf40f3JkDalNRAe0lZAkR2V5wNCNQpQA7FiPDdrute+C+8oLgQrq3DGKfTLtrgdv2rouY7QuTmUKAGnP9</vt:lpwstr>
  </property>
  <property fmtid="{D5CDD505-2E9C-101B-9397-08002B2CF9AE}" pid="92" name="x1ye=68">
    <vt:lpwstr>kRfedp82N66mijWUiM0y26Uo19qrV/gexkT6xzgnVE/2Bz/jfm0+smKFSVUOtH7OzVwo4jWhqVX1vXLbT0FM/izqUSSa3b0v5YrLcE6jhCX2UwfohiS3J7N3e4prSekkFH/EeKrzrziWY91dH/IYsFRC7VAET28tjTOGAzGdqQxSfANp6l4xglppJNgbOHp47rjSC2yotvMHG04hPu/KE8rvqR06aA0sseMIRvbsjqWCoMHbefNLoRL2m7bfoXm</vt:lpwstr>
  </property>
  <property fmtid="{D5CDD505-2E9C-101B-9397-08002B2CF9AE}" pid="93" name="x1ye=69">
    <vt:lpwstr>diS8a2N5hbfSBFx81YDSfXTGTXY0c4u5w4pHgxrj2xTfETI0xvhDB7GRRi/AtCjG+IyhW+ET8XTcblXxhjU6YZ9oyq/gGnSImmrv17ynL0emWlS+AZq82/FoMNA7wDV/QsKOens5Zwiq0l5AMk6CbZeDos0v2B/01dQc2sqZsevwd5g9+CZae5xeqZiYJCG+FkvOrz+PpASnmhtQTtVyYTa5Pv7DgVXsbcV08DD8UFEy42OLqFH7GGsWmQXtDTE</vt:lpwstr>
  </property>
  <property fmtid="{D5CDD505-2E9C-101B-9397-08002B2CF9AE}" pid="94" name="x1ye=7">
    <vt:lpwstr>xf93+zosMWFrDXnCeRUswl5EwA+rd6J+QeByguXZHTIXE9Z+q/4GeKtHilgsrBDilHdsuC0rp98o3/ZG+3mF3IvRqUTVhjpLp/yVoC0R27Y+Ln0hd+B9hNwODPYQ7sRB82TtKSM3wZEUPUrLuNubluVXGOpBGi24B3ro+NZpOs7K4fo8+X0tfh1ocbjdz908qT5UT5z8CAKAXzILlWFKHpQODOs6FZYri1N9gbPN26OFeYVjAPvAJlV3/ucVjWf</vt:lpwstr>
  </property>
  <property fmtid="{D5CDD505-2E9C-101B-9397-08002B2CF9AE}" pid="95" name="x1ye=70">
    <vt:lpwstr>PcGMjEtb8x1mzM7skSsGoJ+ZEwoNwg/0fv3eQvPS9Mr0Lhfbm3iyndpaBl/mV3OIyUWCyickkx3wVWtXf44GUYVipa4xPdpl601IfcWGzfx03BD5dD5riAH4miU17smZ2Qm3XBuJqo4uRA3tncU02viNDwQyM/eVvFHFO7U/HzSj8dh0GmfGQoZLZ8hL+XGT1zSqeKATZRpnEF3Fuu8qKE2BK/3O/NpIUs6Hd7VZd4AlVvoE0gQ09CjZzp18NlJ</vt:lpwstr>
  </property>
  <property fmtid="{D5CDD505-2E9C-101B-9397-08002B2CF9AE}" pid="96" name="x1ye=71">
    <vt:lpwstr>Wz36bd/9+edodydNV5E95iOv3BYlsnRUDXwweFThXQzBiGxck8afSbURwB+ETA7X08g494kdSXygYlGFmys4bUjmW1aYUu6Eq1GJ8pk0MFtkM+NInCYNNNoFv0aRd7SRsJnJqxXf5JkGfTAQA4gl3V6MLe+odfi2MtUbDE/M8CHi4eVp0XnoWEtl+71duBnRO5ULliGK2IwOPKSPB+TjuXvbLEvdHhGnENXr739/f2Q5/T0WSEmPFfszShhiulY</vt:lpwstr>
  </property>
  <property fmtid="{D5CDD505-2E9C-101B-9397-08002B2CF9AE}" pid="97" name="x1ye=72">
    <vt:lpwstr>jZ2aj/9pv+jos9AdaHM24soR5Pzn3SIHJvATbzlTkELot1QJIr1+Kky7FvZ1sI/KCc4Ed1yYERsSUwtMoW7gw0daCipjq13BzEPUPvlorO9WWCHQjH2bi0ZCe47Z395hgheJi+7E3cSOvVXVNc4tzR1WrsA8lU6PYE5nuJxcJbHTXcqJgZbtr7BGRmlS2kHBuTiDDBImUwMfgz33lJZ9LqHNAtmYJbRkSfSsGhVq3a8LyI91RP3QAEAcYp/FKg3</vt:lpwstr>
  </property>
  <property fmtid="{D5CDD505-2E9C-101B-9397-08002B2CF9AE}" pid="98" name="x1ye=73">
    <vt:lpwstr>HZs18CgFJfRiPYyd1+SKqOSVatw66O0mmpcil3nsHiCMAzZJ4238qM/zZvTiUV/0qEZ7N8Zx/iwjnALLEzbXwCUgsAiovHCGl2xmsfvrf9U5msLOWbkCD65NSJHlyf1/ly7/dtkahyen6Mfvcq0pgVXn379YTpQ2axP0N991pHPShcK1K6Y/RUYdSfINmdCipHiBUeFq0UzOf6X0qZWSNOZYR9u9LPcgGdmtyifXwR33yxsFLqa0qHDWrc/lUtv</vt:lpwstr>
  </property>
  <property fmtid="{D5CDD505-2E9C-101B-9397-08002B2CF9AE}" pid="99" name="x1ye=74">
    <vt:lpwstr>CejJo+EMVUbVKxIWkb7Mgs0+i/A1XNgjLe+9NoLoyO9q4+AnawdoA+Kn2tRXzygkX75pDiss2cJWGxfe3gf7cNVwZr7jMZicy9tRP8A5gHFZWveS2DMaeAOWDDwOb5eC9pi6RobbcezQ3vNoW2VyObHqmRYY9TKxWSoPnQFd5rusNVH9Phoj8b1ftIzlkvRfZROiQwzhjxMnF+4bv065mUs9RvJfdAov2sSSQ0iR2vT0z7UA/aDnFpgKjs2/dXd</vt:lpwstr>
  </property>
  <property fmtid="{D5CDD505-2E9C-101B-9397-08002B2CF9AE}" pid="100" name="x1ye=75">
    <vt:lpwstr>DdLB3+PAfFHXp51PG+wzgV7jHUanHr1jQMG4kKi3UNnc6IHZQN/mY0kMaOn2EdpGc7sBJCoVEvDOM9+mcBPge8xJEhfLmxmmAR2+D9y4yD701JCMjerxeYvKcUjprp7mGtVxKmuZ9+yxMTD7J3NLICIUat5NKEyM75Rw7QH51rWlG2Dghyo2cpkJans1jFNNfKeGAmOKBoxMLnjMhobPNN1BSVMsPhWsBXbIBrc9MzJvgtZbXIrOU22N+G+/5hA</vt:lpwstr>
  </property>
  <property fmtid="{D5CDD505-2E9C-101B-9397-08002B2CF9AE}" pid="101" name="x1ye=76">
    <vt:lpwstr>d8rsMUiB/4lNkcSY7fSGuVMb+jprylIrjFifAiM/XB0quJj2lKnyH/s797UdNSYxxc2Y7Bbs5GHRaW8KF0AEwEWTBvmCTvjUmIalDmjj66v5U4CKGn3aR2lYKPAt7QYhp4wV66VkhweQocIj63rH+aUpah3yZ3M7OmDFwK49j8iQTcbQ4SZHKra/pT0VFuxBVnA5DO+TeSEvWMclXqk8lJpWdAlGz56dpn1uOOoClZ8+W85DoWSvbQYP3xP8ykq</vt:lpwstr>
  </property>
  <property fmtid="{D5CDD505-2E9C-101B-9397-08002B2CF9AE}" pid="102" name="x1ye=77">
    <vt:lpwstr>FfWvjbDgtVw7tx4MX5N5lpBUqaNHSghOEp0VMSoESwoAMT9XvNHSGA7YS+h2mvf8ZSB3mOQqlCFm3OMHBL5KJqody34AQ0lvjoq+WnoeyZ4PhMYRUTNRv94tSrZVigY+4iYiQFH2GeOiYfjwAaP0RobNnlDIkNZRBnYxrbDD9C3EoWEIWatdkqc/3pwWCALAwJe+xqdxTHQrnNKfu9c34SG+CAewuq/aV1bG+JJIB8nd/tzwOmJvkdjqYwc97kA</vt:lpwstr>
  </property>
  <property fmtid="{D5CDD505-2E9C-101B-9397-08002B2CF9AE}" pid="103" name="x1ye=78">
    <vt:lpwstr>LSeqg9hkeoyPuUpthZpBbQe5S4hRQtzblNTYTUVO4SjTSungD1/enhblau1jPoxwa96TL5q/bwD3gwXOk21bXAecNFgxgbOq1tJu1VLBMDQo2aW4DgZXQ0MJ1C5hFjzrSuYpOszfikyvFhwhd3en8W+jU5esF+EQGy7nmU3hL8sOiA5Hj+kzgDcydRDW5z+ruM9JhtQ2IQ8CsC8XuP17QM1ELQ6Jyr6ZkV67Vmg7zYbX5unhJgv/IOEFgNGVFHH</vt:lpwstr>
  </property>
  <property fmtid="{D5CDD505-2E9C-101B-9397-08002B2CF9AE}" pid="104" name="x1ye=79">
    <vt:lpwstr>pfbmQTfiE/z/mw2CnS7z5mTWHuFkt92xphh1vODQdUkSL22kCq/CRNJrz/v9SWxOce/cSNYm/aG5TcbRvIk52uvuEp+D66tEoaMCpvWiDoRyt1Rwdw0r62giljXQRkLUmzcz1pwJqfpTt+6OP5X6D6Gmo2tiVztWMFNOc7WkzF+j72MdnjHuBT7vqTffdjy10UlyLzr+du3DfE3u3iPplDiKfGCBCVZhrS/S5r6k2ypkPvXAxcmdChO+Vmf3kvT</vt:lpwstr>
  </property>
  <property fmtid="{D5CDD505-2E9C-101B-9397-08002B2CF9AE}" pid="105" name="x1ye=8">
    <vt:lpwstr>X54ZSS58X6H0pUe6UlEI4+53SsyZob90RT1BURTTfo4rFVGe3ERJA80jOrTvhwYn2ajVrxW9PncRq4oKd0s3/lcFtqWm74DFi4g1wrGnD7qh2yTM8vJU7Oxj9820lqg6m4mp7kIfbsPltAqR+Edc4F8PuIoNjWMzd8MGKDZ/V1vP8SlLErjl+xsiuLKv9ber2kaMuNIPJtSK1szju/vDhBwtfWTC4ElnlloUj3zSCVlmjMgQDuKtWsobBYveEUC</vt:lpwstr>
  </property>
  <property fmtid="{D5CDD505-2E9C-101B-9397-08002B2CF9AE}" pid="106" name="x1ye=80">
    <vt:lpwstr>Ke2AKe8f7bWRbsYYqePNKupyWqCM9Oru6jZjlz17XW3ETp1/NExcxu1xSi81LOHhe9XU1gtMHJARIzavvzZ0PvVV3rUfToR8+Px4LZIleSyuyS9vawjQqmPQ2Gg0opC4ysJ68pvcoGjy9iWq80JYJerWIjU0axgbyl341MgJVaptWKSDfsB6xzHe/FEBSNWI07eTy7Pf4+ZEh16FmilfgGO8CbQkh710sVlGVDLF4NMr0nviWIClDFngD0J/Qym</vt:lpwstr>
  </property>
  <property fmtid="{D5CDD505-2E9C-101B-9397-08002B2CF9AE}" pid="107" name="x1ye=81">
    <vt:lpwstr>ZHXFf9qmBdIwEBqYhYD69thDF6csuNndTErkV/v4sQqLW2j+CaHkQL3W3rDjS0HS8NVLXDrFE4xGK8/0IhPfUBy79Fm0m4FNyuymDoa1M3dgW17ZHBwcgnIwjh2h160V9XXP76r5h8hPCHWfRDDW/5NW0zItC8IK7TTWo0iWcwdbeswQG0pYYuPtPSvTbzErEQhjC8n/Y87YOOaFTzMvTxhPmjJ5aBgv5QkYlCkTSUJ7VSaKbBZDoDQVz0nI4Mq</vt:lpwstr>
  </property>
  <property fmtid="{D5CDD505-2E9C-101B-9397-08002B2CF9AE}" pid="108" name="x1ye=82">
    <vt:lpwstr>taua0nyL5cH3jkjoT8zzLLMlYRmnpQ3lLdw223iGerujV7z/wu/uwId2XDg/WJbe3cylmuJYOE4EPibzk+vmuUQenBT85HF7s5FAksGDXaSH6Zz2VV/2pE5Q6BJQVcQwnVLW3STyByCxCsQxhkKzIFNn5VSH4BevWIlPsZ9cJXhd9RuuSUpVyvpPUtkilO92qZcl16fshg9SxE5/5bH6J3JMSiHgsrSkQ+wBePmWVITWeovS5IfWtI5kNcislHr</vt:lpwstr>
  </property>
  <property fmtid="{D5CDD505-2E9C-101B-9397-08002B2CF9AE}" pid="109" name="x1ye=83">
    <vt:lpwstr>SQg3VtW3V9B+/2Qe+Uz9WwWU7zyt+oUjFNYajG9+KgFWv6omg7JXxVPjCaK9FXGnX4WQm0yo3KXdba2VJ8jvFXH8D3KenVGogKO6e8+vUge0Ezm+K5Zj2ROmDTpb9hrTgoP20pn4cUEH4Y2OAb8Uza5J8XEuaFFjO1apJgfYRWg0Z4iBV9kASBWp17KhOowJ7v80AjrTipD2787BoNGuRC1R2BOXCdsRlW09jkL9U1wO88PWkSLc83KuO59KAm1</vt:lpwstr>
  </property>
  <property fmtid="{D5CDD505-2E9C-101B-9397-08002B2CF9AE}" pid="110" name="x1ye=84">
    <vt:lpwstr>456X1rC8/lV73ebK3o4hfha6I/isrLx9568NEOLqpRf/Rmn/CcKrmUY8mDZh4xKAfLge4cK14c33mDsaVEttNghHs/rpSHQDIYkGoHmFIhkEh00c3NNi5mWN/kkY49sUlDWL7YqpiAPXD2Vl0Ht5xGbkABAyyIAIf3iP8CM3fDKWh9L0al78GjAo3m+CpJ4rA2l1HQTUdocbWZO+tOLHudD2RoDHTVqZ81IGlOrCmFcCyy6GYX1wIVcNPbtaxCZ</vt:lpwstr>
  </property>
  <property fmtid="{D5CDD505-2E9C-101B-9397-08002B2CF9AE}" pid="111" name="x1ye=85">
    <vt:lpwstr>55gOvPFjwt/I+hUnnczME6atnTipT9OsBdd3U68HCqe332X9Y5KemBxlA900BeF2DD55j317cI80Jq1VuPsrb8Mj5DdkT4IFClQhMz52o0h8vcpLv6abqHoTPZ0GhLWmxhgJSpLKQe3D0p9Y8nIlUoxPwYZWJZvg+JYOhwscpzrfXJs2Ufte6G/Ej1YGQjBX3O0HVyVLI5rzXDyKLoa384elD7IBND7UQGR1BSlyD8ymoF3sndi20AqZr6Yj6Sg</vt:lpwstr>
  </property>
  <property fmtid="{D5CDD505-2E9C-101B-9397-08002B2CF9AE}" pid="112" name="x1ye=86">
    <vt:lpwstr>xJY+P4lIW0cdLPD44dqAYnVEisY9YK/UQtpu9AxtuyH1LBLlUnzAciQsynbddoOQbV2PtLwewilbKn7tJXnSedaJ6TtcePSfUJMYXEwNOqrcGmA0eij4SqXgWcUgiAU+LWdx2v0bgKB4NrFKKHmStl95C5Zk4VeoMakfFgzlWe69Cze7FX0oFALndvDWShI8xMVx0IAEcN2qTCcvAzzQA5ElMTG7/i2f4kn0MWEHgnSm0Cf8eW0i8YfzCIviwYI</vt:lpwstr>
  </property>
  <property fmtid="{D5CDD505-2E9C-101B-9397-08002B2CF9AE}" pid="113" name="x1ye=87">
    <vt:lpwstr>Nw076mVd9VSePBS451st4nf5/DqDwcyBWM/9cp6WKrLjLrtq+/MRUFyLxI3yK/yWk9UICineWKGMJ0SLyFelDjjW5ntzCVeInif8UZTb6BwvW52CvQnoP63UfNRt6kRhpzW8JD48VIDwlKq3RPp5RIEypOb4athD9x7DlyAm/NElZbA0b/McmKHrAm/zU9IQNbqkWcfHBV6n4Fnbq/zCb+wOMawIpbgBZoALSr9z2ey2mgTt1/z0JBeubt9NYjE</vt:lpwstr>
  </property>
  <property fmtid="{D5CDD505-2E9C-101B-9397-08002B2CF9AE}" pid="114" name="x1ye=88">
    <vt:lpwstr>B1SAQUP7y8S3WvH7sLdBffAKy4trxcG6hVvjJDQ00U4oZkOYp53bvSzFAMF0ACOgMr7sQIJd0oU9r6x2J9s2gw2MQ4U0pTSzPrk9N4f7u9wFiotrUFgl0Rd4MCOwR3tqkFPOuAuC7lonpgfSC1YYKy61p9Q5BVGabW8p3x4gUVI2YNiMT7Q9OeUziaZMGSieuNBvz70xnP9i+J6qwPAnNq1k3AIklPW9QfW+GdU7/s+FRjRTH3UTT4n/rK1lW/0</vt:lpwstr>
  </property>
  <property fmtid="{D5CDD505-2E9C-101B-9397-08002B2CF9AE}" pid="115" name="x1ye=89">
    <vt:lpwstr>e75+nk+hGQQGCg/SnXeZN+4KGS0zQa4imt7sBniax/o0atT3VwS3WNzvvB8gnf0e9AV0Gn8FMbNTwSgx+S7aj5Eut7zgbYNwn6qS4w3zUiErn7WokRm1gP9C8aYFu3cbGHUgHKWCJTdLm1XgDUzL6sb9vH8SDD0c9Un7gWOgj0OumflnqslewUFo2eLdfewUuq4OQSz4dyKcWmQ15/rJtVOh2oIw+Izlb5yNQAn1k0378rn4pgzvYMasGsxPENo</vt:lpwstr>
  </property>
  <property fmtid="{D5CDD505-2E9C-101B-9397-08002B2CF9AE}" pid="116" name="x1ye=9">
    <vt:lpwstr>mZ1O+NeARMomjEw4WccD9yt6ckQhRUl8Z7ocUQvN+ifvEWw2w85ESWoSGMnvQCFzOmKTquBh9dZ5OKVFTiZ++JcPgV6Gxr8LeXBhJrI/DGZFvCIcqrMlYNNjTcNFebcHI+4m+tuW+ZcEU39EhZd8Z7SR4dsllN1m7WSSA5VAqbRmZVtZghmZKbO+Zs7ar9+Rj8p/chKiZFe9Ew2iiceEPMEH+Zgk+g755Q+OkuqjdJ0hYGkDBzGqeulplijiD+E</vt:lpwstr>
  </property>
  <property fmtid="{D5CDD505-2E9C-101B-9397-08002B2CF9AE}" pid="117" name="x1ye=90">
    <vt:lpwstr>b7SGNIb9vUghRczSwcruToEOVycfXJi3v5+/BtLQwkm0064iNehn9c6X1zpKnQb7e+VKC98ermXgNOGlpn3q++IBhSmo9dJ3q6rKkABf0LXfSdWTRRD6vJdOL3B3oN6ZPidwo3+UHgrd6S4dG4XoBGT8n9UgA3X032Hi3mvL6ESoLeANf+btKZ8h9x1Or6xoiBfVFGW9lZgHqtFLivLLPv/hDGOanHK3fvyz0gTupeGTGL2kF7BowsSM8da1wxV</vt:lpwstr>
  </property>
  <property fmtid="{D5CDD505-2E9C-101B-9397-08002B2CF9AE}" pid="118" name="x1ye=91">
    <vt:lpwstr>H4qbpYH06KWEJdHm5cySU0N8b51Gq6MpmA5Ttax5Fxs5ilafJhjq96ooGZkd+ivcqXS98LAoRjRC85p31ww/qQQ1BiTHkoMXis1m7YoYBNSzkcUhwvo0FG+hxXgNlovnQK5qesvkLKprH8s+qdOgMs7hLJ8LcIHCtx6k6E2tyT8NrZiL1OZ/pSWpSrJc6pjeb1RaMvP4ROPri4iZiGbnQpJT6KzITZD3Bkf3a/Bup9/fQUojWj3L7UhFFaiNfM5</vt:lpwstr>
  </property>
  <property fmtid="{D5CDD505-2E9C-101B-9397-08002B2CF9AE}" pid="119" name="x1ye=92">
    <vt:lpwstr>XqQ3za7PlK55OGpUMz+7Clowd+4kvIT+1gIlC+96zrRrSYVzx36IShO1Mi0et7n+LRFCckJM2s2Hw01IjCVAPx25GISrlmC4bzgGmJNx8nhmqAKgyLbVQVPJxbivNsenlWuuaqQoB5JwSMOK3GT7wRHy+u1Di1ZrzibuYfNFw7s+grGVgWcvxk6gkhD16T+ZjWns2v0pCwuA/SB07aER7mVF7adCC8J7hzUlbbygfkMg8WmXpQh0LVfBii7QjJW</vt:lpwstr>
  </property>
  <property fmtid="{D5CDD505-2E9C-101B-9397-08002B2CF9AE}" pid="120" name="x1ye=93">
    <vt:lpwstr>P2eiotAFbMxrcVKSAC8z945vizVkyT0lgHyaRlUYZh3AKVXxVxNR4nniftYX3mnOWHwnZEnDCU7kNIFOpDUEx7hnB4t3kFaJlryQ2Wpfxj+px8WYBwXvw7UoYDupAJh+Q9zRGEnAnqL6Yf9CUTMOHg7U2scCvvKSlEqrnTfW/w8D7L0y2ta3vaWK/6jCU3tfERemI7697uSUXwlytEYsP7sYnDZRh3Qn351Yjj7Dlo47w7X3DvAo3f6Fj98bJI4</vt:lpwstr>
  </property>
  <property fmtid="{D5CDD505-2E9C-101B-9397-08002B2CF9AE}" pid="121" name="x1ye=94">
    <vt:lpwstr>vZUV7dk8jeNCKn076i62aAL1epn79HH9gF703Drjl4W+etMq4vrgTGqJn98bshtCTcvllE/0fCp543lJJJwZdkwmDDZE7mJHKwsgWXvoKYF97O789KW89QCx/YhQWJ6scQq4E9KmZWv7Nn6nAtCkiqyDl2qA9B+ghr8YhHd4TGxd9SRaLTd1hcvwlQWmkYayr7O7Wdned11DLrXxEhjk8w1be+veWrtRfR5cxXQjeu+lD+jnAyoMcTaJ5Vf/nOr</vt:lpwstr>
  </property>
  <property fmtid="{D5CDD505-2E9C-101B-9397-08002B2CF9AE}" pid="122" name="x1ye=95">
    <vt:lpwstr>ypf+0y1doZdczMcUE1HVCVsbM0dGoY17+tjJO/yQIvzn+62rkv7MvOI1XFHqt+tqidhpoKj/bYADw2uSH/w31eqR3A8rtWe0l4NNrbXtvmbXbi+xSuBKghTs5Up42z+pEs3dlZFGKwVSKGx4SteB41+q+syALQrDHpQ2m4UcJX144Agsu/Fz6EfvmDMr/u7q/9zetVbvXErR8n1cmuK16TxTqmymvEnVH3dsRoYCGwxWxqViM7PwdaOKCH+FUo0</vt:lpwstr>
  </property>
  <property fmtid="{D5CDD505-2E9C-101B-9397-08002B2CF9AE}" pid="123" name="x1ye=96">
    <vt:lpwstr>EocLqxb0+jBE7j+kVh74WgHoDuCGrAZNZCY544CWESLR7IoGe7eFlWBJ05O1h9Fhzmmz2eGpzw5e1aok2JNXa1vffqXBMv9d6m9mmoC3XigNgGnXafZBIDQ7fVa7vCvn9tsNwCHyAOvyuAHsP78xCEhC+bzbg868gTjBKEzjhoxTtMImMySdkIfhovXGl9/GSYrqOjlfetncHEORY7ZZn+mFOEARVZhByhZkMMomq3ZXt4+6S+wcIx2ZNkBl9If</vt:lpwstr>
  </property>
  <property fmtid="{D5CDD505-2E9C-101B-9397-08002B2CF9AE}" pid="124" name="x1ye=97">
    <vt:lpwstr>icc6JVA9cAgwdGoaNQFQJ0TO4JL6UYGezBrmIdbpMWZLvY+k2DbzLU0yeWmFcRiUEKYTdqqZ2kYyY8vdm0eUOAB3QNr5d/U7KeM42uiP63PJ9RvvBb3ZYFKLfic1GBKg9Uz9P84gyyGGhL3yPhVhY+CnBMahaFeCeHcVRqduS5nv9elp8sBdx10Vp20GgqI/jJ4ZYiNRErK1bKTk+F/xMVBiPZtnQ3WbW/O9saDMp3g73VfPMLC8qqxD1o4gH2E</vt:lpwstr>
  </property>
  <property fmtid="{D5CDD505-2E9C-101B-9397-08002B2CF9AE}" pid="125" name="x1ye=98">
    <vt:lpwstr>I/3HzHNGZIscgOqWiwxPHLimQxMoKf7VhyEzsasG7gdLN/Q7Gi/D6kfN04AsUAoHeVASRu2JRz9pVfI6tq68PvuP9aTw2rspx+lC98PUyZo0WioeJvF+tI5C0w5nn44vJ+gCxC8cYWVEe0d03e1sufLlvox5GzPTJYqP2guwYL/C6ttqm3bsGWp1TWSH/RMjKLfw8FH+JWS243JMBVLGvnm9eoUiRe9/tNXkH1bMMDQNzr3xpkfGXlT8BL0Hhix</vt:lpwstr>
  </property>
  <property fmtid="{D5CDD505-2E9C-101B-9397-08002B2CF9AE}" pid="126" name="x1ye=99">
    <vt:lpwstr>i//VfjLxH4LoiOfji09U/o2D9vXBul/coDXf/rnsT3DYCs9D1sdXhiABnxLEHjxqcvxlMkELscS4RakpI5yMxcBNwaM4FrOouvsxuqBErr7ENqEvdiILWj+zHWWFyXzmwGyhVOjxRgavljnBmS/dMc/6dQuOZHd3dpe09d+ADr5UgnNU/07rUiNvM0Wvfb71PEW5dQnt6yc6qKBv9VtsG+WF3ybGZGV4yMU2OxaxXBPVOmioMGjzNIJvOb18gpA</vt:lpwstr>
  </property>
</Properties>
</file>
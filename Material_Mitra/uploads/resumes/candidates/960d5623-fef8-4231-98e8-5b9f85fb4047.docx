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p w:rsidR="0006470D" w:rsidP="001C1440" w14:paraId="799DFABB" w14:textId="7C6FC2DD">
      <w:pPr>
        <w:pStyle w:val="divname"/>
        <w:spacing w:line="240" w:lineRule="auto"/>
        <w:rPr>
          <w:rStyle w:val="span"/>
          <w:caps w:val="0"/>
          <w:sz w:val="40"/>
          <w:szCs w:val="40"/>
        </w:rPr>
      </w:pPr>
      <w:r w:rsidRPr="003728D3">
        <w:rPr>
          <w:rStyle w:val="span"/>
          <w:caps w:val="0"/>
          <w:sz w:val="40"/>
          <w:szCs w:val="40"/>
        </w:rPr>
        <w:t>Kadiri</w:t>
      </w:r>
      <w:r w:rsidRPr="003728D3">
        <w:rPr>
          <w:caps w:val="0"/>
          <w:sz w:val="40"/>
          <w:szCs w:val="40"/>
        </w:rPr>
        <w:t xml:space="preserve"> </w:t>
      </w:r>
      <w:r w:rsidRPr="003728D3">
        <w:rPr>
          <w:rStyle w:val="span"/>
          <w:caps w:val="0"/>
          <w:sz w:val="40"/>
          <w:szCs w:val="40"/>
        </w:rPr>
        <w:t>Sridhar</w:t>
      </w:r>
    </w:p>
    <w:p w:rsidR="003728D3" w:rsidRPr="003728D3" w:rsidP="003728D3" w14:paraId="394EF08A" w14:textId="639081B4">
      <w:pPr>
        <w:pStyle w:val="divname"/>
        <w:spacing w:line="240" w:lineRule="auto"/>
        <w:rPr>
          <w:sz w:val="28"/>
          <w:szCs w:val="28"/>
        </w:rPr>
      </w:pPr>
      <w:r w:rsidRPr="003728D3">
        <w:rPr>
          <w:rStyle w:val="span"/>
          <w:caps w:val="0"/>
          <w:sz w:val="28"/>
          <w:szCs w:val="28"/>
        </w:rPr>
        <w:t xml:space="preserve">Workday Techno Functional Consultant </w:t>
      </w:r>
    </w:p>
    <w:p w:rsidR="0006470D" w:rsidRPr="003728D3" w14:paraId="3CA8DFEE" w14:textId="7DF8760D">
      <w:pPr>
        <w:pStyle w:val="divaddress"/>
        <w:rPr>
          <w:color w:val="auto"/>
        </w:rPr>
      </w:pPr>
      <w:r w:rsidRPr="003728D3">
        <w:rPr>
          <w:caps w:val="0"/>
          <w:color w:val="auto"/>
        </w:rPr>
        <w:t xml:space="preserve">Mobile : </w:t>
      </w:r>
      <w:r w:rsidRPr="003728D3">
        <w:rPr>
          <w:rStyle w:val="span"/>
          <w:caps w:val="0"/>
          <w:color w:val="auto"/>
          <w:sz w:val="26"/>
          <w:szCs w:val="26"/>
        </w:rPr>
        <w:t>+91-9550897106</w:t>
      </w:r>
      <w:r w:rsidRPr="003728D3">
        <w:rPr>
          <w:caps w:val="0"/>
          <w:color w:val="auto"/>
        </w:rPr>
        <w:t xml:space="preserve"> | </w:t>
      </w:r>
      <w:r>
        <w:rPr>
          <w:caps w:val="0"/>
          <w:color w:val="auto"/>
        </w:rPr>
        <w:t xml:space="preserve">Email : </w:t>
      </w:r>
      <w:r w:rsidRPr="003728D3">
        <w:rPr>
          <w:caps w:val="0"/>
          <w:color w:val="auto"/>
        </w:rPr>
        <w:t>s</w:t>
      </w:r>
      <w:r w:rsidRPr="003728D3">
        <w:rPr>
          <w:rStyle w:val="span"/>
          <w:caps w:val="0"/>
          <w:color w:val="auto"/>
          <w:sz w:val="26"/>
          <w:szCs w:val="26"/>
        </w:rPr>
        <w:t>ridhar.k300@gmail.com</w:t>
      </w:r>
      <w:r w:rsidRPr="003728D3">
        <w:rPr>
          <w:caps w:val="0"/>
          <w:color w:val="auto"/>
        </w:rPr>
        <w:t xml:space="preserve"> | </w:t>
      </w:r>
      <w:r w:rsidRPr="003728D3">
        <w:rPr>
          <w:rStyle w:val="span"/>
          <w:caps w:val="0"/>
          <w:color w:val="auto"/>
          <w:sz w:val="26"/>
          <w:szCs w:val="26"/>
        </w:rPr>
        <w:t>Address : Hyderabad, India 500045</w:t>
      </w:r>
      <w:r w:rsidRPr="003728D3">
        <w:rPr>
          <w:caps w:val="0"/>
          <w:color w:val="auto"/>
        </w:rPr>
        <w:t xml:space="preserve"> | </w:t>
      </w:r>
    </w:p>
    <w:p w:rsidR="0006470D" w14:paraId="35A37B03" w14:textId="77777777">
      <w:pPr>
        <w:pStyle w:val="divdocumentdivPARAGRAPHCNTCcntcbottomborder"/>
        <w:spacing w:line="300" w:lineRule="exact"/>
        <w:rPr>
          <w:caps/>
          <w:color w:val="787C85"/>
          <w:sz w:val="26"/>
          <w:szCs w:val="26"/>
        </w:rPr>
      </w:pPr>
    </w:p>
    <w:tbl>
      <w:tblPr>
        <w:tblStyle w:val="divdocumentsectionTable"/>
        <w:tblW w:w="0" w:type="auto"/>
        <w:tblCellSpacing w:w="0" w:type="dxa"/>
        <w:shd w:val="clear" w:color="auto" w:fill="FFFFFF"/>
        <w:tblLayout w:type="fixed"/>
        <w:tblCellMar>
          <w:top w:w="180" w:type="dxa"/>
          <w:left w:w="0" w:type="dxa"/>
          <w:right w:w="0" w:type="dxa"/>
        </w:tblCellMar>
        <w:tblLook w:val="05E0"/>
      </w:tblPr>
      <w:tblGrid>
        <w:gridCol w:w="2800"/>
        <w:gridCol w:w="7626"/>
      </w:tblGrid>
      <w:tr w14:paraId="7BEE554D" w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180" w:type="dxa"/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800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sectionTable"/>
              <w:tblW w:w="0" w:type="auto"/>
              <w:tblCellSpacing w:w="0" w:type="dxa"/>
              <w:shd w:val="clear" w:color="auto" w:fill="FFFFFF"/>
              <w:tblLayout w:type="fixed"/>
              <w:tblCellMar>
                <w:top w:w="180" w:type="dxa"/>
                <w:left w:w="0" w:type="dxa"/>
                <w:right w:w="0" w:type="dxa"/>
              </w:tblCellMar>
              <w:tblLook w:val="05E0"/>
            </w:tblPr>
            <w:tblGrid>
              <w:gridCol w:w="2800"/>
              <w:gridCol w:w="7626"/>
            </w:tblGrid>
            <w:tr w14:paraId="2C30E2E8" w14:textId="77777777" w:rsidTr="006D597C">
              <w:tblPrEx>
                <w:tblW w:w="0" w:type="auto"/>
                <w:tblCellSpacing w:w="0" w:type="dxa"/>
                <w:shd w:val="clear" w:color="auto" w:fill="FFFFFF"/>
                <w:tblLayout w:type="fixed"/>
                <w:tblCellMar>
                  <w:top w:w="180" w:type="dxa"/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0" w:type="dxa"/>
                  <w:tcMar>
                    <w:top w:w="1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3728D3" w:rsidP="003728D3" w14:paraId="3651C473" w14:textId="34102E69">
                  <w:pPr>
                    <w:pStyle w:val="divdocumentdivsectiontitle"/>
                    <w:rPr>
                      <w:rStyle w:val="divdocumentdivheading"/>
                      <w:b/>
                      <w:bCs/>
                      <w:caps/>
                      <w:color w:val="000000"/>
                    </w:rPr>
                  </w:pPr>
                  <w:r>
                    <w:rPr>
                      <w:rStyle w:val="divdocumentdivheading"/>
                      <w:b/>
                      <w:bCs/>
                      <w:color w:val="000000"/>
                    </w:rPr>
                    <w:t>Objectiv</w:t>
                  </w:r>
                  <w:r w:rsidR="001C1440">
                    <w:rPr>
                      <w:rStyle w:val="divdocumentdivheading"/>
                      <w:b/>
                      <w:bCs/>
                      <w:color w:val="000000"/>
                    </w:rPr>
                    <w:t>e</w:t>
                  </w:r>
                </w:p>
              </w:tc>
              <w:tc>
                <w:tcPr>
                  <w:tcW w:w="7626" w:type="dxa"/>
                  <w:tcMar>
                    <w:top w:w="1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3728D3" w:rsidP="003728D3" w14:paraId="79EA4A4A" w14:textId="337F305D">
                  <w:pPr>
                    <w:pStyle w:val="p"/>
                    <w:spacing w:line="360" w:lineRule="atLeast"/>
                    <w:rPr>
                      <w:rStyle w:val="divdocumentdivparagraphWrapper"/>
                      <w:sz w:val="26"/>
                      <w:szCs w:val="26"/>
                    </w:rPr>
                  </w:pPr>
                  <w:r>
                    <w:rPr>
                      <w:rStyle w:val="divdocumentdivparagraphWrapper"/>
                      <w:sz w:val="26"/>
                      <w:szCs w:val="26"/>
                    </w:rPr>
                    <w:t>Workday Techno-Functional Consultant with 5+ years of hands-on experience in HCM, Compensation, Absence/Time Tracking, Security, Integrations, and Reporting. Seeking to leverage HR domain expertise and Workday technical skills to deliver scalable HR solutions, optimize processes, and support global HR transformations.</w:t>
                  </w:r>
                </w:p>
              </w:tc>
            </w:tr>
          </w:tbl>
          <w:p w:rsidR="0006470D" w14:paraId="5BB2FBDA" w14:textId="69E45162">
            <w:pPr>
              <w:pStyle w:val="divdocumentdivsectiontitle"/>
              <w:rPr>
                <w:rStyle w:val="divdocumentdivheading"/>
                <w:b/>
                <w:bCs/>
                <w:caps/>
                <w:color w:val="000000"/>
              </w:rPr>
            </w:pPr>
            <w:r>
              <w:rPr>
                <w:rStyle w:val="divdocumentdivheading"/>
                <w:b/>
                <w:bCs/>
                <w:color w:val="000000"/>
              </w:rPr>
              <w:t>Professional Summary</w:t>
            </w:r>
          </w:p>
        </w:tc>
        <w:tc>
          <w:tcPr>
            <w:tcW w:w="7626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06470D" w:rsidP="003728D3" w14:paraId="7C74CB42" w14:textId="2471E248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 w:rsidRPr="003728D3">
              <w:rPr>
                <w:rStyle w:val="divdocumentdivparagraphWrapper"/>
                <w:sz w:val="26"/>
                <w:szCs w:val="26"/>
              </w:rPr>
              <w:t>1</w:t>
            </w:r>
            <w:r w:rsidR="0038701F">
              <w:rPr>
                <w:rStyle w:val="divdocumentdivparagraphWrapper"/>
                <w:sz w:val="26"/>
                <w:szCs w:val="26"/>
              </w:rPr>
              <w:t>1</w:t>
            </w:r>
            <w:r w:rsidRPr="003728D3">
              <w:rPr>
                <w:rStyle w:val="divdocumentdivparagraphWrapper"/>
                <w:sz w:val="26"/>
                <w:szCs w:val="26"/>
              </w:rPr>
              <w:t xml:space="preserve"> years of professional experience with </w:t>
            </w:r>
            <w:r w:rsidRPr="003728D3">
              <w:rPr>
                <w:rStyle w:val="Strong1"/>
                <w:b/>
                <w:bCs/>
                <w:color w:val="000000"/>
                <w:sz w:val="26"/>
                <w:szCs w:val="26"/>
              </w:rPr>
              <w:t>5+ years in Workday Techno-Functional Consulting</w:t>
            </w:r>
            <w:r w:rsidRPr="003728D3">
              <w:rPr>
                <w:rStyle w:val="divdocumentdivparagraphWrapper"/>
                <w:sz w:val="26"/>
                <w:szCs w:val="26"/>
              </w:rPr>
              <w:t xml:space="preserve"> across </w:t>
            </w:r>
            <w:r w:rsidRPr="003728D3">
              <w:rPr>
                <w:rStyle w:val="Strong1"/>
                <w:b/>
                <w:bCs/>
                <w:color w:val="000000"/>
                <w:sz w:val="26"/>
                <w:szCs w:val="26"/>
              </w:rPr>
              <w:t>HCM, Compensation, Absence/Time Tracking, Benefits, Payroll Integrations, and Security</w:t>
            </w:r>
            <w:r w:rsidRPr="003728D3">
              <w:rPr>
                <w:rStyle w:val="divdocumentdivparagraphWrapper"/>
                <w:sz w:val="26"/>
                <w:szCs w:val="26"/>
              </w:rPr>
              <w:t>.</w:t>
            </w:r>
          </w:p>
          <w:p w:rsidR="001C1440" w:rsidP="001C1440" w14:paraId="56124317" w14:textId="77777777">
            <w:pPr>
              <w:pStyle w:val="divdocumentulli"/>
              <w:spacing w:line="360" w:lineRule="atLeast"/>
              <w:ind w:left="460"/>
              <w:rPr>
                <w:rStyle w:val="divdocumentdivparagraphWrapper"/>
                <w:sz w:val="26"/>
                <w:szCs w:val="26"/>
              </w:rPr>
            </w:pPr>
          </w:p>
          <w:p w:rsidR="0006470D" w14:paraId="27A6A6DA" w14:textId="58CA0479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Proven expertise in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configuring Workday Business Processes</w:t>
            </w:r>
            <w:r>
              <w:rPr>
                <w:rStyle w:val="divdocumentdivparagraphWrapper"/>
                <w:sz w:val="26"/>
                <w:szCs w:val="26"/>
              </w:rPr>
              <w:t xml:space="preserve"> (Hire, Termination, Transfer, Absence, Time Entry, Compensation, Benefits).</w:t>
            </w:r>
          </w:p>
          <w:p w:rsidR="0006470D" w14:paraId="3F5BC70C" w14:textId="77777777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Hands-on in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Workday Integrations</w:t>
            </w:r>
            <w:r>
              <w:rPr>
                <w:rStyle w:val="divdocumentdivparagraphWrapper"/>
                <w:sz w:val="26"/>
                <w:szCs w:val="26"/>
              </w:rPr>
              <w:t xml:space="preserve"> – EIB, Core Connectors, PICOF/PECI, Studio – with downstream systems like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ADP, NGA, and SAP Payroll</w:t>
            </w:r>
            <w:r>
              <w:rPr>
                <w:rStyle w:val="divdocumentdivparagraphWrapper"/>
                <w:sz w:val="26"/>
                <w:szCs w:val="26"/>
              </w:rPr>
              <w:t>.</w:t>
            </w:r>
          </w:p>
          <w:p w:rsidR="0006470D" w14:paraId="3EEFE6A2" w14:textId="77777777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Strong experience in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Workday Reporting</w:t>
            </w:r>
            <w:r>
              <w:rPr>
                <w:rStyle w:val="divdocumentdivparagraphWrapper"/>
                <w:sz w:val="26"/>
                <w:szCs w:val="26"/>
              </w:rPr>
              <w:t xml:space="preserve"> (Advanced, Matrix, Composite, BIRT) and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calculated fields</w:t>
            </w:r>
            <w:r>
              <w:rPr>
                <w:rStyle w:val="divdocumentdivparagraphWrapper"/>
                <w:sz w:val="26"/>
                <w:szCs w:val="26"/>
              </w:rPr>
              <w:t xml:space="preserve"> for business insights.</w:t>
            </w:r>
          </w:p>
          <w:p w:rsidR="0006470D" w14:paraId="146FB570" w14:textId="77777777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Partnered with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HR, Payroll, and Finance teams</w:t>
            </w:r>
            <w:r>
              <w:rPr>
                <w:rStyle w:val="divdocumentdivparagraphWrapper"/>
                <w:sz w:val="26"/>
                <w:szCs w:val="26"/>
              </w:rPr>
              <w:t xml:space="preserve"> to optimize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end-to-end employee lifecycle processes</w:t>
            </w:r>
            <w:r>
              <w:rPr>
                <w:rStyle w:val="divdocumentdivparagraphWrapper"/>
                <w:sz w:val="26"/>
                <w:szCs w:val="26"/>
              </w:rPr>
              <w:t>.</w:t>
            </w:r>
          </w:p>
          <w:p w:rsidR="0006470D" w14:paraId="1C904256" w14:textId="77777777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Adept in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Workday Security</w:t>
            </w:r>
            <w:r>
              <w:rPr>
                <w:rStyle w:val="divdocumentdivparagraphWrapper"/>
                <w:sz w:val="26"/>
                <w:szCs w:val="26"/>
              </w:rPr>
              <w:t xml:space="preserve"> – configuring Domain Security, Role-Based Security Groups, User-Based Security, and Segregation of Duties.</w:t>
            </w:r>
          </w:p>
          <w:p w:rsidR="0006470D" w14:paraId="654D9D01" w14:textId="77777777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Delivered multiple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Workday implementations, post-production support, and enhancements</w:t>
            </w:r>
            <w:r>
              <w:rPr>
                <w:rStyle w:val="divdocumentdivparagraphWrapper"/>
                <w:sz w:val="26"/>
                <w:szCs w:val="26"/>
              </w:rPr>
              <w:t xml:space="preserve"> for Pharma &amp; Life Sciences clients.</w:t>
            </w:r>
          </w:p>
          <w:p w:rsidR="0006470D" w14:paraId="6D8D1F4E" w14:textId="77777777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Skilled in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requirements gathering, testing (UAT, regression, parallel payroll testing), and change management</w:t>
            </w:r>
            <w:r>
              <w:rPr>
                <w:rStyle w:val="divdocumentdivparagraphWrapper"/>
                <w:sz w:val="26"/>
                <w:szCs w:val="26"/>
              </w:rPr>
              <w:t>.</w:t>
            </w:r>
          </w:p>
          <w:p w:rsidR="0006470D" w:rsidRPr="003728D3" w:rsidP="003728D3" w14:paraId="6E4C3085" w14:textId="24245835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Collaborated with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global HR stakeholders</w:t>
            </w:r>
            <w:r>
              <w:rPr>
                <w:rStyle w:val="divdocumentdivparagraphWrapper"/>
                <w:sz w:val="26"/>
                <w:szCs w:val="26"/>
              </w:rPr>
              <w:t xml:space="preserve"> ensuring compliance with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SOX, GDPR, and local labor laws</w:t>
            </w:r>
            <w:r>
              <w:rPr>
                <w:rStyle w:val="divdocumentdivparagraphWrapper"/>
                <w:sz w:val="26"/>
                <w:szCs w:val="26"/>
              </w:rPr>
              <w:t>.</w:t>
            </w:r>
          </w:p>
        </w:tc>
      </w:tr>
    </w:tbl>
    <w:p w:rsidR="0006470D" w14:paraId="014B55E6" w14:textId="77777777">
      <w:pPr>
        <w:rPr>
          <w:vanish/>
        </w:rPr>
      </w:pPr>
    </w:p>
    <w:tbl>
      <w:tblPr>
        <w:tblStyle w:val="divdocumentsectionTable"/>
        <w:tblW w:w="0" w:type="auto"/>
        <w:tblCellSpacing w:w="0" w:type="dxa"/>
        <w:shd w:val="clear" w:color="auto" w:fill="FFFFFF"/>
        <w:tblLayout w:type="fixed"/>
        <w:tblCellMar>
          <w:top w:w="180" w:type="dxa"/>
          <w:left w:w="0" w:type="dxa"/>
          <w:right w:w="0" w:type="dxa"/>
        </w:tblCellMar>
        <w:tblLook w:val="05E0"/>
      </w:tblPr>
      <w:tblGrid>
        <w:gridCol w:w="2800"/>
        <w:gridCol w:w="7626"/>
      </w:tblGrid>
      <w:tr w14:paraId="4788825B" w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180" w:type="dxa"/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800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06470D" w14:paraId="422B13D3" w14:textId="4AE04680">
            <w:pPr>
              <w:pStyle w:val="divdocumentdivsectiontitle"/>
              <w:rPr>
                <w:rStyle w:val="divdocumentdivheading"/>
                <w:b/>
                <w:bCs/>
                <w:caps/>
                <w:color w:val="000000"/>
              </w:rPr>
            </w:pPr>
            <w:r>
              <w:rPr>
                <w:rStyle w:val="divdocumentdivheading"/>
                <w:b/>
                <w:bCs/>
                <w:color w:val="000000"/>
              </w:rPr>
              <w:t>Skills</w:t>
            </w:r>
          </w:p>
        </w:tc>
        <w:tc>
          <w:tcPr>
            <w:tcW w:w="7626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infopara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663"/>
              <w:gridCol w:w="300"/>
              <w:gridCol w:w="3663"/>
            </w:tblGrid>
            <w:tr w14:paraId="348FA503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663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:rsidR="0006470D" w14:paraId="09A45322" w14:textId="77777777">
                  <w:pPr>
                    <w:pStyle w:val="divdocumentskliSeculli"/>
                    <w:numPr>
                      <w:ilvl w:val="0"/>
                      <w:numId w:val="2"/>
                    </w:numPr>
                    <w:spacing w:line="360" w:lineRule="atLeast"/>
                    <w:ind w:left="200" w:hanging="210"/>
                    <w:rPr>
                      <w:rStyle w:val="span"/>
                      <w:color w:val="000000"/>
                      <w:sz w:val="26"/>
                      <w:szCs w:val="26"/>
                    </w:rPr>
                  </w:pPr>
                  <w:r w:rsidRPr="003728D3">
                    <w:rPr>
                      <w:rStyle w:val="span"/>
                      <w:b/>
                      <w:bCs/>
                      <w:color w:val="000000"/>
                      <w:sz w:val="26"/>
                      <w:szCs w:val="26"/>
                    </w:rPr>
                    <w:t>Functional:</w:t>
                  </w:r>
                  <w:r>
                    <w:rPr>
                      <w:rStyle w:val="span"/>
                      <w:color w:val="000000"/>
                      <w:sz w:val="26"/>
                      <w:szCs w:val="26"/>
                    </w:rPr>
                    <w:t xml:space="preserve"> HCM, Compensation, Benefits, Absence, Time Tracking, Payroll, Security, Business Process Configuration, HR Compliance.</w:t>
                  </w:r>
                </w:p>
                <w:p w:rsidR="0006470D" w14:paraId="0015F741" w14:textId="77777777">
                  <w:pPr>
                    <w:pStyle w:val="div"/>
                    <w:spacing w:line="20" w:lineRule="exact"/>
                    <w:rPr>
                      <w:rStyle w:val="documentskliSecparagraph"/>
                      <w:color w:val="000000"/>
                      <w:sz w:val="26"/>
                      <w:szCs w:val="26"/>
                    </w:rPr>
                  </w:pPr>
                  <w:r>
                    <w:rPr>
                      <w:rStyle w:val="documentskliSecparagraph"/>
                      <w:color w:val="000000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:rsidR="0006470D" w14:paraId="65BB190E" w14:textId="77777777"/>
              </w:tc>
              <w:tc>
                <w:tcPr>
                  <w:tcW w:w="3663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:rsidR="0006470D" w14:paraId="55BD20E0" w14:textId="77777777">
                  <w:pPr>
                    <w:pStyle w:val="divdocumentskliSeculli"/>
                    <w:numPr>
                      <w:ilvl w:val="0"/>
                      <w:numId w:val="3"/>
                    </w:numPr>
                    <w:spacing w:line="360" w:lineRule="atLeast"/>
                    <w:ind w:left="200" w:hanging="210"/>
                    <w:rPr>
                      <w:rStyle w:val="span"/>
                      <w:color w:val="000000"/>
                      <w:sz w:val="26"/>
                      <w:szCs w:val="26"/>
                    </w:rPr>
                  </w:pPr>
                  <w:r w:rsidRPr="003728D3">
                    <w:rPr>
                      <w:rStyle w:val="span"/>
                      <w:b/>
                      <w:bCs/>
                      <w:color w:val="000000"/>
                      <w:sz w:val="26"/>
                      <w:szCs w:val="26"/>
                    </w:rPr>
                    <w:t xml:space="preserve">Technical: </w:t>
                  </w:r>
                  <w:r>
                    <w:rPr>
                      <w:rStyle w:val="span"/>
                      <w:color w:val="000000"/>
                      <w:sz w:val="26"/>
                      <w:szCs w:val="26"/>
                    </w:rPr>
                    <w:t>Workday EIB, Core Connectors, Studio, PECI/PICOF, Advanced &amp; Composite Reporting, Calculated Fields, XSLT, BIRT.</w:t>
                  </w:r>
                </w:p>
                <w:p w:rsidR="0006470D" w14:paraId="53A32357" w14:textId="77777777">
                  <w:pPr>
                    <w:pStyle w:val="div"/>
                    <w:spacing w:line="20" w:lineRule="exact"/>
                    <w:rPr>
                      <w:rStyle w:val="documentskliSecparagraph"/>
                      <w:color w:val="000000"/>
                      <w:sz w:val="26"/>
                      <w:szCs w:val="26"/>
                    </w:rPr>
                  </w:pPr>
                  <w:r>
                    <w:rPr>
                      <w:rStyle w:val="documentskliSecparagraph"/>
                      <w:color w:val="000000"/>
                      <w:sz w:val="26"/>
                      <w:szCs w:val="26"/>
                    </w:rPr>
                    <w:t> </w:t>
                  </w:r>
                </w:p>
              </w:tc>
            </w:tr>
            <w:tr w14:paraId="02A27C6C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gridAfter w:val="2"/>
                <w:wAfter w:w="3963" w:type="dxa"/>
                <w:tblCellSpacing w:w="0" w:type="dxa"/>
              </w:trPr>
              <w:tc>
                <w:tcPr>
                  <w:tcW w:w="3663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:rsidR="0006470D" w:rsidP="001C1440" w14:paraId="05BA26DB" w14:textId="7BCF5A5C">
                  <w:pPr>
                    <w:pStyle w:val="divdocumentskliSeculli"/>
                    <w:numPr>
                      <w:ilvl w:val="0"/>
                      <w:numId w:val="4"/>
                    </w:numPr>
                    <w:spacing w:line="240" w:lineRule="auto"/>
                    <w:ind w:left="200" w:hanging="210"/>
                    <w:rPr>
                      <w:rStyle w:val="span"/>
                      <w:color w:val="000000"/>
                      <w:sz w:val="26"/>
                      <w:szCs w:val="26"/>
                    </w:rPr>
                  </w:pPr>
                  <w:r w:rsidRPr="003728D3">
                    <w:rPr>
                      <w:rStyle w:val="span"/>
                      <w:b/>
                      <w:bCs/>
                      <w:color w:val="000000"/>
                      <w:sz w:val="26"/>
                      <w:szCs w:val="26"/>
                    </w:rPr>
                    <w:t>Other:</w:t>
                  </w:r>
                  <w:r>
                    <w:rPr>
                      <w:rStyle w:val="span"/>
                      <w:color w:val="000000"/>
                      <w:sz w:val="26"/>
                      <w:szCs w:val="26"/>
                    </w:rPr>
                    <w:t xml:space="preserve"> HRIS, Stakeholder Management, Data Migration, Testing (UAT, Regression, </w:t>
                  </w:r>
                  <w:r w:rsidR="001C1440">
                    <w:rPr>
                      <w:rStyle w:val="span"/>
                      <w:color w:val="000000"/>
                      <w:sz w:val="26"/>
                      <w:szCs w:val="26"/>
                    </w:rPr>
                    <w:t xml:space="preserve"> </w:t>
                  </w:r>
                  <w:r>
                    <w:rPr>
                      <w:rStyle w:val="span"/>
                      <w:color w:val="000000"/>
                      <w:sz w:val="26"/>
                      <w:szCs w:val="26"/>
                    </w:rPr>
                    <w:t>Parallel), Documentation, Knowledge Transfer.</w:t>
                  </w:r>
                </w:p>
                <w:p w:rsidR="0006470D" w14:paraId="51714CF7" w14:textId="77777777">
                  <w:pPr>
                    <w:pStyle w:val="div"/>
                    <w:spacing w:line="20" w:lineRule="exact"/>
                    <w:rPr>
                      <w:rStyle w:val="documentskliSecparagraph"/>
                      <w:color w:val="000000"/>
                      <w:sz w:val="26"/>
                      <w:szCs w:val="26"/>
                    </w:rPr>
                  </w:pPr>
                  <w:r>
                    <w:rPr>
                      <w:rStyle w:val="documentskliSecparagraph"/>
                      <w:color w:val="000000"/>
                      <w:sz w:val="26"/>
                      <w:szCs w:val="26"/>
                    </w:rPr>
                    <w:t> </w:t>
                  </w:r>
                </w:p>
              </w:tc>
            </w:tr>
          </w:tbl>
          <w:p w:rsidR="0006470D" w14:paraId="2E8BE2CC" w14:textId="77777777">
            <w:pPr>
              <w:rPr>
                <w:rStyle w:val="divdocumentdivheading"/>
                <w:b/>
                <w:bCs/>
                <w:caps/>
                <w:color w:val="000000"/>
              </w:rPr>
            </w:pPr>
          </w:p>
        </w:tc>
      </w:tr>
    </w:tbl>
    <w:p w:rsidR="0006470D" w14:paraId="5AFDAA29" w14:textId="77777777">
      <w:pPr>
        <w:rPr>
          <w:vanish/>
        </w:rPr>
      </w:pPr>
    </w:p>
    <w:p w:rsidR="0006470D" w14:paraId="516E1A51" w14:textId="77777777">
      <w:pPr>
        <w:rPr>
          <w:vanish/>
        </w:rPr>
      </w:pPr>
    </w:p>
    <w:p w:rsidR="0006470D" w14:paraId="2381AFF6" w14:textId="77777777">
      <w:pPr>
        <w:rPr>
          <w:vanish/>
        </w:rPr>
      </w:pPr>
    </w:p>
    <w:p w:rsidR="0006470D" w14:paraId="0D727BE4" w14:textId="77777777">
      <w:pPr>
        <w:rPr>
          <w:vanish/>
        </w:rPr>
      </w:pPr>
    </w:p>
    <w:tbl>
      <w:tblPr>
        <w:tblStyle w:val="divdocumentsectionTable"/>
        <w:tblW w:w="0" w:type="auto"/>
        <w:tblCellSpacing w:w="0" w:type="dxa"/>
        <w:shd w:val="clear" w:color="auto" w:fill="FFFFFF"/>
        <w:tblLayout w:type="fixed"/>
        <w:tblCellMar>
          <w:top w:w="180" w:type="dxa"/>
          <w:left w:w="0" w:type="dxa"/>
          <w:right w:w="0" w:type="dxa"/>
        </w:tblCellMar>
        <w:tblLook w:val="05E0"/>
      </w:tblPr>
      <w:tblGrid>
        <w:gridCol w:w="2800"/>
        <w:gridCol w:w="7626"/>
      </w:tblGrid>
      <w:tr w14:paraId="1D31739F" w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180" w:type="dxa"/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800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06470D" w14:paraId="7C07A068" w14:textId="4A923991">
            <w:pPr>
              <w:pStyle w:val="divdocumentdivsectiontitle"/>
              <w:rPr>
                <w:rStyle w:val="divdocumentdivheading"/>
                <w:b/>
                <w:bCs/>
                <w:caps/>
                <w:color w:val="000000"/>
              </w:rPr>
            </w:pPr>
            <w:r>
              <w:rPr>
                <w:rStyle w:val="divdocumentdivheading"/>
                <w:b/>
                <w:bCs/>
                <w:color w:val="000000"/>
              </w:rPr>
              <w:t>Tools &amp; Platforms</w:t>
            </w:r>
          </w:p>
        </w:tc>
        <w:tc>
          <w:tcPr>
            <w:tcW w:w="7626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06470D" w14:paraId="1108B1B4" w14:textId="77777777">
            <w:pPr>
              <w:pStyle w:val="divdocumentulli"/>
              <w:numPr>
                <w:ilvl w:val="0"/>
                <w:numId w:val="7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 w:rsidRPr="00657A1C">
              <w:rPr>
                <w:rStyle w:val="divdocumentdivparagraphWrapper"/>
                <w:b/>
                <w:bCs/>
                <w:sz w:val="26"/>
                <w:szCs w:val="26"/>
              </w:rPr>
              <w:t>Project Management &amp; Ticketing</w:t>
            </w:r>
            <w:r>
              <w:rPr>
                <w:rStyle w:val="divdocumentdivparagraphWrapper"/>
                <w:sz w:val="26"/>
                <w:szCs w:val="26"/>
              </w:rPr>
              <w:t>: JIRA, ServiceNow</w:t>
            </w:r>
          </w:p>
          <w:p w:rsidR="0006470D" w14:paraId="1595FE5D" w14:textId="77777777">
            <w:pPr>
              <w:pStyle w:val="divdocumentulli"/>
              <w:numPr>
                <w:ilvl w:val="0"/>
                <w:numId w:val="7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 w:rsidRPr="00657A1C">
              <w:rPr>
                <w:rStyle w:val="divdocumentdivparagraphWrapper"/>
                <w:b/>
                <w:bCs/>
                <w:sz w:val="26"/>
                <w:szCs w:val="26"/>
              </w:rPr>
              <w:t>Collaboration:</w:t>
            </w:r>
            <w:r>
              <w:rPr>
                <w:rStyle w:val="divdocumentdivparagraphWrapper"/>
                <w:sz w:val="26"/>
                <w:szCs w:val="26"/>
              </w:rPr>
              <w:t xml:space="preserve"> MS Teams, Zoom, Outlook</w:t>
            </w:r>
          </w:p>
          <w:p w:rsidR="0006470D" w14:paraId="364C0390" w14:textId="77777777">
            <w:pPr>
              <w:pStyle w:val="divdocumentulli"/>
              <w:numPr>
                <w:ilvl w:val="0"/>
                <w:numId w:val="7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 w:rsidRPr="00657A1C">
              <w:rPr>
                <w:rStyle w:val="divdocumentdivparagraphWrapper"/>
                <w:b/>
                <w:bCs/>
                <w:sz w:val="26"/>
                <w:szCs w:val="26"/>
              </w:rPr>
              <w:t>Payroll Vendors:</w:t>
            </w:r>
            <w:r>
              <w:rPr>
                <w:rStyle w:val="divdocumentdivparagraphWrapper"/>
                <w:sz w:val="26"/>
                <w:szCs w:val="26"/>
              </w:rPr>
              <w:t xml:space="preserve"> ADP, NGA, SAP Payroll</w:t>
            </w:r>
          </w:p>
        </w:tc>
      </w:tr>
    </w:tbl>
    <w:p w:rsidR="0006470D" w14:paraId="0D2D591B" w14:textId="77777777">
      <w:pPr>
        <w:rPr>
          <w:vanish/>
        </w:rPr>
      </w:pPr>
    </w:p>
    <w:tbl>
      <w:tblPr>
        <w:tblStyle w:val="divdocumentsectionTable"/>
        <w:tblW w:w="0" w:type="auto"/>
        <w:tblCellSpacing w:w="0" w:type="dxa"/>
        <w:shd w:val="clear" w:color="auto" w:fill="FFFFFF"/>
        <w:tblLayout w:type="fixed"/>
        <w:tblCellMar>
          <w:top w:w="180" w:type="dxa"/>
          <w:left w:w="0" w:type="dxa"/>
          <w:right w:w="0" w:type="dxa"/>
        </w:tblCellMar>
        <w:tblLook w:val="05E0"/>
      </w:tblPr>
      <w:tblGrid>
        <w:gridCol w:w="2800"/>
        <w:gridCol w:w="7626"/>
      </w:tblGrid>
      <w:tr w14:paraId="42A61A5E" w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180" w:type="dxa"/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800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06470D" w14:paraId="1FC01915" w14:textId="54491B61">
            <w:pPr>
              <w:pStyle w:val="divdocumentdivsectiontitle"/>
              <w:rPr>
                <w:rStyle w:val="divdocumentdivheading"/>
                <w:b/>
                <w:bCs/>
                <w:caps/>
                <w:color w:val="000000"/>
              </w:rPr>
            </w:pPr>
            <w:r>
              <w:rPr>
                <w:rStyle w:val="divdocumentdivheading"/>
                <w:b/>
                <w:bCs/>
                <w:color w:val="000000"/>
              </w:rPr>
              <w:t>Domain Experience</w:t>
            </w:r>
          </w:p>
        </w:tc>
        <w:tc>
          <w:tcPr>
            <w:tcW w:w="7626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06470D" w14:paraId="278EFDEB" w14:textId="77777777">
            <w:pPr>
              <w:pStyle w:val="divdocumentulli"/>
              <w:numPr>
                <w:ilvl w:val="0"/>
                <w:numId w:val="8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 w:rsidRPr="004E3DD0">
              <w:rPr>
                <w:rStyle w:val="divdocumentdivparagraphWrapper"/>
                <w:b/>
                <w:bCs/>
                <w:sz w:val="26"/>
                <w:szCs w:val="26"/>
              </w:rPr>
              <w:t xml:space="preserve">Human Capital Management (HCM): </w:t>
            </w:r>
            <w:r>
              <w:rPr>
                <w:rStyle w:val="divdocumentdivparagraphWrapper"/>
                <w:sz w:val="26"/>
                <w:szCs w:val="26"/>
              </w:rPr>
              <w:t>Employee lifecycle, Position Management, Job Profiles, Organizations.</w:t>
            </w:r>
          </w:p>
          <w:p w:rsidR="0006470D" w14:paraId="33AFD832" w14:textId="77777777">
            <w:pPr>
              <w:pStyle w:val="divdocumentulli"/>
              <w:numPr>
                <w:ilvl w:val="0"/>
                <w:numId w:val="8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>Compensation &amp; Benefits: Merit, Bonus, Allowances, Benefits Enrollment, Open Enrollment testing.</w:t>
            </w:r>
          </w:p>
          <w:p w:rsidR="0006470D" w14:paraId="7C05B600" w14:textId="77777777">
            <w:pPr>
              <w:pStyle w:val="divdocumentulli"/>
              <w:numPr>
                <w:ilvl w:val="0"/>
                <w:numId w:val="8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 w:rsidRPr="004E3DD0">
              <w:rPr>
                <w:rStyle w:val="divdocumentdivparagraphWrapper"/>
                <w:b/>
                <w:bCs/>
                <w:sz w:val="26"/>
                <w:szCs w:val="26"/>
              </w:rPr>
              <w:t>Payroll &amp; Compliance:</w:t>
            </w:r>
            <w:r>
              <w:rPr>
                <w:rStyle w:val="divdocumentdivparagraphWrapper"/>
                <w:sz w:val="26"/>
                <w:szCs w:val="26"/>
              </w:rPr>
              <w:t xml:space="preserve"> PECI, PICOF, Payroll Vendors (ADP, NGA), SOX &amp; GDPR compliance.</w:t>
            </w:r>
          </w:p>
          <w:p w:rsidR="0006470D" w14:paraId="022414EA" w14:textId="77777777">
            <w:pPr>
              <w:pStyle w:val="divdocumentulli"/>
              <w:numPr>
                <w:ilvl w:val="0"/>
                <w:numId w:val="8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 w:rsidRPr="004E3DD0">
              <w:rPr>
                <w:rStyle w:val="divdocumentdivparagraphWrapper"/>
                <w:b/>
                <w:bCs/>
                <w:sz w:val="26"/>
                <w:szCs w:val="26"/>
              </w:rPr>
              <w:t>Absence &amp; Time Tracking:</w:t>
            </w:r>
            <w:r>
              <w:rPr>
                <w:rStyle w:val="divdocumentdivparagraphWrapper"/>
                <w:sz w:val="26"/>
                <w:szCs w:val="26"/>
              </w:rPr>
              <w:t xml:space="preserve"> Leave rules, accruals, time off eligibility, time entry validations.</w:t>
            </w:r>
          </w:p>
          <w:p w:rsidR="0006470D" w14:paraId="3D4312AD" w14:textId="77777777">
            <w:pPr>
              <w:pStyle w:val="divdocumentulli"/>
              <w:numPr>
                <w:ilvl w:val="0"/>
                <w:numId w:val="8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 w:rsidRPr="004E3DD0">
              <w:rPr>
                <w:rStyle w:val="divdocumentdivparagraphWrapper"/>
                <w:b/>
                <w:bCs/>
                <w:sz w:val="26"/>
                <w:szCs w:val="26"/>
              </w:rPr>
              <w:t>Security:</w:t>
            </w:r>
            <w:r>
              <w:rPr>
                <w:rStyle w:val="divdocumentdivparagraphWrapper"/>
                <w:sz w:val="26"/>
                <w:szCs w:val="26"/>
              </w:rPr>
              <w:t xml:space="preserve"> Domain Security Policies, RBAC, Segregation of Duties, User provisioning.</w:t>
            </w:r>
          </w:p>
          <w:p w:rsidR="0006470D" w14:paraId="51303D22" w14:textId="77777777">
            <w:pPr>
              <w:pStyle w:val="divdocumentulli"/>
              <w:numPr>
                <w:ilvl w:val="0"/>
                <w:numId w:val="8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 w:rsidRPr="004E3DD0">
              <w:rPr>
                <w:rStyle w:val="divdocumentdivparagraphWrapper"/>
                <w:b/>
                <w:bCs/>
                <w:sz w:val="26"/>
                <w:szCs w:val="26"/>
              </w:rPr>
              <w:t>Reporting &amp; Analytics:</w:t>
            </w:r>
            <w:r>
              <w:rPr>
                <w:rStyle w:val="divdocumentdivparagraphWrapper"/>
                <w:sz w:val="26"/>
                <w:szCs w:val="26"/>
              </w:rPr>
              <w:t xml:space="preserve"> Advanced, Composite, BIRT, Matrix, and Calculated Fields.</w:t>
            </w:r>
          </w:p>
        </w:tc>
      </w:tr>
    </w:tbl>
    <w:p w:rsidR="0006470D" w14:paraId="794E59E4" w14:textId="77777777">
      <w:pPr>
        <w:rPr>
          <w:vanish/>
        </w:rPr>
      </w:pPr>
    </w:p>
    <w:tbl>
      <w:tblPr>
        <w:tblStyle w:val="divdocumentsectionTable"/>
        <w:tblW w:w="0" w:type="auto"/>
        <w:tblCellSpacing w:w="0" w:type="dxa"/>
        <w:shd w:val="clear" w:color="auto" w:fill="FFFFFF"/>
        <w:tblLayout w:type="fixed"/>
        <w:tblCellMar>
          <w:top w:w="180" w:type="dxa"/>
          <w:left w:w="0" w:type="dxa"/>
          <w:right w:w="0" w:type="dxa"/>
        </w:tblCellMar>
        <w:tblLook w:val="05E0"/>
      </w:tblPr>
      <w:tblGrid>
        <w:gridCol w:w="2800"/>
        <w:gridCol w:w="7626"/>
      </w:tblGrid>
      <w:tr w14:paraId="6DE37CAE" w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180" w:type="dxa"/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800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06470D" w14:paraId="4DDB868C" w14:textId="07B89E29">
            <w:pPr>
              <w:pStyle w:val="divdocumentdivsectiontitle"/>
              <w:rPr>
                <w:rStyle w:val="divdocumentdivheading"/>
                <w:b/>
                <w:bCs/>
                <w:caps/>
                <w:color w:val="000000"/>
              </w:rPr>
            </w:pPr>
            <w:r>
              <w:rPr>
                <w:rStyle w:val="divdocumentdivheading"/>
                <w:b/>
                <w:bCs/>
                <w:color w:val="000000"/>
              </w:rPr>
              <w:t>Key Achievements</w:t>
            </w:r>
          </w:p>
        </w:tc>
        <w:tc>
          <w:tcPr>
            <w:tcW w:w="7626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06470D" w14:paraId="79C59979" w14:textId="77777777">
            <w:pPr>
              <w:pStyle w:val="divdocumentulli"/>
              <w:numPr>
                <w:ilvl w:val="0"/>
                <w:numId w:val="9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>Automated Workday-to-ADP Payroll Integration using PECI, reducing payroll processing time by 40%.</w:t>
            </w:r>
          </w:p>
          <w:p w:rsidR="0006470D" w14:paraId="2C9DB763" w14:textId="77777777">
            <w:pPr>
              <w:pStyle w:val="divdocumentulli"/>
              <w:numPr>
                <w:ilvl w:val="0"/>
                <w:numId w:val="9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>Developed 15+ Advanced and Composite reports improving HR analytics and decision-making speed.</w:t>
            </w:r>
          </w:p>
          <w:p w:rsidR="0006470D" w14:paraId="39911154" w14:textId="77777777">
            <w:pPr>
              <w:pStyle w:val="divdocumentulli"/>
              <w:numPr>
                <w:ilvl w:val="0"/>
                <w:numId w:val="9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>Configured Absence &amp; Time Tracking rules ensuring compliance with statutory leave policies across India &amp; APAC regions.</w:t>
            </w:r>
          </w:p>
          <w:p w:rsidR="0006470D" w14:paraId="0D529E7B" w14:textId="77777777">
            <w:pPr>
              <w:pStyle w:val="divdocumentulli"/>
              <w:numPr>
                <w:ilvl w:val="0"/>
                <w:numId w:val="9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>Migrated 2,000+ employee records into Workday during implementation, ensuring 100% data accuracy.</w:t>
            </w:r>
          </w:p>
          <w:p w:rsidR="003728D3" w:rsidRPr="003728D3" w:rsidP="003728D3" w14:paraId="35969BCB" w14:textId="5DE99BC2">
            <w:pPr>
              <w:pStyle w:val="divdocumentulli"/>
              <w:numPr>
                <w:ilvl w:val="0"/>
                <w:numId w:val="9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>Streamlined onboarding process in Workday HCM, reducing employee induction cycle by 3 days.</w:t>
            </w:r>
          </w:p>
        </w:tc>
      </w:tr>
    </w:tbl>
    <w:p w:rsidR="0006470D" w14:paraId="4B33196B" w14:textId="77777777">
      <w:pPr>
        <w:rPr>
          <w:vanish/>
        </w:rPr>
      </w:pPr>
    </w:p>
    <w:tbl>
      <w:tblPr>
        <w:tblStyle w:val="divdocumentsectionTable"/>
        <w:tblW w:w="0" w:type="auto"/>
        <w:tblCellSpacing w:w="0" w:type="dxa"/>
        <w:shd w:val="clear" w:color="auto" w:fill="FFFFFF"/>
        <w:tblLayout w:type="fixed"/>
        <w:tblCellMar>
          <w:top w:w="180" w:type="dxa"/>
          <w:left w:w="0" w:type="dxa"/>
          <w:right w:w="0" w:type="dxa"/>
        </w:tblCellMar>
        <w:tblLook w:val="05E0"/>
      </w:tblPr>
      <w:tblGrid>
        <w:gridCol w:w="2800"/>
        <w:gridCol w:w="7626"/>
      </w:tblGrid>
      <w:tr w14:paraId="40E0527A" w14:textId="77777777" w:rsidTr="006D597C">
        <w:tblPrEx>
          <w:tblW w:w="0" w:type="auto"/>
          <w:tblCellSpacing w:w="0" w:type="dxa"/>
          <w:shd w:val="clear" w:color="auto" w:fill="FFFFFF"/>
          <w:tblLayout w:type="fixed"/>
          <w:tblCellMar>
            <w:top w:w="180" w:type="dxa"/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800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3728D3" w:rsidP="006D597C" w14:paraId="69F6A035" w14:textId="5FC045DC">
            <w:pPr>
              <w:pStyle w:val="divdocumentdivsectiontitle"/>
              <w:rPr>
                <w:rStyle w:val="divdocumentdivheading"/>
                <w:b/>
                <w:bCs/>
                <w:caps/>
                <w:color w:val="000000"/>
              </w:rPr>
            </w:pPr>
            <w:r>
              <w:rPr>
                <w:rStyle w:val="divdocumentdivheading"/>
                <w:b/>
                <w:bCs/>
                <w:color w:val="000000"/>
              </w:rPr>
              <w:t>Work History</w:t>
            </w:r>
          </w:p>
        </w:tc>
        <w:tc>
          <w:tcPr>
            <w:tcW w:w="7626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3728D3" w:rsidP="006D597C" w14:paraId="356D010C" w14:textId="251876A5">
            <w:pPr>
              <w:pStyle w:val="divdocumentsinglecolumn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jobtitle"/>
                <w:color w:val="000000"/>
                <w:sz w:val="26"/>
                <w:szCs w:val="26"/>
              </w:rPr>
              <w:t>Workday Techno-Functional Consultant</w:t>
            </w:r>
            <w:r>
              <w:rPr>
                <w:rStyle w:val="span"/>
                <w:color w:val="000000"/>
                <w:sz w:val="26"/>
                <w:szCs w:val="26"/>
              </w:rPr>
              <w:t xml:space="preserve"> | Mankind Pharma Ltd | </w:t>
            </w:r>
            <w:r w:rsidRPr="003728D3">
              <w:rPr>
                <w:rStyle w:val="span"/>
                <w:sz w:val="26"/>
                <w:szCs w:val="26"/>
              </w:rPr>
              <w:t xml:space="preserve">Hyderabad, India, </w:t>
            </w:r>
            <w:r w:rsidRPr="003728D3">
              <w:rPr>
                <w:rStyle w:val="jobdates"/>
                <w:caps w:val="0"/>
                <w:sz w:val="26"/>
                <w:szCs w:val="26"/>
              </w:rPr>
              <w:t>December 2024</w:t>
            </w:r>
            <w:r w:rsidR="00243606">
              <w:rPr>
                <w:rStyle w:val="jobdates"/>
                <w:caps w:val="0"/>
                <w:sz w:val="26"/>
                <w:szCs w:val="26"/>
              </w:rPr>
              <w:t xml:space="preserve"> </w:t>
            </w:r>
            <w:r w:rsidRPr="003728D3">
              <w:rPr>
                <w:rStyle w:val="span"/>
                <w:sz w:val="26"/>
                <w:szCs w:val="26"/>
              </w:rPr>
              <w:t>-</w:t>
            </w:r>
            <w:r w:rsidR="00243606">
              <w:rPr>
                <w:rStyle w:val="span"/>
                <w:sz w:val="26"/>
                <w:szCs w:val="26"/>
              </w:rPr>
              <w:t xml:space="preserve"> </w:t>
            </w:r>
            <w:r w:rsidR="001C1440">
              <w:rPr>
                <w:rStyle w:val="jobdates"/>
                <w:caps w:val="0"/>
              </w:rPr>
              <w:t>Present</w:t>
            </w:r>
          </w:p>
          <w:p w:rsidR="003728D3" w:rsidP="006D597C" w14:paraId="31CE0380" w14:textId="77777777">
            <w:pPr>
              <w:pStyle w:val="spanpaddedline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</w:p>
          <w:p w:rsidR="003728D3" w:rsidP="006D597C" w14:paraId="47690CAF" w14:textId="77777777">
            <w:pPr>
              <w:pStyle w:val="divdocumentulli"/>
              <w:numPr>
                <w:ilvl w:val="0"/>
                <w:numId w:val="5"/>
              </w:numPr>
              <w:spacing w:line="360" w:lineRule="atLeast"/>
              <w:ind w:left="460" w:hanging="220"/>
              <w:rPr>
                <w:rStyle w:val="span"/>
                <w:color w:val="000000"/>
                <w:sz w:val="26"/>
                <w:szCs w:val="26"/>
              </w:rPr>
            </w:pPr>
            <w:r>
              <w:rPr>
                <w:rStyle w:val="span"/>
                <w:color w:val="000000"/>
                <w:sz w:val="26"/>
                <w:szCs w:val="26"/>
              </w:rPr>
              <w:t>Configured Compensation, Absence, and Time Tracking modules to align with Pharma workforce needs.</w:t>
            </w:r>
          </w:p>
          <w:p w:rsidR="003728D3" w:rsidP="006D597C" w14:paraId="24185E7B" w14:textId="77777777">
            <w:pPr>
              <w:pStyle w:val="divdocumentulli"/>
              <w:numPr>
                <w:ilvl w:val="0"/>
                <w:numId w:val="5"/>
              </w:numPr>
              <w:spacing w:line="360" w:lineRule="atLeast"/>
              <w:ind w:left="460" w:hanging="220"/>
              <w:rPr>
                <w:rStyle w:val="span"/>
                <w:color w:val="000000"/>
                <w:sz w:val="26"/>
                <w:szCs w:val="26"/>
              </w:rPr>
            </w:pPr>
            <w:r>
              <w:rPr>
                <w:rStyle w:val="span"/>
                <w:color w:val="000000"/>
                <w:sz w:val="26"/>
                <w:szCs w:val="26"/>
              </w:rPr>
              <w:t>Implemented Workday Security roles &amp; Domain Policies ensuring data protection &amp; compliance.</w:t>
            </w:r>
          </w:p>
          <w:p w:rsidR="003728D3" w:rsidP="006D597C" w14:paraId="55ED6468" w14:textId="77777777">
            <w:pPr>
              <w:pStyle w:val="divdocumentulli"/>
              <w:numPr>
                <w:ilvl w:val="0"/>
                <w:numId w:val="5"/>
              </w:numPr>
              <w:spacing w:line="360" w:lineRule="atLeast"/>
              <w:ind w:left="460" w:hanging="220"/>
              <w:rPr>
                <w:rStyle w:val="span"/>
                <w:color w:val="000000"/>
                <w:sz w:val="26"/>
                <w:szCs w:val="26"/>
              </w:rPr>
            </w:pPr>
            <w:r>
              <w:rPr>
                <w:rStyle w:val="span"/>
                <w:color w:val="000000"/>
                <w:sz w:val="26"/>
                <w:szCs w:val="26"/>
              </w:rPr>
              <w:t>Delivered Workday Integrations (PECI, Studio, EIB) with ADP payroll and vendor systems.</w:t>
            </w:r>
          </w:p>
          <w:p w:rsidR="003728D3" w:rsidP="006D597C" w14:paraId="0F31CDD0" w14:textId="77777777">
            <w:pPr>
              <w:pStyle w:val="divdocumentulli"/>
              <w:numPr>
                <w:ilvl w:val="0"/>
                <w:numId w:val="5"/>
              </w:numPr>
              <w:spacing w:line="360" w:lineRule="atLeast"/>
              <w:ind w:left="460" w:hanging="220"/>
              <w:rPr>
                <w:rStyle w:val="span"/>
                <w:color w:val="000000"/>
                <w:sz w:val="26"/>
                <w:szCs w:val="26"/>
              </w:rPr>
            </w:pPr>
            <w:r>
              <w:rPr>
                <w:rStyle w:val="span"/>
                <w:color w:val="000000"/>
                <w:sz w:val="26"/>
                <w:szCs w:val="26"/>
              </w:rPr>
              <w:t>Designed advanced Workday reports for HR, Finance, and Compliance teams.</w:t>
            </w:r>
          </w:p>
          <w:p w:rsidR="003728D3" w:rsidP="003728D3" w14:paraId="5DC42681" w14:textId="0F916538">
            <w:pPr>
              <w:pStyle w:val="divdocumentulli"/>
              <w:numPr>
                <w:ilvl w:val="0"/>
                <w:numId w:val="5"/>
              </w:numPr>
              <w:spacing w:line="360" w:lineRule="atLeast"/>
              <w:ind w:left="460" w:hanging="220"/>
              <w:rPr>
                <w:rStyle w:val="span"/>
                <w:color w:val="000000"/>
                <w:sz w:val="26"/>
                <w:szCs w:val="26"/>
              </w:rPr>
            </w:pPr>
            <w:r w:rsidRPr="003728D3">
              <w:rPr>
                <w:rStyle w:val="span"/>
                <w:color w:val="000000"/>
                <w:sz w:val="26"/>
                <w:szCs w:val="26"/>
              </w:rPr>
              <w:t>Supported monthly payroll cycles and resolved critical payroll integration issues.</w:t>
            </w:r>
          </w:p>
          <w:p w:rsidR="003728D3" w:rsidP="006D597C" w14:paraId="7391E147" w14:textId="1149BA51">
            <w:pPr>
              <w:pStyle w:val="divdocumentsinglecolumn"/>
              <w:spacing w:before="200"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jobtitle"/>
                <w:color w:val="000000"/>
                <w:sz w:val="26"/>
                <w:szCs w:val="26"/>
              </w:rPr>
              <w:t xml:space="preserve">Workday Techno Functional Consultant </w:t>
            </w:r>
            <w:r>
              <w:rPr>
                <w:rStyle w:val="span"/>
                <w:color w:val="000000"/>
                <w:sz w:val="26"/>
                <w:szCs w:val="26"/>
              </w:rPr>
              <w:t xml:space="preserve">| Dr. Reddy's Laboratories Ltd | Hyderabad, India, </w:t>
            </w:r>
            <w:r w:rsidRPr="003728D3">
              <w:rPr>
                <w:rStyle w:val="jobdates"/>
                <w:caps w:val="0"/>
                <w:sz w:val="26"/>
                <w:szCs w:val="26"/>
              </w:rPr>
              <w:t>July 2020</w:t>
            </w:r>
            <w:r w:rsidR="00783506">
              <w:rPr>
                <w:rStyle w:val="jobdates"/>
                <w:caps w:val="0"/>
                <w:sz w:val="26"/>
                <w:szCs w:val="26"/>
              </w:rPr>
              <w:t xml:space="preserve"> </w:t>
            </w:r>
            <w:r w:rsidRPr="003728D3">
              <w:rPr>
                <w:rStyle w:val="span"/>
                <w:sz w:val="26"/>
                <w:szCs w:val="26"/>
              </w:rPr>
              <w:t>-</w:t>
            </w:r>
            <w:r w:rsidR="00783506">
              <w:rPr>
                <w:rStyle w:val="span"/>
                <w:sz w:val="26"/>
                <w:szCs w:val="26"/>
              </w:rPr>
              <w:t xml:space="preserve"> </w:t>
            </w:r>
            <w:r w:rsidRPr="003728D3">
              <w:rPr>
                <w:rStyle w:val="jobdates"/>
                <w:caps w:val="0"/>
                <w:sz w:val="26"/>
                <w:szCs w:val="26"/>
              </w:rPr>
              <w:t>November 2024</w:t>
            </w:r>
            <w:r>
              <w:rPr>
                <w:rStyle w:val="singlecolumnspanpaddedlinenth-child1"/>
                <w:color w:val="787C85"/>
                <w:sz w:val="26"/>
                <w:szCs w:val="26"/>
              </w:rPr>
              <w:t xml:space="preserve"> </w:t>
            </w:r>
          </w:p>
          <w:p w:rsidR="003728D3" w:rsidP="006D597C" w14:paraId="3E7C66B1" w14:textId="77777777">
            <w:pPr>
              <w:pStyle w:val="spanpaddedline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</w:p>
          <w:p w:rsidR="003728D3" w:rsidP="006D597C" w14:paraId="457C5E8E" w14:textId="77777777">
            <w:pPr>
              <w:pStyle w:val="divdocumentulli"/>
              <w:numPr>
                <w:ilvl w:val="0"/>
                <w:numId w:val="6"/>
              </w:numPr>
              <w:spacing w:line="360" w:lineRule="atLeast"/>
              <w:ind w:left="460" w:hanging="220"/>
              <w:rPr>
                <w:rStyle w:val="span"/>
                <w:color w:val="000000"/>
                <w:sz w:val="26"/>
                <w:szCs w:val="26"/>
              </w:rPr>
            </w:pPr>
            <w:r>
              <w:rPr>
                <w:rStyle w:val="span"/>
                <w:color w:val="000000"/>
                <w:sz w:val="26"/>
                <w:szCs w:val="26"/>
              </w:rPr>
              <w:t>Led Workday HCM, Benefits, and Compensation configuration for global workforce.</w:t>
            </w:r>
          </w:p>
          <w:p w:rsidR="003728D3" w:rsidP="006D597C" w14:paraId="4F4447A6" w14:textId="77777777">
            <w:pPr>
              <w:pStyle w:val="divdocumentulli"/>
              <w:numPr>
                <w:ilvl w:val="0"/>
                <w:numId w:val="6"/>
              </w:numPr>
              <w:spacing w:line="360" w:lineRule="atLeast"/>
              <w:ind w:left="460" w:hanging="220"/>
              <w:rPr>
                <w:rStyle w:val="span"/>
                <w:color w:val="000000"/>
                <w:sz w:val="26"/>
                <w:szCs w:val="26"/>
              </w:rPr>
            </w:pPr>
            <w:r>
              <w:rPr>
                <w:rStyle w:val="span"/>
                <w:color w:val="000000"/>
                <w:sz w:val="26"/>
                <w:szCs w:val="26"/>
              </w:rPr>
              <w:t>Built 20+ custom EIBs and Core Connectors for HR and Payroll processes.</w:t>
            </w:r>
          </w:p>
          <w:p w:rsidR="003728D3" w:rsidP="006D597C" w14:paraId="097D91E3" w14:textId="77777777">
            <w:pPr>
              <w:pStyle w:val="divdocumentulli"/>
              <w:numPr>
                <w:ilvl w:val="0"/>
                <w:numId w:val="6"/>
              </w:numPr>
              <w:spacing w:line="360" w:lineRule="atLeast"/>
              <w:ind w:left="460" w:hanging="220"/>
              <w:rPr>
                <w:rStyle w:val="span"/>
                <w:color w:val="000000"/>
                <w:sz w:val="26"/>
                <w:szCs w:val="26"/>
              </w:rPr>
            </w:pPr>
            <w:r>
              <w:rPr>
                <w:rStyle w:val="span"/>
                <w:color w:val="000000"/>
                <w:sz w:val="26"/>
                <w:szCs w:val="26"/>
              </w:rPr>
              <w:t>Developed Matrix &amp; Composite Reports for HR dashboards and analytics.</w:t>
            </w:r>
          </w:p>
          <w:p w:rsidR="003728D3" w:rsidP="006D597C" w14:paraId="31525821" w14:textId="77777777">
            <w:pPr>
              <w:pStyle w:val="divdocumentulli"/>
              <w:numPr>
                <w:ilvl w:val="0"/>
                <w:numId w:val="6"/>
              </w:numPr>
              <w:spacing w:line="360" w:lineRule="atLeast"/>
              <w:ind w:left="460" w:hanging="220"/>
              <w:rPr>
                <w:rStyle w:val="span"/>
                <w:color w:val="000000"/>
                <w:sz w:val="26"/>
                <w:szCs w:val="26"/>
              </w:rPr>
            </w:pPr>
            <w:r>
              <w:rPr>
                <w:rStyle w:val="span"/>
                <w:color w:val="000000"/>
                <w:sz w:val="26"/>
                <w:szCs w:val="26"/>
              </w:rPr>
              <w:t>Partnered with Payroll teams to validate PECI outbound to ADP ensuring zero payroll failures.</w:t>
            </w:r>
          </w:p>
          <w:p w:rsidR="003728D3" w:rsidP="006D597C" w14:paraId="3F0BB956" w14:textId="77777777">
            <w:pPr>
              <w:pStyle w:val="divdocumentulli"/>
              <w:numPr>
                <w:ilvl w:val="0"/>
                <w:numId w:val="6"/>
              </w:numPr>
              <w:spacing w:line="360" w:lineRule="atLeast"/>
              <w:ind w:left="460" w:hanging="220"/>
              <w:rPr>
                <w:rStyle w:val="span"/>
                <w:color w:val="000000"/>
                <w:sz w:val="26"/>
                <w:szCs w:val="26"/>
              </w:rPr>
            </w:pPr>
            <w:r>
              <w:rPr>
                <w:rStyle w:val="span"/>
                <w:color w:val="000000"/>
                <w:sz w:val="26"/>
                <w:szCs w:val="26"/>
              </w:rPr>
              <w:t>Provided post-production support, enhancements, and testing for functional updates.</w:t>
            </w:r>
          </w:p>
          <w:p w:rsidR="003728D3" w:rsidP="006D597C" w14:paraId="3FD1FFCB" w14:textId="77777777">
            <w:pPr>
              <w:pStyle w:val="spanpaddedline"/>
              <w:spacing w:line="360" w:lineRule="atLeast"/>
              <w:rPr>
                <w:rStyle w:val="jobtitle"/>
                <w:color w:val="000000"/>
                <w:sz w:val="26"/>
                <w:szCs w:val="26"/>
              </w:rPr>
            </w:pPr>
          </w:p>
          <w:p w:rsidR="003728D3" w:rsidP="006D597C" w14:paraId="764EE9A2" w14:textId="7F65C649">
            <w:pPr>
              <w:pStyle w:val="spanpaddedline"/>
              <w:spacing w:line="240" w:lineRule="auto"/>
              <w:rPr>
                <w:rStyle w:val="span"/>
                <w:sz w:val="26"/>
                <w:szCs w:val="26"/>
              </w:rPr>
            </w:pPr>
            <w:r w:rsidRPr="003728D3">
              <w:rPr>
                <w:rStyle w:val="jobtitle"/>
                <w:sz w:val="26"/>
                <w:szCs w:val="26"/>
              </w:rPr>
              <w:t>H</w:t>
            </w:r>
            <w:r w:rsidR="005843FD">
              <w:rPr>
                <w:rStyle w:val="jobtitle"/>
                <w:sz w:val="26"/>
                <w:szCs w:val="26"/>
              </w:rPr>
              <w:t xml:space="preserve">uman Resource </w:t>
            </w:r>
            <w:r w:rsidRPr="003728D3">
              <w:rPr>
                <w:rStyle w:val="jobtitle"/>
                <w:sz w:val="26"/>
                <w:szCs w:val="26"/>
              </w:rPr>
              <w:t>Consultant</w:t>
            </w:r>
            <w:r w:rsidRPr="003728D3">
              <w:rPr>
                <w:rStyle w:val="span"/>
                <w:sz w:val="26"/>
                <w:szCs w:val="26"/>
              </w:rPr>
              <w:t xml:space="preserve"> | Dr Reddy's Ltd | Hyderabad</w:t>
            </w:r>
            <w:r>
              <w:rPr>
                <w:rStyle w:val="span"/>
                <w:sz w:val="26"/>
                <w:szCs w:val="26"/>
              </w:rPr>
              <w:t xml:space="preserve">, </w:t>
            </w:r>
          </w:p>
          <w:p w:rsidR="003728D3" w:rsidP="006D597C" w14:paraId="4C65D25A" w14:textId="11541CA1">
            <w:pPr>
              <w:pStyle w:val="spanpaddedline"/>
              <w:spacing w:line="240" w:lineRule="auto"/>
              <w:rPr>
                <w:rStyle w:val="singlecolumnspanpaddedlinenth-child1"/>
                <w:sz w:val="26"/>
                <w:szCs w:val="26"/>
              </w:rPr>
            </w:pPr>
            <w:r>
              <w:rPr>
                <w:rStyle w:val="span"/>
                <w:sz w:val="26"/>
                <w:szCs w:val="26"/>
              </w:rPr>
              <w:t>January 2018</w:t>
            </w:r>
            <w:r w:rsidRPr="003728D3">
              <w:rPr>
                <w:rStyle w:val="span"/>
                <w:sz w:val="26"/>
                <w:szCs w:val="26"/>
              </w:rPr>
              <w:t>-</w:t>
            </w:r>
            <w:r w:rsidRPr="003728D3">
              <w:rPr>
                <w:rStyle w:val="jobdates"/>
                <w:caps w:val="0"/>
                <w:sz w:val="26"/>
                <w:szCs w:val="26"/>
              </w:rPr>
              <w:t xml:space="preserve"> J</w:t>
            </w:r>
            <w:r w:rsidR="006E1330">
              <w:rPr>
                <w:rStyle w:val="jobdates"/>
                <w:caps w:val="0"/>
                <w:sz w:val="26"/>
                <w:szCs w:val="26"/>
              </w:rPr>
              <w:t>une</w:t>
            </w:r>
            <w:r w:rsidRPr="003728D3">
              <w:rPr>
                <w:rStyle w:val="jobdates"/>
                <w:caps w:val="0"/>
                <w:sz w:val="26"/>
                <w:szCs w:val="26"/>
              </w:rPr>
              <w:t xml:space="preserve"> 2020</w:t>
            </w:r>
            <w:r w:rsidRPr="003728D3">
              <w:rPr>
                <w:rStyle w:val="singlecolumnspanpaddedlinenth-child1"/>
                <w:sz w:val="26"/>
                <w:szCs w:val="26"/>
              </w:rPr>
              <w:t xml:space="preserve"> </w:t>
            </w:r>
          </w:p>
          <w:p w:rsidR="006664F0" w:rsidP="006D597C" w14:paraId="18B8D267" w14:textId="77777777">
            <w:pPr>
              <w:pStyle w:val="spanpaddedline"/>
              <w:spacing w:line="240" w:lineRule="auto"/>
              <w:rPr>
                <w:rStyle w:val="singlecolumnspanpaddedlinenth-child1"/>
              </w:rPr>
            </w:pPr>
          </w:p>
          <w:p w:rsidR="006664F0" w:rsidP="006664F0" w14:paraId="0EFF8784" w14:textId="5B0C4807">
            <w:pPr>
              <w:pStyle w:val="spanpaddedline"/>
              <w:spacing w:line="240" w:lineRule="auto"/>
              <w:rPr>
                <w:rStyle w:val="span"/>
                <w:sz w:val="26"/>
                <w:szCs w:val="26"/>
              </w:rPr>
            </w:pPr>
            <w:r>
              <w:rPr>
                <w:rStyle w:val="jobtitle"/>
                <w:sz w:val="26"/>
                <w:szCs w:val="26"/>
              </w:rPr>
              <w:t>Territory Business Manager</w:t>
            </w:r>
            <w:r w:rsidRPr="003728D3">
              <w:rPr>
                <w:rStyle w:val="span"/>
                <w:sz w:val="26"/>
                <w:szCs w:val="26"/>
              </w:rPr>
              <w:t xml:space="preserve"> | Dr Reddy's Ltd | Hyderabad</w:t>
            </w:r>
            <w:r>
              <w:rPr>
                <w:rStyle w:val="span"/>
                <w:sz w:val="26"/>
                <w:szCs w:val="26"/>
              </w:rPr>
              <w:t xml:space="preserve">, </w:t>
            </w:r>
          </w:p>
          <w:p w:rsidR="006664F0" w:rsidRPr="003728D3" w:rsidP="006664F0" w14:paraId="7BFE80E1" w14:textId="12D5FF07">
            <w:pPr>
              <w:pStyle w:val="spanpaddedline"/>
              <w:spacing w:line="240" w:lineRule="auto"/>
              <w:rPr>
                <w:rStyle w:val="divdocumentdivparagraphWrapper"/>
                <w:color w:val="auto"/>
                <w:sz w:val="26"/>
                <w:szCs w:val="26"/>
              </w:rPr>
            </w:pPr>
            <w:r w:rsidRPr="003728D3">
              <w:rPr>
                <w:rStyle w:val="jobdates"/>
                <w:caps w:val="0"/>
                <w:sz w:val="26"/>
                <w:szCs w:val="26"/>
              </w:rPr>
              <w:t>July 2014</w:t>
            </w:r>
            <w:r w:rsidRPr="003728D3">
              <w:rPr>
                <w:rStyle w:val="span"/>
                <w:sz w:val="26"/>
                <w:szCs w:val="26"/>
              </w:rPr>
              <w:t>-</w:t>
            </w:r>
            <w:r>
              <w:rPr>
                <w:rStyle w:val="span"/>
                <w:sz w:val="26"/>
                <w:szCs w:val="26"/>
              </w:rPr>
              <w:t xml:space="preserve"> January</w:t>
            </w:r>
            <w:r w:rsidRPr="003728D3">
              <w:rPr>
                <w:rStyle w:val="jobdates"/>
                <w:caps w:val="0"/>
                <w:sz w:val="26"/>
                <w:szCs w:val="26"/>
              </w:rPr>
              <w:t xml:space="preserve"> 20</w:t>
            </w:r>
            <w:r>
              <w:rPr>
                <w:rStyle w:val="jobdates"/>
                <w:caps w:val="0"/>
                <w:sz w:val="26"/>
                <w:szCs w:val="26"/>
              </w:rPr>
              <w:t>18</w:t>
            </w:r>
            <w:r w:rsidRPr="003728D3">
              <w:rPr>
                <w:rStyle w:val="singlecolumnspanpaddedlinenth-child1"/>
                <w:sz w:val="26"/>
                <w:szCs w:val="26"/>
              </w:rPr>
              <w:t xml:space="preserve"> </w:t>
            </w:r>
          </w:p>
          <w:p w:rsidR="006664F0" w:rsidRPr="003728D3" w:rsidP="006D597C" w14:paraId="2E15A249" w14:textId="77777777">
            <w:pPr>
              <w:pStyle w:val="spanpaddedline"/>
              <w:spacing w:line="240" w:lineRule="auto"/>
              <w:rPr>
                <w:rStyle w:val="divdocumentdivparagraphWrapper"/>
                <w:color w:val="auto"/>
                <w:sz w:val="26"/>
                <w:szCs w:val="26"/>
              </w:rPr>
            </w:pPr>
          </w:p>
          <w:p w:rsidR="003728D3" w:rsidP="0038701F" w14:paraId="353B595F" w14:textId="77777777">
            <w:pPr>
              <w:pStyle w:val="divdocumentsinglecolumn"/>
              <w:spacing w:before="200" w:line="360" w:lineRule="atLeast"/>
              <w:rPr>
                <w:rStyle w:val="divdocumentdivparagraphWrapper"/>
                <w:sz w:val="26"/>
                <w:szCs w:val="26"/>
              </w:rPr>
            </w:pPr>
          </w:p>
        </w:tc>
      </w:tr>
      <w:tr w14:paraId="60140174" w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180" w:type="dxa"/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800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06470D" w14:paraId="0263019B" w14:textId="08C5C05F">
            <w:pPr>
              <w:pStyle w:val="divdocumentdivsectiontitle"/>
              <w:rPr>
                <w:rStyle w:val="divdocumentdivheading"/>
                <w:b/>
                <w:bCs/>
                <w:caps/>
                <w:color w:val="000000"/>
              </w:rPr>
            </w:pPr>
            <w:r>
              <w:rPr>
                <w:rStyle w:val="divdocumentdivheading"/>
                <w:b/>
                <w:bCs/>
                <w:color w:val="000000"/>
              </w:rPr>
              <w:t>Projects</w:t>
            </w:r>
          </w:p>
        </w:tc>
        <w:tc>
          <w:tcPr>
            <w:tcW w:w="7626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455E1E" w:rsidP="00455E1E" w14:paraId="484B2004" w14:textId="2141B2E0">
            <w:pPr>
              <w:spacing w:line="360" w:lineRule="atLeast"/>
              <w:textAlignment w:val="auto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Project #3 – Workday Absence &amp; Time Tracking with Payroll Integration</w:t>
            </w:r>
          </w:p>
          <w:p w:rsidR="00455E1E" w:rsidP="00455E1E" w14:paraId="05181565" w14:textId="5B76E03E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Client:</w:t>
            </w:r>
            <w:r>
              <w:rPr>
                <w:rStyle w:val="divdocumentdivparagraphWrapper"/>
                <w:sz w:val="26"/>
                <w:szCs w:val="26"/>
              </w:rPr>
              <w:t xml:space="preserve"> Mankind Pharma (India)</w:t>
            </w:r>
            <w:r>
              <w:rPr>
                <w:rStyle w:val="divdocumentdivparagraphWrapper"/>
                <w:sz w:val="26"/>
                <w:szCs w:val="26"/>
              </w:rPr>
              <w:br/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Role:</w:t>
            </w:r>
            <w:r>
              <w:rPr>
                <w:rStyle w:val="divdocumentdivparagraphWrapper"/>
                <w:sz w:val="26"/>
                <w:szCs w:val="26"/>
              </w:rPr>
              <w:t xml:space="preserve"> Workday Consultant</w:t>
            </w:r>
            <w:r>
              <w:rPr>
                <w:rStyle w:val="divdocumentdivparagraphWrapper"/>
                <w:sz w:val="26"/>
                <w:szCs w:val="26"/>
              </w:rPr>
              <w:br/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Team Size:</w:t>
            </w:r>
            <w:r>
              <w:rPr>
                <w:rStyle w:val="divdocumentdivparagraphWrapper"/>
                <w:sz w:val="26"/>
                <w:szCs w:val="26"/>
              </w:rPr>
              <w:t xml:space="preserve"> 10 |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Duration:</w:t>
            </w:r>
            <w:r>
              <w:rPr>
                <w:rStyle w:val="divdocumentdivparagraphWrapper"/>
                <w:sz w:val="26"/>
                <w:szCs w:val="26"/>
              </w:rPr>
              <w:t xml:space="preserve"> </w:t>
            </w:r>
            <w:r w:rsidR="003A6FA1">
              <w:rPr>
                <w:rStyle w:val="divdocumentdivparagraphWrapper"/>
                <w:sz w:val="26"/>
                <w:szCs w:val="26"/>
              </w:rPr>
              <w:t>January</w:t>
            </w:r>
            <w:r>
              <w:rPr>
                <w:rStyle w:val="divdocumentdivparagraphWrapper"/>
                <w:sz w:val="26"/>
                <w:szCs w:val="26"/>
              </w:rPr>
              <w:t xml:space="preserve"> 2024 – </w:t>
            </w:r>
            <w:r w:rsidR="003A6FA1">
              <w:rPr>
                <w:rStyle w:val="divdocumentdivparagraphWrapper"/>
                <w:sz w:val="26"/>
                <w:szCs w:val="26"/>
              </w:rPr>
              <w:t xml:space="preserve">Present </w:t>
            </w:r>
          </w:p>
          <w:p w:rsidR="00455E1E" w:rsidP="00455E1E" w14:paraId="07F9724D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Description: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rStyle w:val="divdocumentdivparagraphWrapper"/>
                <w:sz w:val="26"/>
                <w:szCs w:val="26"/>
              </w:rPr>
              <w:t xml:space="preserve">Implemented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Absence &amp; Time Tracking modules</w:t>
            </w:r>
            <w:r>
              <w:rPr>
                <w:rStyle w:val="divdocumentdivparagraphWrapper"/>
                <w:sz w:val="26"/>
                <w:szCs w:val="26"/>
              </w:rPr>
              <w:t xml:space="preserve"> and integrated them with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ADP Payroll</w:t>
            </w:r>
            <w:r>
              <w:rPr>
                <w:rStyle w:val="divdocumentdivparagraphWrapper"/>
                <w:sz w:val="26"/>
                <w:szCs w:val="26"/>
              </w:rPr>
              <w:t xml:space="preserve"> through PECI to ensure accurate payroll processing.</w:t>
            </w:r>
          </w:p>
          <w:p w:rsidR="00455E1E" w:rsidP="00455E1E" w14:paraId="07A2A6B4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Responsibilities:</w:t>
            </w:r>
          </w:p>
          <w:p w:rsidR="00455E1E" w:rsidP="00455E1E" w14:paraId="05E1F9BF" w14:textId="77777777">
            <w:pPr>
              <w:pStyle w:val="divdocumentulli"/>
              <w:numPr>
                <w:ilvl w:val="0"/>
                <w:numId w:val="1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Configured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Absence Plans, Accrual Rules, Carryover Rules, and Eligibility Rules</w:t>
            </w:r>
            <w:r>
              <w:rPr>
                <w:rStyle w:val="divdocumentdivparagraphWrapper"/>
                <w:sz w:val="26"/>
                <w:szCs w:val="26"/>
              </w:rPr>
              <w:t xml:space="preserve"> for different employee groups.</w:t>
            </w:r>
          </w:p>
          <w:p w:rsidR="00455E1E" w:rsidP="00455E1E" w14:paraId="4936CA43" w14:textId="77777777">
            <w:pPr>
              <w:pStyle w:val="divdocumentulli"/>
              <w:numPr>
                <w:ilvl w:val="0"/>
                <w:numId w:val="1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Designed and implemented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Time Entry Codes &amp; Validation Rules</w:t>
            </w:r>
            <w:r>
              <w:rPr>
                <w:rStyle w:val="divdocumentdivparagraphWrapper"/>
                <w:sz w:val="26"/>
                <w:szCs w:val="26"/>
              </w:rPr>
              <w:t xml:space="preserve"> for workforce compliance.</w:t>
            </w:r>
          </w:p>
          <w:p w:rsidR="00455E1E" w:rsidP="00455E1E" w14:paraId="55FA36D1" w14:textId="77777777">
            <w:pPr>
              <w:pStyle w:val="divdocumentulli"/>
              <w:numPr>
                <w:ilvl w:val="0"/>
                <w:numId w:val="1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Integrated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Time Tracking &amp; Absence Data</w:t>
            </w:r>
            <w:r>
              <w:rPr>
                <w:rStyle w:val="divdocumentdivparagraphWrapper"/>
                <w:sz w:val="26"/>
                <w:szCs w:val="26"/>
              </w:rPr>
              <w:t xml:space="preserve"> with ADP Payroll through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PECI outbound integration</w:t>
            </w:r>
            <w:r>
              <w:rPr>
                <w:rStyle w:val="divdocumentdivparagraphWrapper"/>
                <w:sz w:val="26"/>
                <w:szCs w:val="26"/>
              </w:rPr>
              <w:t>.</w:t>
            </w:r>
          </w:p>
          <w:p w:rsidR="00455E1E" w:rsidP="00455E1E" w14:paraId="7B15DEE4" w14:textId="77777777">
            <w:pPr>
              <w:pStyle w:val="divdocumentulli"/>
              <w:numPr>
                <w:ilvl w:val="0"/>
                <w:numId w:val="1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Developed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EIB integrations</w:t>
            </w:r>
            <w:r>
              <w:rPr>
                <w:rStyle w:val="divdocumentdivparagraphWrapper"/>
                <w:sz w:val="26"/>
                <w:szCs w:val="26"/>
              </w:rPr>
              <w:t xml:space="preserve"> for mass time-off corrections and employee data updates.</w:t>
            </w:r>
          </w:p>
          <w:p w:rsidR="00455E1E" w:rsidP="00455E1E" w14:paraId="1114D169" w14:textId="77777777">
            <w:pPr>
              <w:pStyle w:val="divdocumentulli"/>
              <w:numPr>
                <w:ilvl w:val="0"/>
                <w:numId w:val="1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Created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Audit &amp; Compliance reports</w:t>
            </w:r>
            <w:r>
              <w:rPr>
                <w:rStyle w:val="divdocumentdivparagraphWrapper"/>
                <w:sz w:val="26"/>
                <w:szCs w:val="26"/>
              </w:rPr>
              <w:t xml:space="preserve"> to track leave balances and payroll mismatches.</w:t>
            </w:r>
          </w:p>
          <w:p w:rsidR="00455E1E" w:rsidP="00455E1E" w14:paraId="66B250EE" w14:textId="77777777">
            <w:pPr>
              <w:pStyle w:val="divdocumentulli"/>
              <w:numPr>
                <w:ilvl w:val="0"/>
                <w:numId w:val="1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Conducted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Payroll Parallel Runs</w:t>
            </w:r>
            <w:r>
              <w:rPr>
                <w:rStyle w:val="divdocumentdivparagraphWrapper"/>
                <w:sz w:val="26"/>
                <w:szCs w:val="26"/>
              </w:rPr>
              <w:t xml:space="preserve"> ensuring accuracy before production cutover.</w:t>
            </w:r>
          </w:p>
          <w:p w:rsidR="00455E1E" w:rsidP="00455E1E" w14:paraId="61D7A59B" w14:textId="77777777">
            <w:pPr>
              <w:pStyle w:val="divdocumentulli"/>
              <w:numPr>
                <w:ilvl w:val="0"/>
                <w:numId w:val="1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Monitored and resolved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payroll integration errors</w:t>
            </w:r>
            <w:r>
              <w:rPr>
                <w:rStyle w:val="divdocumentdivparagraphWrapper"/>
                <w:sz w:val="26"/>
                <w:szCs w:val="26"/>
              </w:rPr>
              <w:t xml:space="preserve">, reducing payroll discrepancies by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30%</w:t>
            </w:r>
            <w:r>
              <w:rPr>
                <w:rStyle w:val="divdocumentdivparagraphWrapper"/>
                <w:sz w:val="26"/>
                <w:szCs w:val="26"/>
              </w:rPr>
              <w:t>.</w:t>
            </w:r>
          </w:p>
          <w:p w:rsidR="00455E1E" w:rsidP="00455E1E" w14:paraId="28F921C6" w14:textId="77777777">
            <w:pPr>
              <w:pStyle w:val="divdocumentulli"/>
              <w:numPr>
                <w:ilvl w:val="0"/>
                <w:numId w:val="1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Provided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post-production support</w:t>
            </w:r>
            <w:r>
              <w:rPr>
                <w:rStyle w:val="divdocumentdivparagraphWrapper"/>
                <w:sz w:val="26"/>
                <w:szCs w:val="26"/>
              </w:rPr>
              <w:t xml:space="preserve"> including enhancements and issue resolution.</w:t>
            </w:r>
          </w:p>
          <w:p w:rsidR="00455E1E" w:rsidP="00455E1E" w14:paraId="78916312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Technologies Used:</w:t>
            </w:r>
            <w:r>
              <w:rPr>
                <w:rStyle w:val="divdocumentdivparagraphWrapper"/>
                <w:sz w:val="26"/>
                <w:szCs w:val="26"/>
              </w:rPr>
              <w:t xml:space="preserve"> Workday Absence, Time Tracking, PECI, EIB, Core Connectors, Reporting</w:t>
            </w:r>
          </w:p>
          <w:p w:rsidR="00455E1E" w14:paraId="252CF1F6" w14:textId="77777777">
            <w:pPr>
              <w:pStyle w:val="p"/>
              <w:spacing w:line="360" w:lineRule="atLeast"/>
              <w:rPr>
                <w:rStyle w:val="Strong1"/>
                <w:b/>
                <w:bCs/>
                <w:color w:val="000000"/>
                <w:sz w:val="26"/>
                <w:szCs w:val="26"/>
              </w:rPr>
            </w:pPr>
          </w:p>
          <w:p w:rsidR="0006470D" w14:paraId="2B4141B8" w14:textId="2C4279A4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Project #</w:t>
            </w:r>
            <w:r w:rsidR="00455E1E">
              <w:rPr>
                <w:rStyle w:val="Strong1"/>
                <w:b/>
                <w:bCs/>
                <w:color w:val="000000"/>
                <w:sz w:val="26"/>
                <w:szCs w:val="26"/>
              </w:rPr>
              <w:t>2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 xml:space="preserve"> – Workday HCM &amp; Compensation Implementation</w:t>
            </w:r>
          </w:p>
          <w:p w:rsidR="0006470D" w14:paraId="01830259" w14:textId="39054F0E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Client:</w:t>
            </w:r>
            <w:r>
              <w:rPr>
                <w:rStyle w:val="divdocumentdivparagraphWrapper"/>
                <w:sz w:val="26"/>
                <w:szCs w:val="26"/>
              </w:rPr>
              <w:t xml:space="preserve"> Dr. Reddy's Laboratories (Hyderabad, India)</w:t>
            </w:r>
            <w:r>
              <w:rPr>
                <w:rStyle w:val="divdocumentdivparagraphWrapper"/>
                <w:sz w:val="26"/>
                <w:szCs w:val="26"/>
              </w:rPr>
              <w:br/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Role:</w:t>
            </w:r>
            <w:r>
              <w:rPr>
                <w:rStyle w:val="divdocumentdivparagraphWrapper"/>
                <w:sz w:val="26"/>
                <w:szCs w:val="26"/>
              </w:rPr>
              <w:t xml:space="preserve"> Workday Techno-Functional Consultant</w:t>
            </w:r>
            <w:r>
              <w:rPr>
                <w:rStyle w:val="divdocumentdivparagraphWrapper"/>
                <w:sz w:val="26"/>
                <w:szCs w:val="26"/>
              </w:rPr>
              <w:br/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Team Size:</w:t>
            </w:r>
            <w:r>
              <w:rPr>
                <w:rStyle w:val="divdocumentdivparagraphWrapper"/>
                <w:sz w:val="26"/>
                <w:szCs w:val="26"/>
              </w:rPr>
              <w:t xml:space="preserve"> 12 |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Duration:</w:t>
            </w:r>
            <w:r>
              <w:rPr>
                <w:rStyle w:val="divdocumentdivparagraphWrapper"/>
                <w:sz w:val="26"/>
                <w:szCs w:val="26"/>
              </w:rPr>
              <w:t xml:space="preserve"> </w:t>
            </w:r>
            <w:r w:rsidR="0001283D">
              <w:rPr>
                <w:rStyle w:val="divdocumentdivparagraphWrapper"/>
                <w:sz w:val="26"/>
                <w:szCs w:val="26"/>
              </w:rPr>
              <w:t xml:space="preserve">January </w:t>
            </w:r>
            <w:r>
              <w:rPr>
                <w:rStyle w:val="divdocumentdivparagraphWrapper"/>
                <w:sz w:val="26"/>
                <w:szCs w:val="26"/>
              </w:rPr>
              <w:t>20</w:t>
            </w:r>
            <w:r w:rsidR="0001283D">
              <w:rPr>
                <w:rStyle w:val="divdocumentdivparagraphWrapper"/>
                <w:sz w:val="26"/>
                <w:szCs w:val="26"/>
              </w:rPr>
              <w:t>23</w:t>
            </w:r>
            <w:r>
              <w:rPr>
                <w:rStyle w:val="divdocumentdivparagraphWrapper"/>
                <w:sz w:val="26"/>
                <w:szCs w:val="26"/>
              </w:rPr>
              <w:t xml:space="preserve"> – </w:t>
            </w:r>
            <w:r w:rsidR="003A6FA1">
              <w:rPr>
                <w:rStyle w:val="divdocumentdivparagraphWrapper"/>
                <w:sz w:val="26"/>
                <w:szCs w:val="26"/>
              </w:rPr>
              <w:t>November 2024</w:t>
            </w:r>
          </w:p>
          <w:p w:rsidR="0006470D" w14:paraId="19FDB3ED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Description: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rStyle w:val="divdocumentdivparagraphWrapper"/>
                <w:sz w:val="26"/>
                <w:szCs w:val="26"/>
              </w:rPr>
              <w:t xml:space="preserve">Implemented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Workday HCM and Compensation modules</w:t>
            </w:r>
            <w:r>
              <w:rPr>
                <w:rStyle w:val="divdocumentdivparagraphWrapper"/>
                <w:sz w:val="26"/>
                <w:szCs w:val="26"/>
              </w:rPr>
              <w:t xml:space="preserve"> to streamline global HR processes, reduce manual interventions, and improve compliance with local regulations.</w:t>
            </w:r>
          </w:p>
          <w:p w:rsidR="0006470D" w14:paraId="34EC494A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Responsibilities:</w:t>
            </w:r>
          </w:p>
          <w:p w:rsidR="0006470D" w14:paraId="67C47814" w14:textId="77777777">
            <w:pPr>
              <w:pStyle w:val="divdocumentulli"/>
              <w:numPr>
                <w:ilvl w:val="0"/>
                <w:numId w:val="10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Configured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Supervisory Organizations, Job Profiles, and Position Management</w:t>
            </w:r>
            <w:r>
              <w:rPr>
                <w:rStyle w:val="divdocumentdivparagraphWrapper"/>
                <w:sz w:val="26"/>
                <w:szCs w:val="26"/>
              </w:rPr>
              <w:t xml:space="preserve"> to support global workforce structures.</w:t>
            </w:r>
          </w:p>
          <w:p w:rsidR="0006470D" w14:paraId="773F97CD" w14:textId="77777777">
            <w:pPr>
              <w:pStyle w:val="divdocumentulli"/>
              <w:numPr>
                <w:ilvl w:val="0"/>
                <w:numId w:val="10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Designed and implemented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Compensation Plans (Merit, Bonus, Allowances)</w:t>
            </w:r>
            <w:r>
              <w:rPr>
                <w:rStyle w:val="divdocumentdivparagraphWrapper"/>
                <w:sz w:val="26"/>
                <w:szCs w:val="26"/>
              </w:rPr>
              <w:t xml:space="preserve"> aligned with company policy.</w:t>
            </w:r>
          </w:p>
          <w:p w:rsidR="0006470D" w14:paraId="5DAF97A5" w14:textId="77777777">
            <w:pPr>
              <w:pStyle w:val="divdocumentulli"/>
              <w:numPr>
                <w:ilvl w:val="0"/>
                <w:numId w:val="10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Defined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Eligibility &amp; Validation Rules</w:t>
            </w:r>
            <w:r>
              <w:rPr>
                <w:rStyle w:val="divdocumentdivparagraphWrapper"/>
                <w:sz w:val="26"/>
                <w:szCs w:val="26"/>
              </w:rPr>
              <w:t xml:space="preserve"> for compensation cycles to ensure accurate calculations.</w:t>
            </w:r>
          </w:p>
          <w:p w:rsidR="0006470D" w14:paraId="34597EAB" w14:textId="77777777">
            <w:pPr>
              <w:pStyle w:val="divdocumentulli"/>
              <w:numPr>
                <w:ilvl w:val="0"/>
                <w:numId w:val="10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Built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Calculated Fields</w:t>
            </w:r>
            <w:r>
              <w:rPr>
                <w:rStyle w:val="divdocumentdivparagraphWrapper"/>
                <w:sz w:val="26"/>
                <w:szCs w:val="26"/>
              </w:rPr>
              <w:t xml:space="preserve"> to enable advanced reporting and business logic execution.</w:t>
            </w:r>
          </w:p>
          <w:p w:rsidR="0006470D" w14:paraId="685D24E9" w14:textId="77777777">
            <w:pPr>
              <w:pStyle w:val="divdocumentulli"/>
              <w:numPr>
                <w:ilvl w:val="0"/>
                <w:numId w:val="10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Created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Advanced &amp; Composite Reports</w:t>
            </w:r>
            <w:r>
              <w:rPr>
                <w:rStyle w:val="divdocumentdivparagraphWrapper"/>
                <w:sz w:val="26"/>
                <w:szCs w:val="26"/>
              </w:rPr>
              <w:t xml:space="preserve"> for HR leadership and Finance teams.</w:t>
            </w:r>
          </w:p>
          <w:p w:rsidR="0006470D" w14:paraId="585DE0B9" w14:textId="77777777">
            <w:pPr>
              <w:pStyle w:val="divdocumentulli"/>
              <w:numPr>
                <w:ilvl w:val="0"/>
                <w:numId w:val="10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Conducted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UAT, regression, and parallel payroll testing</w:t>
            </w:r>
            <w:r>
              <w:rPr>
                <w:rStyle w:val="divdocumentdivparagraphWrapper"/>
                <w:sz w:val="26"/>
                <w:szCs w:val="26"/>
              </w:rPr>
              <w:t xml:space="preserve"> to validate end-to-end processes.</w:t>
            </w:r>
          </w:p>
          <w:p w:rsidR="0006470D" w14:paraId="0A21CC54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Technologies Used:</w:t>
            </w:r>
            <w:r>
              <w:rPr>
                <w:rStyle w:val="divdocumentdivparagraphWrapper"/>
                <w:sz w:val="26"/>
                <w:szCs w:val="26"/>
              </w:rPr>
              <w:t xml:space="preserve"> Workday HCM, Compensation, Advanced Reporting, Calculated Fields</w:t>
            </w:r>
          </w:p>
          <w:p w:rsidR="00455E1E" w:rsidP="003728D3" w14:paraId="1C9C565A" w14:textId="77777777">
            <w:pPr>
              <w:spacing w:line="360" w:lineRule="atLeast"/>
              <w:textAlignment w:val="auto"/>
              <w:rPr>
                <w:rStyle w:val="Strong1"/>
                <w:b/>
                <w:bCs/>
                <w:color w:val="000000"/>
                <w:sz w:val="26"/>
                <w:szCs w:val="26"/>
              </w:rPr>
            </w:pPr>
          </w:p>
          <w:p w:rsidR="00AA40B5" w14:paraId="30A621EF" w14:textId="77777777">
            <w:pPr>
              <w:pStyle w:val="p"/>
              <w:spacing w:line="360" w:lineRule="atLeast"/>
              <w:rPr>
                <w:rStyle w:val="Strong1"/>
                <w:b/>
                <w:bCs/>
                <w:color w:val="000000"/>
                <w:sz w:val="26"/>
                <w:szCs w:val="26"/>
              </w:rPr>
            </w:pPr>
          </w:p>
          <w:p w:rsidR="0006470D" w14:paraId="26966A70" w14:textId="5EFBBC9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Project #</w:t>
            </w:r>
            <w:r w:rsidR="006148D8">
              <w:rPr>
                <w:rStyle w:val="Strong1"/>
                <w:b/>
                <w:bCs/>
                <w:color w:val="000000"/>
                <w:sz w:val="26"/>
                <w:szCs w:val="26"/>
              </w:rPr>
              <w:t>1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 xml:space="preserve"> – Workday Security &amp; Reporting Enhancement</w:t>
            </w:r>
          </w:p>
          <w:p w:rsidR="0006470D" w14:paraId="737E0EDF" w14:textId="61701971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Client:</w:t>
            </w:r>
            <w:r>
              <w:rPr>
                <w:rStyle w:val="divdocumentdivparagraphWrapper"/>
                <w:sz w:val="26"/>
                <w:szCs w:val="26"/>
              </w:rPr>
              <w:t xml:space="preserve"> Dr. Reddy's Laboratories (Global HR)</w:t>
            </w:r>
            <w:r>
              <w:rPr>
                <w:rStyle w:val="divdocumentdivparagraphWrapper"/>
                <w:sz w:val="26"/>
                <w:szCs w:val="26"/>
              </w:rPr>
              <w:br/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Role:</w:t>
            </w:r>
            <w:r>
              <w:rPr>
                <w:rStyle w:val="divdocumentdivparagraphWrapper"/>
                <w:sz w:val="26"/>
                <w:szCs w:val="26"/>
              </w:rPr>
              <w:t xml:space="preserve"> Workday Techno-Functional Consultant</w:t>
            </w:r>
            <w:r>
              <w:rPr>
                <w:rStyle w:val="divdocumentdivparagraphWrapper"/>
                <w:sz w:val="26"/>
                <w:szCs w:val="26"/>
              </w:rPr>
              <w:br/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Team Size:</w:t>
            </w:r>
            <w:r>
              <w:rPr>
                <w:rStyle w:val="divdocumentdivparagraphWrapper"/>
                <w:sz w:val="26"/>
                <w:szCs w:val="26"/>
              </w:rPr>
              <w:t xml:space="preserve"> 8 |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Duration:</w:t>
            </w:r>
            <w:r>
              <w:rPr>
                <w:rStyle w:val="divdocumentdivparagraphWrapper"/>
                <w:sz w:val="26"/>
                <w:szCs w:val="26"/>
              </w:rPr>
              <w:t xml:space="preserve"> </w:t>
            </w:r>
            <w:r w:rsidRPr="003728D3" w:rsidR="006148D8">
              <w:rPr>
                <w:rStyle w:val="jobdates"/>
                <w:caps w:val="0"/>
                <w:sz w:val="26"/>
                <w:szCs w:val="26"/>
              </w:rPr>
              <w:t>July 2020</w:t>
            </w:r>
            <w:r w:rsidR="006148D8">
              <w:rPr>
                <w:rStyle w:val="jobdates"/>
                <w:caps w:val="0"/>
                <w:sz w:val="26"/>
                <w:szCs w:val="26"/>
              </w:rPr>
              <w:t xml:space="preserve"> </w:t>
            </w:r>
            <w:r w:rsidRPr="003728D3" w:rsidR="006148D8">
              <w:rPr>
                <w:rStyle w:val="span"/>
                <w:sz w:val="26"/>
                <w:szCs w:val="26"/>
              </w:rPr>
              <w:t>-</w:t>
            </w:r>
            <w:r w:rsidR="006148D8">
              <w:rPr>
                <w:rStyle w:val="span"/>
                <w:sz w:val="26"/>
                <w:szCs w:val="26"/>
              </w:rPr>
              <w:t xml:space="preserve"> </w:t>
            </w:r>
            <w:r w:rsidRPr="003728D3" w:rsidR="006148D8">
              <w:rPr>
                <w:rStyle w:val="jobdates"/>
                <w:caps w:val="0"/>
                <w:sz w:val="26"/>
                <w:szCs w:val="26"/>
              </w:rPr>
              <w:t>November 20</w:t>
            </w:r>
            <w:r w:rsidR="0001283D">
              <w:rPr>
                <w:rStyle w:val="jobdates"/>
                <w:caps w:val="0"/>
                <w:sz w:val="26"/>
                <w:szCs w:val="26"/>
              </w:rPr>
              <w:t>22</w:t>
            </w:r>
          </w:p>
          <w:p w:rsidR="0006470D" w14:paraId="460D6617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Description: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rStyle w:val="divdocumentdivparagraphWrapper"/>
                <w:sz w:val="26"/>
                <w:szCs w:val="26"/>
              </w:rPr>
              <w:t xml:space="preserve">Enhanced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Workday Security Framework</w:t>
            </w:r>
            <w:r>
              <w:rPr>
                <w:rStyle w:val="divdocumentdivparagraphWrapper"/>
                <w:sz w:val="26"/>
                <w:szCs w:val="26"/>
              </w:rPr>
              <w:t xml:space="preserve"> and developed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Advanced &amp; Composite Reporting</w:t>
            </w:r>
            <w:r>
              <w:rPr>
                <w:rStyle w:val="divdocumentdivparagraphWrapper"/>
                <w:sz w:val="26"/>
                <w:szCs w:val="26"/>
              </w:rPr>
              <w:t xml:space="preserve"> for HR, Payroll, and Finance leadership teams.</w:t>
            </w:r>
          </w:p>
          <w:p w:rsidR="0001283D" w14:paraId="3A18DD5C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</w:p>
          <w:p w:rsidR="0006470D" w14:paraId="0B125B8C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Responsibilities:</w:t>
            </w:r>
          </w:p>
          <w:p w:rsidR="0006470D" w14:paraId="5A4EBF82" w14:textId="77777777">
            <w:pPr>
              <w:pStyle w:val="divdocumentulli"/>
              <w:numPr>
                <w:ilvl w:val="0"/>
                <w:numId w:val="12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Configured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Domain Security Policies and Role-Based Security Groups (RBAC)</w:t>
            </w:r>
            <w:r>
              <w:rPr>
                <w:rStyle w:val="divdocumentdivparagraphWrapper"/>
                <w:sz w:val="26"/>
                <w:szCs w:val="26"/>
              </w:rPr>
              <w:t xml:space="preserve"> to enforce secure access.</w:t>
            </w:r>
          </w:p>
          <w:p w:rsidR="0006470D" w14:paraId="1A15BA2B" w14:textId="77777777">
            <w:pPr>
              <w:pStyle w:val="divdocumentulli"/>
              <w:numPr>
                <w:ilvl w:val="0"/>
                <w:numId w:val="12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Implemented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Segregation of Duties (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SoD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)</w:t>
            </w:r>
            <w:r>
              <w:rPr>
                <w:rStyle w:val="divdocumentdivparagraphWrapper"/>
                <w:sz w:val="26"/>
                <w:szCs w:val="26"/>
              </w:rPr>
              <w:t xml:space="preserve"> controls across HR, Payroll, and Finance modules.</w:t>
            </w:r>
          </w:p>
          <w:p w:rsidR="0006470D" w14:paraId="4E93B23A" w14:textId="77777777">
            <w:pPr>
              <w:pStyle w:val="divdocumentulli"/>
              <w:numPr>
                <w:ilvl w:val="0"/>
                <w:numId w:val="12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Built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Composite, Matrix, and BIRT reports</w:t>
            </w:r>
            <w:r>
              <w:rPr>
                <w:rStyle w:val="divdocumentdivparagraphWrapper"/>
                <w:sz w:val="26"/>
                <w:szCs w:val="26"/>
              </w:rPr>
              <w:t xml:space="preserve"> for HR dashboards, Finance analysis, and compliance tracking.</w:t>
            </w:r>
          </w:p>
          <w:p w:rsidR="0006470D" w14:paraId="1329342A" w14:textId="77777777">
            <w:pPr>
              <w:pStyle w:val="divdocumentulli"/>
              <w:numPr>
                <w:ilvl w:val="0"/>
                <w:numId w:val="12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Designed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calculated fields</w:t>
            </w:r>
            <w:r>
              <w:rPr>
                <w:rStyle w:val="divdocumentdivparagraphWrapper"/>
                <w:sz w:val="26"/>
                <w:szCs w:val="26"/>
              </w:rPr>
              <w:t xml:space="preserve"> for complex reporting requirements.</w:t>
            </w:r>
          </w:p>
          <w:p w:rsidR="0006470D" w14:paraId="2EC2E19C" w14:textId="77777777">
            <w:pPr>
              <w:pStyle w:val="divdocumentulli"/>
              <w:numPr>
                <w:ilvl w:val="0"/>
                <w:numId w:val="12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Developed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Audit &amp; SOX compliance reports</w:t>
            </w:r>
            <w:r>
              <w:rPr>
                <w:rStyle w:val="divdocumentdivparagraphWrapper"/>
                <w:sz w:val="26"/>
                <w:szCs w:val="26"/>
              </w:rPr>
              <w:t xml:space="preserve"> ensuring adherence to internal controls.</w:t>
            </w:r>
          </w:p>
          <w:p w:rsidR="0006470D" w14:paraId="0555F9EA" w14:textId="77777777">
            <w:pPr>
              <w:pStyle w:val="divdocumentulli"/>
              <w:numPr>
                <w:ilvl w:val="0"/>
                <w:numId w:val="12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Partnered with IT &amp; Audit teams to strengthen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data privacy and GDPR compliance</w:t>
            </w:r>
            <w:r>
              <w:rPr>
                <w:rStyle w:val="divdocumentdivparagraphWrapper"/>
                <w:sz w:val="26"/>
                <w:szCs w:val="26"/>
              </w:rPr>
              <w:t>.</w:t>
            </w:r>
          </w:p>
          <w:p w:rsidR="0006470D" w14:paraId="4E612A1F" w14:textId="77777777">
            <w:pPr>
              <w:pStyle w:val="divdocumentulli"/>
              <w:numPr>
                <w:ilvl w:val="0"/>
                <w:numId w:val="12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Conducted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end-user training sessions</w:t>
            </w:r>
            <w:r>
              <w:rPr>
                <w:rStyle w:val="divdocumentdivparagraphWrapper"/>
                <w:sz w:val="26"/>
                <w:szCs w:val="26"/>
              </w:rPr>
              <w:t xml:space="preserve"> for HR and Payroll teams on report usage.</w:t>
            </w:r>
          </w:p>
          <w:p w:rsidR="0006470D" w14:paraId="0099D63C" w14:textId="77777777">
            <w:pPr>
              <w:pStyle w:val="divdocumentulli"/>
              <w:numPr>
                <w:ilvl w:val="0"/>
                <w:numId w:val="12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Delivered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continuous enhancements and monthly security reviews</w:t>
            </w:r>
            <w:r>
              <w:rPr>
                <w:rStyle w:val="divdocumentdivparagraphWrapper"/>
                <w:sz w:val="26"/>
                <w:szCs w:val="26"/>
              </w:rPr>
              <w:t>.</w:t>
            </w:r>
          </w:p>
          <w:p w:rsidR="0006470D" w14:paraId="62E75693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Technologies Used:</w:t>
            </w:r>
            <w:r>
              <w:rPr>
                <w:rStyle w:val="divdocumentdivparagraphWrapper"/>
                <w:sz w:val="26"/>
                <w:szCs w:val="26"/>
              </w:rPr>
              <w:t xml:space="preserve"> Workday Security, Advanced &amp; Composite Reporting, BIRT, Calculated Fields</w:t>
            </w:r>
            <w:r w:rsidR="00AA40B5">
              <w:rPr>
                <w:rStyle w:val="divdocumentdivparagraphWrapper"/>
                <w:sz w:val="26"/>
                <w:szCs w:val="26"/>
              </w:rPr>
              <w:t>.</w:t>
            </w:r>
          </w:p>
          <w:p w:rsidR="00C559A5" w:rsidP="00C559A5" w14:paraId="79864536" w14:textId="2FABEE34">
            <w:pPr>
              <w:pStyle w:val="p"/>
              <w:tabs>
                <w:tab w:val="left" w:pos="1715"/>
              </w:tabs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ab/>
            </w:r>
          </w:p>
          <w:p w:rsidR="00AA40B5" w14:paraId="28BC6FA6" w14:textId="180D5B82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</w:p>
        </w:tc>
      </w:tr>
      <w:tr w14:paraId="092E143E" w14:textId="77777777" w:rsidTr="00C559A5">
        <w:tblPrEx>
          <w:tblW w:w="0" w:type="auto"/>
          <w:tblCellSpacing w:w="0" w:type="dxa"/>
          <w:shd w:val="clear" w:color="auto" w:fill="auto"/>
          <w:tblLayout w:type="fixed"/>
          <w:tblCellMar>
            <w:top w:w="0" w:type="dxa"/>
            <w:left w:w="108" w:type="dxa"/>
            <w:right w:w="108" w:type="dxa"/>
          </w:tblCellMar>
          <w:tblLook w:val="04A0"/>
        </w:tblPrEx>
        <w:trPr>
          <w:tblCellSpacing w:w="0" w:type="dxa"/>
        </w:trPr>
        <w:tc>
          <w:tcPr>
            <w:tcW w:w="2800" w:type="dxa"/>
            <w:hideMark/>
          </w:tcPr>
          <w:p w:rsidR="00C559A5" w:rsidP="006D597C" w14:paraId="6A62A934" w14:textId="65EFBB0F">
            <w:pPr>
              <w:pStyle w:val="divdocumentdivsectiontitle"/>
              <w:rPr>
                <w:rStyle w:val="divdocumentdivheading"/>
                <w:b/>
                <w:bCs/>
                <w:caps/>
                <w:color w:val="000000"/>
              </w:rPr>
            </w:pPr>
            <w:r>
              <w:rPr>
                <w:rStyle w:val="divdocumentdivheading"/>
                <w:b/>
                <w:bCs/>
                <w:color w:val="000000"/>
              </w:rPr>
              <w:t>Education</w:t>
            </w:r>
          </w:p>
        </w:tc>
        <w:tc>
          <w:tcPr>
            <w:tcW w:w="7626" w:type="dxa"/>
            <w:hideMark/>
          </w:tcPr>
          <w:p w:rsidR="00C559A5" w:rsidRPr="00C559A5" w:rsidP="006D597C" w14:paraId="789DACB2" w14:textId="77777777">
            <w:pPr>
              <w:pStyle w:val="spanpaddedline"/>
              <w:spacing w:line="360" w:lineRule="atLeast"/>
              <w:rPr>
                <w:rStyle w:val="divdocumentdivparagraphWrapper"/>
                <w:color w:val="auto"/>
                <w:sz w:val="26"/>
                <w:szCs w:val="26"/>
              </w:rPr>
            </w:pPr>
            <w:r w:rsidRPr="00C559A5">
              <w:rPr>
                <w:rStyle w:val="degree"/>
                <w:sz w:val="26"/>
                <w:szCs w:val="26"/>
              </w:rPr>
              <w:t>MBA</w:t>
            </w:r>
            <w:r w:rsidRPr="00C559A5">
              <w:rPr>
                <w:rStyle w:val="span"/>
                <w:sz w:val="26"/>
                <w:szCs w:val="26"/>
              </w:rPr>
              <w:t>: HR &amp; Marketing</w:t>
            </w:r>
          </w:p>
          <w:p w:rsidR="00C559A5" w:rsidRPr="00C559A5" w:rsidP="006D597C" w14:paraId="53F72040" w14:textId="77777777">
            <w:pPr>
              <w:pStyle w:val="spanpaddedline"/>
              <w:spacing w:line="360" w:lineRule="atLeast"/>
              <w:rPr>
                <w:rStyle w:val="divdocumentdivparagraphWrapper"/>
                <w:color w:val="auto"/>
                <w:sz w:val="26"/>
                <w:szCs w:val="26"/>
              </w:rPr>
            </w:pPr>
            <w:r w:rsidRPr="00C559A5">
              <w:rPr>
                <w:rStyle w:val="span"/>
                <w:sz w:val="26"/>
                <w:szCs w:val="26"/>
              </w:rPr>
              <w:t xml:space="preserve">Nizam College, Osmania University, </w:t>
            </w:r>
          </w:p>
          <w:p w:rsidR="00C559A5" w:rsidRPr="00C559A5" w:rsidP="00C559A5" w14:paraId="25100D0C" w14:textId="1631C84F">
            <w:pPr>
              <w:pStyle w:val="divdocumentsinglecolumn"/>
              <w:spacing w:line="360" w:lineRule="atLeast"/>
              <w:rPr>
                <w:rStyle w:val="divdocumentdivparagraphWrapper"/>
                <w:color w:val="auto"/>
                <w:sz w:val="26"/>
                <w:szCs w:val="26"/>
              </w:rPr>
            </w:pPr>
            <w:r w:rsidRPr="00C559A5">
              <w:rPr>
                <w:rStyle w:val="span"/>
                <w:sz w:val="26"/>
                <w:szCs w:val="26"/>
              </w:rPr>
              <w:t xml:space="preserve">GPA: 60%, </w:t>
            </w:r>
            <w:r w:rsidR="0034735C">
              <w:rPr>
                <w:rStyle w:val="span"/>
                <w:sz w:val="26"/>
                <w:szCs w:val="26"/>
              </w:rPr>
              <w:t>May</w:t>
            </w:r>
            <w:r w:rsidRPr="00C559A5">
              <w:rPr>
                <w:rStyle w:val="span"/>
                <w:sz w:val="26"/>
                <w:szCs w:val="26"/>
              </w:rPr>
              <w:t xml:space="preserve"> 2009</w:t>
            </w:r>
            <w:r w:rsidRPr="00C559A5">
              <w:rPr>
                <w:rStyle w:val="singlecolumnspanpaddedlinenth-child1"/>
                <w:sz w:val="26"/>
                <w:szCs w:val="26"/>
              </w:rPr>
              <w:t xml:space="preserve"> </w:t>
            </w:r>
          </w:p>
          <w:p w:rsidR="00C559A5" w:rsidRPr="00C559A5" w:rsidP="006D597C" w14:paraId="4A9D0D31" w14:textId="73D14725">
            <w:pPr>
              <w:spacing w:line="360" w:lineRule="atLeast"/>
              <w:textAlignment w:val="auto"/>
              <w:rPr>
                <w:rStyle w:val="span"/>
                <w:sz w:val="26"/>
                <w:szCs w:val="26"/>
              </w:rPr>
            </w:pPr>
          </w:p>
          <w:p w:rsidR="00C559A5" w:rsidRPr="00C559A5" w:rsidP="006D597C" w14:paraId="2DA0709F" w14:textId="77777777">
            <w:pPr>
              <w:pStyle w:val="spanpaddedline"/>
              <w:spacing w:line="360" w:lineRule="atLeast"/>
              <w:rPr>
                <w:rStyle w:val="divdocumentdivparagraphWrapper"/>
                <w:color w:val="auto"/>
                <w:sz w:val="26"/>
                <w:szCs w:val="26"/>
              </w:rPr>
            </w:pPr>
            <w:r w:rsidRPr="00C559A5">
              <w:rPr>
                <w:rStyle w:val="degree"/>
                <w:sz w:val="26"/>
                <w:szCs w:val="26"/>
              </w:rPr>
              <w:t>B.Sc</w:t>
            </w:r>
            <w:r w:rsidRPr="00C559A5">
              <w:rPr>
                <w:rStyle w:val="span"/>
                <w:sz w:val="26"/>
                <w:szCs w:val="26"/>
              </w:rPr>
              <w:t>: Biotechnology</w:t>
            </w:r>
          </w:p>
          <w:p w:rsidR="00C559A5" w:rsidRPr="00C559A5" w:rsidP="00C559A5" w14:paraId="0A9B7C05" w14:textId="77777777">
            <w:pPr>
              <w:pStyle w:val="spanpaddedline"/>
              <w:spacing w:line="360" w:lineRule="atLeast"/>
              <w:rPr>
                <w:rStyle w:val="span"/>
                <w:sz w:val="26"/>
                <w:szCs w:val="26"/>
              </w:rPr>
            </w:pPr>
            <w:r w:rsidRPr="00C559A5">
              <w:rPr>
                <w:rStyle w:val="span"/>
                <w:sz w:val="26"/>
                <w:szCs w:val="26"/>
              </w:rPr>
              <w:t xml:space="preserve">Pg College of Science Saifabad, Osmania University, </w:t>
            </w:r>
          </w:p>
          <w:p w:rsidR="00C559A5" w:rsidRPr="00C559A5" w:rsidP="00C559A5" w14:paraId="64BC282E" w14:textId="0B9C2368">
            <w:pPr>
              <w:pStyle w:val="spanpaddedline"/>
              <w:spacing w:line="360" w:lineRule="atLeast"/>
              <w:rPr>
                <w:rStyle w:val="divdocumentdivparagraphWrapper"/>
                <w:color w:val="auto"/>
                <w:sz w:val="26"/>
                <w:szCs w:val="26"/>
              </w:rPr>
            </w:pPr>
            <w:r w:rsidRPr="00C559A5">
              <w:rPr>
                <w:rStyle w:val="span"/>
                <w:sz w:val="26"/>
                <w:szCs w:val="26"/>
              </w:rPr>
              <w:t xml:space="preserve">GPA: 68%, </w:t>
            </w:r>
            <w:r w:rsidR="0034735C">
              <w:rPr>
                <w:rStyle w:val="span"/>
                <w:sz w:val="26"/>
                <w:szCs w:val="26"/>
              </w:rPr>
              <w:t>May</w:t>
            </w:r>
            <w:r w:rsidRPr="00C559A5">
              <w:rPr>
                <w:rStyle w:val="span"/>
                <w:sz w:val="26"/>
                <w:szCs w:val="26"/>
              </w:rPr>
              <w:t xml:space="preserve"> 2007</w:t>
            </w:r>
            <w:r w:rsidRPr="00C559A5">
              <w:rPr>
                <w:rStyle w:val="singlecolumnspanpaddedlinenth-child1"/>
                <w:sz w:val="26"/>
                <w:szCs w:val="26"/>
              </w:rPr>
              <w:t xml:space="preserve"> </w:t>
            </w:r>
          </w:p>
          <w:p w:rsidR="00C559A5" w:rsidP="006D597C" w14:paraId="3A23C44A" w14:textId="215E468D">
            <w:pPr>
              <w:spacing w:line="360" w:lineRule="atLeast"/>
              <w:textAlignment w:val="auto"/>
              <w:rPr>
                <w:rStyle w:val="span"/>
                <w:color w:val="000000"/>
                <w:sz w:val="26"/>
                <w:szCs w:val="26"/>
              </w:rPr>
            </w:pPr>
          </w:p>
        </w:tc>
      </w:tr>
    </w:tbl>
    <w:p w:rsidR="0006470D" w14:paraId="7A88B5C9" w14:textId="77777777">
      <w:pPr>
        <w:rPr>
          <w:caps/>
          <w:color w:val="787C85"/>
          <w:sz w:val="26"/>
          <w:szCs w:val="26"/>
        </w:rPr>
      </w:pPr>
    </w:p>
    <w:p w:rsidR="0006470D" w14:paraId="69B2E517" w14:textId="77777777">
      <w:pPr>
        <w:spacing w:line="14" w:lineRule="exact"/>
      </w:pPr>
      <w:r>
        <w:rPr>
          <w:color w:val="FFFFFF"/>
          <w:sz w:val="2"/>
        </w:rPr>
        <w:t>#HRJ#8194368f-5796-46e7-81c9-a0389019f4aa#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4"/>
          </v:shape>
        </w:pict>
      </w:r>
    </w:p>
    <w:sectPr w:rsidSect="00C543D1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42" w:right="740" w:bottom="426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8701F" w14:paraId="40953E2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8701F" w14:paraId="4D0C30A1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8701F" w14:paraId="2F7AED95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8701F" w14:paraId="1091E7B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8701F" w14:paraId="5F022C11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8701F" w14:paraId="40C8BFA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70D"/>
    <w:rsid w:val="0001283D"/>
    <w:rsid w:val="00034182"/>
    <w:rsid w:val="0006470D"/>
    <w:rsid w:val="001C1440"/>
    <w:rsid w:val="00243606"/>
    <w:rsid w:val="002649C0"/>
    <w:rsid w:val="002A7A93"/>
    <w:rsid w:val="002D0D90"/>
    <w:rsid w:val="002F5004"/>
    <w:rsid w:val="0034735C"/>
    <w:rsid w:val="003728D3"/>
    <w:rsid w:val="0038701F"/>
    <w:rsid w:val="003A6FA1"/>
    <w:rsid w:val="00455E1E"/>
    <w:rsid w:val="004E3DD0"/>
    <w:rsid w:val="00516F32"/>
    <w:rsid w:val="005843FD"/>
    <w:rsid w:val="006148D8"/>
    <w:rsid w:val="00657A1C"/>
    <w:rsid w:val="006664F0"/>
    <w:rsid w:val="0069125A"/>
    <w:rsid w:val="006D597C"/>
    <w:rsid w:val="006E1330"/>
    <w:rsid w:val="00734188"/>
    <w:rsid w:val="00783506"/>
    <w:rsid w:val="008A5662"/>
    <w:rsid w:val="008F673C"/>
    <w:rsid w:val="009B6620"/>
    <w:rsid w:val="00AA40B5"/>
    <w:rsid w:val="00BA054D"/>
    <w:rsid w:val="00C543D1"/>
    <w:rsid w:val="00C559A5"/>
    <w:rsid w:val="00D94018"/>
    <w:rsid w:val="00DA7F89"/>
    <w:rsid w:val="00E00FDC"/>
    <w:rsid w:val="00E66573"/>
    <w:rsid w:val="00FB4CDC"/>
    <w:rsid w:val="00FE68E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BB4E423-A1D2-403C-B600-5D205731D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hd w:val="clear" w:color="auto" w:fill="FFFFFF"/>
      <w:spacing w:line="360" w:lineRule="atLeast"/>
    </w:pPr>
    <w:rPr>
      <w:color w:val="000000"/>
      <w:shd w:val="clear" w:color="auto" w:fill="FFFFFF"/>
    </w:rPr>
  </w:style>
  <w:style w:type="paragraph" w:customStyle="1" w:styleId="divdocumentsection">
    <w:name w:val="div_document_section"/>
    <w:basedOn w:val="Normal"/>
    <w:pPr>
      <w:pBdr>
        <w:top w:val="none" w:sz="0" w:space="9" w:color="auto"/>
      </w:pBdr>
    </w:p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960" w:lineRule="atLeast"/>
    </w:pPr>
    <w:rPr>
      <w:b/>
      <w:bCs/>
      <w:caps/>
      <w:color w:val="000000"/>
      <w:sz w:val="76"/>
      <w:szCs w:val="76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460" w:lineRule="atLeast"/>
    </w:pPr>
    <w:rPr>
      <w:caps/>
      <w:color w:val="787C85"/>
      <w:sz w:val="26"/>
      <w:szCs w:val="26"/>
    </w:rPr>
  </w:style>
  <w:style w:type="paragraph" w:customStyle="1" w:styleId="divdocumentdivPARAGRAPHCNTCcntcbottomborder">
    <w:name w:val="div_document_div_PARAGRAPH_CNTC_cntcbottomborder"/>
    <w:basedOn w:val="Normal"/>
    <w:pPr>
      <w:pBdr>
        <w:bottom w:val="single" w:sz="40" w:space="0" w:color="102A73"/>
      </w:pBdr>
    </w:pPr>
  </w:style>
  <w:style w:type="character" w:customStyle="1" w:styleId="divdocumentdivheading">
    <w:name w:val="div_document_div_heading"/>
    <w:basedOn w:val="DefaultParagraphFont"/>
  </w:style>
  <w:style w:type="paragraph" w:customStyle="1" w:styleId="divdocumentdivheadingParagraph">
    <w:name w:val="div_document_div_heading Paragraph"/>
    <w:basedOn w:val="Normal"/>
  </w:style>
  <w:style w:type="paragraph" w:customStyle="1" w:styleId="divdocumentdivsectiontitle">
    <w:name w:val="div_document_div_sectiontitle"/>
    <w:basedOn w:val="Normal"/>
    <w:pPr>
      <w:spacing w:line="400" w:lineRule="atLeast"/>
    </w:pPr>
    <w:rPr>
      <w:sz w:val="30"/>
      <w:szCs w:val="30"/>
    </w:rPr>
  </w:style>
  <w:style w:type="character" w:customStyle="1" w:styleId="divdocumentdivparagraphWrapper">
    <w:name w:val="div_document_div_paragraphWrapper"/>
    <w:basedOn w:val="DefaultParagraphFont"/>
    <w:rPr>
      <w:b w:val="0"/>
      <w:bCs w:val="0"/>
      <w:caps w:val="0"/>
      <w:color w:val="000000"/>
    </w:rPr>
  </w:style>
  <w:style w:type="paragraph" w:customStyle="1" w:styleId="divdocumentsinglecolumn">
    <w:name w:val="div_document_singlecolumn"/>
    <w:basedOn w:val="Normal"/>
  </w:style>
  <w:style w:type="paragraph" w:customStyle="1" w:styleId="divdocumentulli">
    <w:name w:val="div_document_ul_li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sectionTable">
    <w:name w:val="div_document_section Table"/>
    <w:basedOn w:val="TableNormal"/>
    <w:tblPr/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divdocumentskliSeculliCharacter">
    <w:name w:val="div_document_skliSec_ul_li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dates">
    <w:name w:val="jobdates"/>
    <w:basedOn w:val="DefaultParagraphFont"/>
    <w:rPr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egree">
    <w:name w:val="degree"/>
    <w:basedOn w:val="DefaultParagraphFont"/>
    <w:rPr>
      <w:b/>
      <w:bCs/>
    </w:rPr>
  </w:style>
  <w:style w:type="paragraph" w:customStyle="1" w:styleId="p">
    <w:name w:val="p"/>
    <w:basedOn w:val="Normal"/>
  </w:style>
  <w:style w:type="paragraph" w:styleId="Header">
    <w:name w:val="header"/>
    <w:basedOn w:val="Normal"/>
    <w:link w:val="HeaderChar"/>
    <w:uiPriority w:val="99"/>
    <w:unhideWhenUsed/>
    <w:rsid w:val="0038701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01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8701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01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8ac0dda4d414a6a5c46289973da84c6e134f4b0419514c4847440321091b5b58120b14031844515e0c435601514841481f0f2b561358191b195115495d0c00584e4209430247460c590858184508105042445b0c0f054e4108120211474a411b02154e49405d58380c4f03434c1b0b150a18444a411b0b15416a44564a141a245d4340010a130715425b5c0951580f1b525a4553524f015048130d150213485a4f446&amp;docType=docx" TargetMode="Externa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1199</Words>
  <Characters>6837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Kadiri Sridhar</vt:lpstr>
    </vt:vector>
  </TitlesOfParts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Kadiri Sridhar</dc:title>
  <dc:creator>Sridhar</dc:creator>
  <cp:lastModifiedBy>rama krishna</cp:lastModifiedBy>
  <cp:revision>2</cp:revision>
  <dcterms:created xsi:type="dcterms:W3CDTF">2025-10-06T09:25:00Z</dcterms:created>
  <dcterms:modified xsi:type="dcterms:W3CDTF">2025-10-06T09:25:00Z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8194368f-5796-46e7-81c9-a0389019f4aa</vt:lpwstr>
  </property>
  <property fmtid="{D5CDD505-2E9C-101B-9397-08002B2CF9AE}" pid="3" name="x1ye=0">
    <vt:lpwstr>4IMAAB+LCAAAAAAABAAUmsWSg0AURT+IBQRniUtwhx3uDkG+fphdaqrIpLtf33tOKhz0QQWGYXAU5QlCQFEWFyiBQVCBIyAK+agzmAdBj+eRKeE1We+2tynrlRODSNNEmg4Py1/Q1w11XV+LjT5vRps/hqdv50JIlcELoGstfjqnsGQ4Ja0GVv+FZK+fSoky1z5L9RC1lXBbfjnh6sqOF76iVNRIuSBKh0vAP+7HW9t1BwOreeTkRhHc7qE4M8a</vt:lpwstr>
  </property>
  <property fmtid="{D5CDD505-2E9C-101B-9397-08002B2CF9AE}" pid="4" name="x1ye=1">
    <vt:lpwstr>kZpqkGBZ2naajcrrDaUojX42dpTdw6n1VLJOPLFwk8rkUWhEky/itX2yLpUmK2+PTiAn74W61HHBzcyHVxmARDGfX2Eb8q7oouOctW01a6zS70G/D0dGQZSPCOnKuXYCJ/YTKgwY2vZSBJbibmN39CdTxyLjv4n9po9YF/etSyP6EXtGgG9jkBco3QBEA4A4AlWUHRwB4Wpj7U7W1msuHex2ALER6WUhSaIaErWeFtK73uwJ9g0WB3zXGLO/Odq</vt:lpwstr>
  </property>
  <property fmtid="{D5CDD505-2E9C-101B-9397-08002B2CF9AE}" pid="5" name="x1ye=10">
    <vt:lpwstr>WO1XCiR3zIqk6+XvM5VESMaWtudtqodoewJa4ynzbLRyjSVxDkurLw5My6184fVxqsMeDL7Vzj3dCzrW2+q+6UoFNBVD/XkXpP87DrPH5anK7fHfLKu2H3XmjY2nsAtoqjedEWfEQgNWmzkM4VGFJytGk1Z8HCuCJZBRdI8hYCF3Y88As5HEHG5++xqoZSlOTmAwmx5Nig15nT4VKXdujI4e1kjvBjxpg3CvMufD2/5n0b8JhtI+W7b9AldBM/r</vt:lpwstr>
  </property>
  <property fmtid="{D5CDD505-2E9C-101B-9397-08002B2CF9AE}" pid="6" name="x1ye=100">
    <vt:lpwstr>7sWxh3zQOr8DrQQBVEqgq1LZqv1ixLJ+JqtN/DAIWIFivtcPt4/hIJkDe8yyWmOqHlj+IfdIe3qsP/kh3WLHpbVSZqo3fVDiA44t9wWrIfzqKWx9HpQ0ubOTmP3qfQiEovAdQh16rKyS4/pswuhMxESJZgs9K/fUZytf9/vEtGnKhtXE6Ve/bd9inkOuikc4/hT2poz6UHnqMryzhOttsE2hyHQ1nQ0PkY+RL+qGA1uJQqThLGvoqcs9EnGYmUl</vt:lpwstr>
  </property>
  <property fmtid="{D5CDD505-2E9C-101B-9397-08002B2CF9AE}" pid="7" name="x1ye=101">
    <vt:lpwstr>DHBn538RuQnxF+cI7XdyNGsp6Zfa9uEwd5Kj2sGmqtfV6Z0rb3z2vHIWIZRQgY/rbruiZU8NFlLtHxCYQBIIHoCExsHUTwr0mhfInJMdJcDfiKQydITkViIvrnh74g59u8vU1fQrvD1JfTvcY55ugfD6lcdROVea0Q9AIMsU+8avIuIJiCqp5ZvsCs6bsHW11kdvCd6PbBq+qgQWtLuXiFgFuQyaSVDLDIICdF2lM25M4h77lupdMX0ujbV4vV6</vt:lpwstr>
  </property>
  <property fmtid="{D5CDD505-2E9C-101B-9397-08002B2CF9AE}" pid="8" name="x1ye=102">
    <vt:lpwstr>KSI7jDOuLz2kE4iQ6XZA1NpFZKmM3MPCCSBp7DQzxBJMzXur80NUYFjjLLqtzUBYMeH/xIvcu7C33CsZVPSa134kThdSImv2pvywX86E38VRThptzFFGx5YPXhCrJ4GbIjo1kypXDcBDFrH6XqVCG4FIqXiDN/PYFov/8TbQdEhR90tVmnj5aZXvMm/ip7K35wTt0/awGzTSgDehK0BqLDQ3ZIP1z70MVuPSNvlfH3wOJAD5fc/SKOGFg0kLeVc</vt:lpwstr>
  </property>
  <property fmtid="{D5CDD505-2E9C-101B-9397-08002B2CF9AE}" pid="9" name="x1ye=103">
    <vt:lpwstr>FjPSXe1pC6WIMdYV4DDEXK0WdvgqNPR9mnjz745d8TicuBnhYKHrhZxowcBTWA+0yNhzbG3WCQaorFBw9SEqsQPpy+kUomAdwFn26CsH5brvc2MGb1A+FonpVuPTRN8FwXUqFXFo/N5lZVoJD3yYvO9pJ6LVHe5zaqG/5+Jh7tR1NM3LpVf54y3/azeCBdb9ipUaM/JxLW9bfzgqRQ5BXHZugY3Vk5Y9tW2m+Jb9RP1TdSjsGRNL/Pps6qhtC5i</vt:lpwstr>
  </property>
  <property fmtid="{D5CDD505-2E9C-101B-9397-08002B2CF9AE}" pid="10" name="x1ye=104">
    <vt:lpwstr>lTcXbA0TOhbEBeD4Oho0UsVmfsWfXzwIXSCfvw5yfaLIUEnB7D+/pd9nmoXdteV19KcqcmBmYCUXkceRitvFVhHJvAqclFbW0lColDcZ/FT/BI8AJdJuc1OmMuCD+ZtP/aKaSqlOIo0eajKo1SIAd5MX8LYPqO3kQGQJdZnogYSOAreFkRZGIbt682Q4YwW7W+PViYgye2CDBn+qtrz66gFUUTOzy3lj0SKXwEWoakd6f27bMRwUchvENybLWHc</vt:lpwstr>
  </property>
  <property fmtid="{D5CDD505-2E9C-101B-9397-08002B2CF9AE}" pid="11" name="x1ye=105">
    <vt:lpwstr>8wHDKHOFQB6mKr22efvt/26D2VGIE6RopdJCdXZIHfl3suSPRCTLhT/jUXssvAzobXR1/NbkdbQn1h+Atgtzr3mTtNQHWRZLSC2dYB9TL4iAiE3ORWblWB02hVMy9eL4zxsUF8JnPBHIXRvWlD+v3utS4x/fTkQcM5SKgDWcHvI6Gxp98P35mOgymFfc/8q2CglH02txMrYw+OHyoCPrhfBuZmUzIBNE5jOnCGkIaNjdeNFDyTRnRAC5IcwGnIm</vt:lpwstr>
  </property>
  <property fmtid="{D5CDD505-2E9C-101B-9397-08002B2CF9AE}" pid="12" name="x1ye=106">
    <vt:lpwstr>w7VIdnmKsYpxTQAYWd8lczE9L70qE5qdKqfNl+hUz++jhNbYR+eL0814KYxw54UheT1bshLcPuTApAIVqX370JSTEtnh8RpEYh90PSEnfsaL6FuOkXVZesxcW78uI1PP4tuzx/k0YJ+sYZ06EmyM1LcE6mqZoNpbLo0OHafoEmUGkIcRsyjkkJJb9Tw8WOVnkfeMOWD407J0G8yh6eGR+rDssuuSGHeGftj+f17B3hwKmjLR2/5bNNe83tnVd8z</vt:lpwstr>
  </property>
  <property fmtid="{D5CDD505-2E9C-101B-9397-08002B2CF9AE}" pid="13" name="x1ye=107">
    <vt:lpwstr>92xzZdBhTJ3aGDl2l+RfxdCMdevTinbkAbHuQdPZ80TBAVGrmEV7hBxbOdv1ixf27bFgE219eafc8LpcI6xdaWAx1kqxBykn8q9McJhjM2ihprHregUZs0Qy5vZB2Ki9VnSPGQqJvKQ4zg5Iz3vCRdVw5PIh/82fxlYDPWsJf75iQ6r91EacpxDIBDmCL9yyeQi1qLmnTeUAIwLcEZg9iW/nOhzdPz/htg2Ap1MwWciZRP1qxLu/ZFPQSeQxL3j</vt:lpwstr>
  </property>
  <property fmtid="{D5CDD505-2E9C-101B-9397-08002B2CF9AE}" pid="14" name="x1ye=108">
    <vt:lpwstr>suPQkHQ/fPuFlDUVv0QYH7scfBjfwrHvDceYPgmgg+KGPd5SZMMKnk/akQJltAkGgUvGDPn7M0wm89BJRgYHCTqW9/+YIfqTStz41ZyHfuVeb9dfSSVbOUDDXnhrPy0i04FSxirEjTCV1bbCL57hL+Dhy29mSJ++WhPrQ2y7mKjbUXBl9cgdpaYwces1ZT207Vn6cIuvUbCYAe59SjxmCMvgoUkQNecwaai6YsPGc3w4qSpPzYWntYaqNGbI21R</vt:lpwstr>
  </property>
  <property fmtid="{D5CDD505-2E9C-101B-9397-08002B2CF9AE}" pid="15" name="x1ye=109">
    <vt:lpwstr>aGxLQMZ/sBjBX5EoU+t6y4Mu6oYmm4mMCXg6+2U2authpLjfgd3CEkhd6BkdosSpvGvAx6ckhrorOzm8NQl+0M6xvYFknuWHafElttHjkxlqdvfvVW8FlDBA8/iWpNwyg8xBJhHOWnQAEa9hLbd8Hsmgt7R1/gGSHptWnP3YvJGMdkowVM1fZ6hWI3F7CREYtrLRlLguOoHNo7D7IXpTVAeLO/YqBKE7nQ/y/lJMWPsAqraboUbVLkEgxVvRmAu</vt:lpwstr>
  </property>
  <property fmtid="{D5CDD505-2E9C-101B-9397-08002B2CF9AE}" pid="16" name="x1ye=11">
    <vt:lpwstr>+rtAWoXG648ur0ay5H9nagdB1gP44uxDya+rEg7AOpeJCcN7IiEzPTOQHVobvG9tR4WWz3o0xvvJckZDl9LYqHKjVEtInxsIo7wdCqbTN1qsmN/kfSA/Gpa/mXpT23+Wij1GW0pXiZznGLd244CDTQojg/3ZpYi/ZBonjcBWOn0GINWvHj9tyvPAmQPJA+5rR0uiRFPtj/fyhHy4S0Brh9M5v7qrbeGcFPGckMA6j6x6yLfScy1MTr8lCz7BBYV</vt:lpwstr>
  </property>
  <property fmtid="{D5CDD505-2E9C-101B-9397-08002B2CF9AE}" pid="17" name="x1ye=110">
    <vt:lpwstr>8mG96+FqKxbOxNGrd41dnPzEsUx2GroI7c1CG7lzbumBIxhjjjtvriK1b+81EW6/URrCJVLZfI6vKHJ1Cc1vyc2ip/GYbCptoSg4rfvagtZR1ENtY/9Ccu9tMHm348pttj191XCOwWDx293E9RFoGuIxVM9AS1G067fp1r9vQwwCSudzC9qBU6aN1EHMs0efhH3wNuD5GOGz6ND17cim3EZ4wWEE3GlddnQpKxJ26yrUPHETULAg+Ojrtgf/QTa</vt:lpwstr>
  </property>
  <property fmtid="{D5CDD505-2E9C-101B-9397-08002B2CF9AE}" pid="18" name="x1ye=111">
    <vt:lpwstr>Lmh0jpN01CQemd2a5ij5LEP56WXMoO0dpeKLbWcnyoAfscQ1dXcToPsHLmTHytq6qX3k4WX2zEz10JfF6ysmmVn0AhU1AY2Oj0s8EO3Cdgqn1ONwGHS48Ux6AE8eD21vYnqoal4OuM4ocvktsdItmdCZQ8yQxbkTK1tjcrHob0xV8v3/QVDXw6nHWxADNDh7CRXEidJ4OBULmHNq/vFLcwPxWIrGrO3eLdUmtGSY8kn9Q+hUGmnapdv18H3fp0E</vt:lpwstr>
  </property>
  <property fmtid="{D5CDD505-2E9C-101B-9397-08002B2CF9AE}" pid="19" name="x1ye=112">
    <vt:lpwstr>9bR1/0YokU0dEEk2vrMGOLUhDsMKhHlv2CEBSadWrDGpFPTbpaY17lf0w5dHFZH4UzDBifKCtVpdEmNxexwrePI5uczqYLX+79d10eYRHNHIsY3au2fcmbXZsAvO6WR/Q8ixBmiBgTKQIakRWqK1hcesmzRujOfH9ls9O5knlw17hmK9+PP9IyFKwhPHQ5wbAMFdqWyKECErfh2dZnk2xoLubZiBsu7cKVccWPGAvuS5I3HDWgBzlOQksJIf694</vt:lpwstr>
  </property>
  <property fmtid="{D5CDD505-2E9C-101B-9397-08002B2CF9AE}" pid="20" name="x1ye=113">
    <vt:lpwstr>BjNIfE4AcOeuHviW/yArYY7E7bGWA8Bb6JurCw0NV2E+0CjJQe9vS5ptxs9KFkxw74Y+3FS8t3sfSWYWzHour8MRCJ9/dZHAf51lZjw7IjcN3pOIbQAcGyzCxuMezti2C/UX5vrtvaW1848F/qUghJqABo/hzIMpWjI25nnGP5YOP1yaxvl8qujBAppukavHJXo+iZhfktZ6gas0cyWIU8UgOh5fx89sdZhoXcF1JtTKylg5SBAkN/6NtQYz79G</vt:lpwstr>
  </property>
  <property fmtid="{D5CDD505-2E9C-101B-9397-08002B2CF9AE}" pid="21" name="x1ye=114">
    <vt:lpwstr>jbNIaJoiW4hJ8Ldzf7spGlm49CGk8v+kPXcTIe65kb9gYBKSpRlKEy3f3Bn+p6HuEOmdJ+g9Y7i0GHYDgIoJZrHKEJdYNtCMYJomwIwbKDN3rYPg3ccBD7Nr1dQlkVQe0cLooyS5TEj1SlhxlKX6olxOynL+mKc9FHrHJIIOsa13cipF+O108PSAJSziPvA5pIVjtMRtFt7+pALWydfJ8LFGRz5sNtpJ3Qb4bD5Zuurty0pS+SGPp+WIPDIyYp2</vt:lpwstr>
  </property>
  <property fmtid="{D5CDD505-2E9C-101B-9397-08002B2CF9AE}" pid="22" name="x1ye=115">
    <vt:lpwstr>5ewgbuTtrE2IKbSXA0tGZP7sH3rcP0yCNHvgpfQMy4ain8EYQJyPnqqOoyyYV8hxZkCF9D2OOTRqkeL+Ms9aeXt/QvC+zX/jGH6BGDJOfhn/MD2nkAhyjWShbCiMthvTkfFb7gSYwKaJFgh7q7JOopg8PJYZiMHlhF3Udsp8ixEuuJDt1bXhqTaVdXeoRhR0kYXAS0cY6XQuXEKkV6Y7hsCJfsslKIturfFAWSquzQWEhjoHh35vKfIJpmlYpC5</vt:lpwstr>
  </property>
  <property fmtid="{D5CDD505-2E9C-101B-9397-08002B2CF9AE}" pid="23" name="x1ye=116">
    <vt:lpwstr>7/KeT434gEUCWLLJV9JmkZHJiOUEX1NnQsBLrnk22BYwpJDUpET/YXCr+xjvVaqI7hsAfwMBw8jtUijuFyiqZBhLevaT55HiU94umwRpfRmp5V4MXzwfz80lwsRP4m2Z4MI9blJT0mjE8KgUm9o+qpzZH/MinIR2IDgWfkuW1kSXSCwBaPYw5S+/XmMSfVWU0MokHTQGuAkrGe4LR5R4kmbHFSVI29+ebq3r64OoicCarIaySQekFuY0PIxdGe5</vt:lpwstr>
  </property>
  <property fmtid="{D5CDD505-2E9C-101B-9397-08002B2CF9AE}" pid="24" name="x1ye=117">
    <vt:lpwstr>UQPyCFlx/AXpw2WMciY1b5MbY9PX2+u7QsyT5FW7ZmnZo99D0e9xyyz7/Om2aV2B4UntqHT08m4zDisC/jlYsgagFNrngEurJgG295OHh5UCpNnrJ4810f1aHAVaze2NU/TiRjmZh544ff5veIciITpSgJG5D0Fb+R3fihA2zTt7Zs5PK8x+uf8/Lgpfx/98+68b5Vq5u08Q4/ag2BNF5Q3EOs5Q8UHEfEkcIwxlfLuXf+PsXAkOlYj6pAncJhp</vt:lpwstr>
  </property>
  <property fmtid="{D5CDD505-2E9C-101B-9397-08002B2CF9AE}" pid="25" name="x1ye=118">
    <vt:lpwstr>/Nz0slkkCQ2YiWXNAHiylj8zxmxsT/d95/g+VOicp2ry4ph9uF/MwmkOwNxWOTshhTh3WpTRacjx70SaxOjVUn/C24d2R3tOWGu9DgidDCzYepTypzu/52aR12oet0zKaYnI7H8xU15g9SzmmcgRAsqo6a6tpczJh8w4JfgKu+fG8kHH9y0EFLCsRWPCRUJEB+0BLGqarSwol8KLgBTvvOhycG0h6kqdWO4bfCWFSqQlADGPUjj/ItcxYU8R+mq</vt:lpwstr>
  </property>
  <property fmtid="{D5CDD505-2E9C-101B-9397-08002B2CF9AE}" pid="26" name="x1ye=119">
    <vt:lpwstr>3voUIK1KAgRtIgwtKzzCDD1sJjJDZfX3VjAfwF7eDWZjB8cqUWr3c5mjiH6bc3nOxXkhdDro/p5wjbo096Ew/txRQTPTaBmuq/trbK4lAUiiNDFjb+mQVvhGBflbZYhuFrNodXgL9k939xImRHY/nPRDIVXEo3IR6sMlfeNKchO4zqUskMJMzoo6BCbPpN0EseXM5teiReO4dUD/HiOmPUB5mMVoqmFKjTOXExrc3HLUxehYCVG7DP8gUGxqv7Q</vt:lpwstr>
  </property>
  <property fmtid="{D5CDD505-2E9C-101B-9397-08002B2CF9AE}" pid="27" name="x1ye=12">
    <vt:lpwstr>97ChsClEAVwxIvWa2iWtHX326VNfSS3EFXyxhs1asLxQNvF8jsTi9xsZKRJy920gg+RM6d2WVSFChQQFeRihbxXWHpcDrp0s3ZcDpMP67DJc0OgbDKsJuojIQRG8BFEWcxaUyYKRyC8H0KcXb4kQLx6xllEVNjHWT9n3fa6p86bQqbvB9WAZcsBRXWGj3je3SmN2alO+RCzWf7dGu6uVBrpcmtsMm1rypvnz4d4oFhTwitUNLVmJCWA73lqse8q</vt:lpwstr>
  </property>
  <property fmtid="{D5CDD505-2E9C-101B-9397-08002B2CF9AE}" pid="28" name="x1ye=120">
    <vt:lpwstr>uyXHStWaMZfjW27KW+jZniCqj12vOvs1Qroh0riryBy/duubgPDX/vEOq6XW9LvPlLj9ZlAaD4mJfH1NywUG1fXj3R8vjBLJekLDdV2iZO0uyYsVuohPqc9DDjHlLwFZhQR88/EyflU3/9atc7+yB2AQt/cwg0UT2vpEbwaCs5H9rqeeaA9ff4tLRGr4QctYm8905PPDu/27BRhlWbsij0JNakeujf1ttDq4SJ7325HFMIF6NbpEUIvUXDLhw7j</vt:lpwstr>
  </property>
  <property fmtid="{D5CDD505-2E9C-101B-9397-08002B2CF9AE}" pid="29" name="x1ye=121">
    <vt:lpwstr>ORXQ3YJItOr0Oe5b6j7wyTEtNPyYqyZrfLkkIAHh00Yaa7HKohMyxT6VN1Vn8drx6DGZttGYLEdpPvaUOoXE0tNj/f1kIw8Xl6TDBE3Dfd/EvbVOs5DI0xfIh9zfLBxhrUDcy71K9SHxTm55mFus71yiOYQgq9GdY8M/ugGNNVZJDZi5fQvCbudP5ivHHrGZ2GY5fmvKGANHgF5iKmw25PecGHNO375B94r2FjScMBnpPLbRb6IH7fVNuczBtUV</vt:lpwstr>
  </property>
  <property fmtid="{D5CDD505-2E9C-101B-9397-08002B2CF9AE}" pid="30" name="x1ye=122">
    <vt:lpwstr>xWcKmp8jIVcfCZXMIRxz2IKFGgUKXvsRM6xJlO2JQeWJAhO+EvIFGXIwOwweBV6+SVG349Wx7r9SL3uo4IaRyrYApp/YOkx/Li9tPQcmPAWgtmMu7/zFm5RF/5KIBzgmoRKib0K24nofLdx1GglS4PEBsQPeeWfHECyrG1rMRu+XDlVR0Aq2u/q739KGBNU3JVyLJKijO6JiymNjutCvTqW0aI0mBkdPghsRCCtOE28KwlLSRYzM5s+sc4m8u7w</vt:lpwstr>
  </property>
  <property fmtid="{D5CDD505-2E9C-101B-9397-08002B2CF9AE}" pid="31" name="x1ye=123">
    <vt:lpwstr>jr9fi2EYo94iGA5Skc3Jtl4t04NJyAt06G8WoM1O7Hs0anY6aJ5gBTtOGJBmpUtBL1xtGtLuOKO2ojGu3NvZTWumBvSd1hQP0gkCl0uK3bR8oew+lGYq3Q8nJPu0iI4c0GaSHu15Hcm7XXaQDiO6cNWtH/xvVFTvIyoIMHPcn2yVS0i3NdGaLuQucgXsgq7bFRTrzqD6Du7uR8N2pvtxHSyOzUsytk6x5rSHAHnOVw4eMOdqugz+Kr5eMmfq46C</vt:lpwstr>
  </property>
  <property fmtid="{D5CDD505-2E9C-101B-9397-08002B2CF9AE}" pid="32" name="x1ye=124">
    <vt:lpwstr>04abFlz0K6EHHI8fz0Ok2zY6FN/v71YBMHEs/4/Ll4wnfcs7gWdVN91GFiAvp8X+QwzorqNYLTjNSaczu7tQVyeOibYx08rzRy21A4dir3wqnGMRlsXL3li09KRduULw0JDQ61YAc1paDe17ALN/3Pi8cZxRSOVU8G/WZCjhqa7mXnazzuRyFgq3reYlT8lYeRhe2MdamaI4X596k4QETILsQradJz+RXI6jfcWQBRVAOWPPQ4mMrE6FRuH61nS</vt:lpwstr>
  </property>
  <property fmtid="{D5CDD505-2E9C-101B-9397-08002B2CF9AE}" pid="33" name="x1ye=125">
    <vt:lpwstr>ebqBWZPMJqNrykeJT59Vf2H2gTxluMOJXYrrSGcPRAMOLqceTTHi6O6kLi3PYknV7mG1k26nZnIVc2xWK5/5OJza/Kj7WUVtPwLqjqY5l0cRVykJBuFlyKDQbVPvTqUVrHGF6PfsExrmUOboTBeEcF2x+W2i5eqjhj70Ep1vrukJMbLaMekzvE665Wbz8CTuXa5mh5R1kiVefCEWNn5oJbJA7VmJLtyE0wpCeUkgCfwRAIGEkruh4I1z0w68bL7</vt:lpwstr>
  </property>
  <property fmtid="{D5CDD505-2E9C-101B-9397-08002B2CF9AE}" pid="34" name="x1ye=126">
    <vt:lpwstr>3+FOWNbCXnjLpifx9EXxD+GJQtPFwOerA4xXlULN1zGHX5CTox0eUJJX9G8+wzpsLPvpYDiR4AsBZbpK2vlPb6U1ZITa9QiBwH0Y9VZBacD8R/kq7/MQ6rgOCnSNcAxDQUKD/65UKif1P11+x/WuBh4nHYdag/iqW6vJk2D8PKoxYxNE3eruoj2vHO+O1ORLSViFy8uYH2Bak9BHU1W3ZwKZ+ch/n+bjjQaNOv2vC3TWgdVRVREPloveJAnYV0j</vt:lpwstr>
  </property>
  <property fmtid="{D5CDD505-2E9C-101B-9397-08002B2CF9AE}" pid="35" name="x1ye=127">
    <vt:lpwstr>FmuPk4aWKiPEkfwM4+NlK+wSXx+XftlhtShmTPuxNX8f6TKMBd67Si0QFezKK7E13XlszzL+3XjS//Vf0612jdfAsq0pNtJqeH1SoeDLNQODrNsnAZbz2X7iFqgqaldip33cf3gM7BWR1nvT1epQJpfUvlp0TT+RmdSItC0qCoOxVQrRlvhBwIku6vHB0OqZfcaPoQ5iGBZC4XMovFIOOaXoFa3+uWf7TwTtWpLvPttD1xlZJtiN7aYt1l8XEy/</vt:lpwstr>
  </property>
  <property fmtid="{D5CDD505-2E9C-101B-9397-08002B2CF9AE}" pid="36" name="x1ye=128">
    <vt:lpwstr>wH0x7v0UflsKuuEZaZ1witgmOeNDEMFXzASEoNu78bmXaPg4HSWzchn5GkR3hOVpf0RPgkd5sKCqMBx0U86mbCXJFlqwrmwV7hMZ7Wb4scsdFRcBiXxf2flmrvVNFjshNm2su99Mk73xEiKLRQFETeNC3bF7JEMzdoGRjH20au9Yhvcu8aP34vwmF1ZmTdvwDQar+ZpMoSHxPFKwgArGUQGNEy0mEa5Fma1L801N7EaL+bcDQZWqJxVKZ+Mfgfe</vt:lpwstr>
  </property>
  <property fmtid="{D5CDD505-2E9C-101B-9397-08002B2CF9AE}" pid="37" name="x1ye=129">
    <vt:lpwstr>jJzL/CTDwxMOdG7qJdTuorVUxbgjoaRPiVaJ6aPRIh+8y2I6YiBSKf2QfK/3UGfg8a28L62M47ps0KHZ2mrD+FO35KNIcVXnp10Vh+QOkSijB5zocaoLckj+0CD143Da6IedACysBTBNhnT5M4zfPgE6YVmaY4wbWtXGvrGqKK1oJu3DVYaQTkM4na5+2rRFsaZ+8pvssdPyj4ID8Tg/FfSqBPXL4dB41TajJtdqQpCTO+6jY0MAcM1erF4K7pU</vt:lpwstr>
  </property>
  <property fmtid="{D5CDD505-2E9C-101B-9397-08002B2CF9AE}" pid="38" name="x1ye=13">
    <vt:lpwstr>z3PYDH5bdJ8cJCoXhWdTSlRGg0+wijZzh5g9IKu1jkb9cIl5slIye7wtyn5WgdzrwJQnP6kqtunU4klgtU7OoVqBoLQTWWJkbZss7AaBJbkWpqzqj98ON3PydxGwTBn/tE7TUCWvgNBlx1M6Qnc9mHXDX8C9iQG7lwjl24EQKmInDgApdGodHDZEIksImSOeC1LR7VOjDARu6yztn31ZUSbQ0SEGwUEs/Nj3JXd5Gqug4Q0XDW1u1qSBfs5Ee8U</vt:lpwstr>
  </property>
  <property fmtid="{D5CDD505-2E9C-101B-9397-08002B2CF9AE}" pid="39" name="x1ye=130">
    <vt:lpwstr>/BjbQk7B6aENn47oZFYZcXZjdTrKlaTRCke0WkIuerjCp4yVr+FOTilpIg0GAu4mGzUVAuZ1G3lnOcHMLy/wM1xAE1qpT01foZzLSo2V8e8KIskXcG5n3e/wYJRzjJl5coNRjV7IRPtbtpVPrtxONB1Fl9VXugWjFV0tdfVAG1+I7ZAL0hS2lnomin76MRRAGffHX+Ttt+XkW7ZMqj8udbkU4hFvF45aP2Om2236zWVD4UU9EsuQYn3P0xgW1WB</vt:lpwstr>
  </property>
  <property fmtid="{D5CDD505-2E9C-101B-9397-08002B2CF9AE}" pid="40" name="x1ye=131">
    <vt:lpwstr>ICkO9pAHq3QLLmqTL0vJc9HwpyBdeeFC0UDBO7+fFsegncf+vJRG1ppN78QlPzsV0aljomDH5mRXQl99hvVdD+6OyoicpICrwKs35oZVBhlEEg6TjMBJUY8NIDSWl3lVxL3tNma7TFIh4NeTwYmOhM4sN77WXXu90JDSp8s4boO4r+FUGgl02dg4jaWpVh3d6Ifgu74nH3YE/0F39xBouHNhskYup9SgZh6iEeDLt2yH5tIZ5J0QOvAecncFNXm</vt:lpwstr>
  </property>
  <property fmtid="{D5CDD505-2E9C-101B-9397-08002B2CF9AE}" pid="41" name="x1ye=132">
    <vt:lpwstr>8Zawx4AtXMF8MUopYOUpIzjk8Utcxju/9SuzeBN6ki48YLpOeBiTxz1KnqdW4xB56ovUg79zCyPNYAQR2SuU4bUYhuB6tJk61qwd7odqPnv+i/d4+Nx+3IzpnUQIU7onMKBLr96NSzScufYb2q1kZb2+XjIPv/E4jHGhCzA/BVLhIj3V9Dni+NSY6ksJtg6s8dT2LjNsWSHEPDZ/6Bz5+DrLA6c5A2I6Er3a7Kk4hyRsqwPunAf6sSGiWx7omcM</vt:lpwstr>
  </property>
  <property fmtid="{D5CDD505-2E9C-101B-9397-08002B2CF9AE}" pid="42" name="x1ye=133">
    <vt:lpwstr>Vre9i1vla/uWZweEKb9fFkwASbxTbucY9UXFAjHNf7vjECnKnvZw2DIQcc72ualKLZWaA6GQYvZ7WedzQQRDd4m56nh7nX4z3JRRXaqjTVtIAogzl53l2EeEBq5aDi3b5bZIHZ4oGywItSCtFmDoa/9YBOND0vCUb9dVlfirzGLAykXC73tae/Whcz1F/0wc4iuCDAAA=</vt:lpwstr>
  </property>
  <property fmtid="{D5CDD505-2E9C-101B-9397-08002B2CF9AE}" pid="43" name="x1ye=14">
    <vt:lpwstr>cK9b/SVKnzqbAhLC0ke/81zc1QL3ZjEIaxVdC+UJbIY0i1qfgBi32brzCjKyH5UuYM9QiL+obWGmeOTGTepnXQDeON114cGK9HjS5kL5aXIB94sNE3iXOF3y4xH+Z+d5eNg57WF5OJ45iPYX2uYwy4lWT5disPK9MRwE/RE+Z5QLv5q+VWTpg9rbkJCE64lJGrbRDD73pbJ+pPWrpO1YyXEhBBtLaTosKwIJ5dK09DhZe41bxs3dFzcMW+2W9wd</vt:lpwstr>
  </property>
  <property fmtid="{D5CDD505-2E9C-101B-9397-08002B2CF9AE}" pid="44" name="x1ye=15">
    <vt:lpwstr>b0WKjl7cVehLTcl/47CjBzno7oePAZvmX9FCmwzN5pL8K2uqBardx4yy63HZEEQskfgEHsuBY+ftpgiAQnqoaMUaMC+IRytx3vmNBfKBy0UZ6tYh53Yp+sgne/Y34hl90jECF7peBM1+MKH58PA5IrkAxg0NhJK9pP1W8quT83q6d/6K1u9qwAqx6ng+GyAtu3kpYvJYAg+YP0q7bcQLCDu2ZeuXgakNUmxa2HrBKAaewcdelgVvOiHR9a/VquB</vt:lpwstr>
  </property>
  <property fmtid="{D5CDD505-2E9C-101B-9397-08002B2CF9AE}" pid="45" name="x1ye=16">
    <vt:lpwstr>sy+Q/1DRZjASRM7DHPSSrFxuLXwH8mA3LmjQO28Ud2g+KNZZZU5Z3wHWrRHcifWNj81EE5n+aHGedl+5xGFkukaKiE85UKo7HYNIdygnfgOtc70T1t99mD9LFvudTd6ZLmEjZ+JL+j1/0RQrLYyIwkJqjFoNlSXmFV8TXu/ucPf2VLuvkmmvDlREP9ZMTCrLeeXbHnilmvjvuQ2cYWyUuej8vlCKiozG+bF2ZzNB2Q+a5rGlhPif1uRPVD1iEvF</vt:lpwstr>
  </property>
  <property fmtid="{D5CDD505-2E9C-101B-9397-08002B2CF9AE}" pid="46" name="x1ye=17">
    <vt:lpwstr>j4JN/ZsCGoCbEbuizIV0NBhzXkzUE9mICw+xZuWdprhgboGiCBE94m86S/jBaxcN6Z+niijz+ntSpphwnrqJEADAQrE7GiB5rz8XWd5/f8MEQGal8Xp1IdKs7h5DBXDct11b37gRY+aQyZvt2Wj+2BtiUjeGjIL+l79yQ5lf4DA4xHoz2wWcvL1/AJDqujz/frTsxoDAYVM6GUwhw/nOkbki5v1ukYeHDbCq3e5RhZm22YXBYg18F/2YdAsqSxA</vt:lpwstr>
  </property>
  <property fmtid="{D5CDD505-2E9C-101B-9397-08002B2CF9AE}" pid="47" name="x1ye=18">
    <vt:lpwstr>ZCNieq63yfI2Sa+BuDgibh8C9cBcPW+woUcNq29abhDoRu8e5YoIdVbG0l9opKMwGF4eq44vUVUc2IVvEMuEC2AVrmd28yivtGLv6Np7kv4O1+LSlo/ZBZWhr3f8IAI9eKrM4xZOAgQq0b3tPx2Ledh6ydzJMTgquQt6YvCXnNKOSmEU9s+SexNQAbamTMh+mSvDARBOixZVQdefNmrLCfS9FiaoB7njmEP+0kvRXzMRaLFeKNpqpJJlkNghHHF</vt:lpwstr>
  </property>
  <property fmtid="{D5CDD505-2E9C-101B-9397-08002B2CF9AE}" pid="48" name="x1ye=19">
    <vt:lpwstr>kKAxjQNt1gcPvwyKEQ+bRzac8P1s5Oj4DJ201+pBfKQzra/IOnSeR+6N0fqEyemMRsuhzLD6WeZGLqHJ9NKP7FXmmnHBFfyQCj5kG7/EnyXFOOwtx9sTMbX0DT11CNs+OkK0gkksdXVrC1dQ36VGIs8TTF0JuS8zVGaV5Y+Nrl/ip3U9c9oWzfaFl6i880tVp+sYbRbaEua0Z2ys3iH+gkAThgzWDTfPYr6D+qPzyfxMu6ZP9PWNrUKxWU2UHNb</vt:lpwstr>
  </property>
  <property fmtid="{D5CDD505-2E9C-101B-9397-08002B2CF9AE}" pid="49" name="x1ye=2">
    <vt:lpwstr>Izj2GO5NCdpBmuV8QmyMh7txBWEHDVNGc3tuubKDp1FZNtW41MjBNUxuL0TRUiSJR8hkKoNx63bMC0FhuKsB9x/EATFzhfKDjsQ9wep/ufSqXP+hpYeAbRz7shgImfxsW7k7M7fj0oUk6lkKJKmdtZNlElz7N1ZWCaUedNd8hAVKkL8OR+sNvlTEVHh+s4boMGeufef1SJX1m9fLKpO+7dWNH80prqJ+/8BixxXpiqJts+CvON4ztLrFjcQCdWx</vt:lpwstr>
  </property>
  <property fmtid="{D5CDD505-2E9C-101B-9397-08002B2CF9AE}" pid="50" name="x1ye=20">
    <vt:lpwstr>PGRlFebVwWSOxuFOisG2nHGzh8SXhBZRbyvK9RzeVstXNJCvC3mHi96J94YuL2ZSlEFytq6cKTqUNcKC/kGwE56q2cS8+nJ9Czs520DWFNysfpcYczM44ndtb+kSTVSdreixIrm3YuHNvw19QcQhvhtH+D6Lia7dfwxLXCsja5YICyuk/qA5/QFk+SAZGQhtrTgk+LKV2q4VSjvudiwFotOXb5q4JLoapSw/sLhITeU04Y0tG0Q4bQVTEpD083f</vt:lpwstr>
  </property>
  <property fmtid="{D5CDD505-2E9C-101B-9397-08002B2CF9AE}" pid="51" name="x1ye=21">
    <vt:lpwstr>O3d4IXi5wuBmH8RBtLw3ywp4aV7IJe+K1bCIgIDL+kij0mSOBnOYno/qI/5Z1P+uAYi6T9eM22AKffQsMl3AXL3LWA4QQJkrHI8DdcR9h+VaUeNAM0+4lEXkLt/arOWQNZXn6x/ui2sXF2x0ur8mtR0ki5/L7tAZLLCP/wwCWXNSbNwnHuweaxmInEw6Rk4Alc8WVWPN6p+PnaCdqGX/ME83cLxYzNc+P1T3fCQXtdBZLulX46ymBd7cnhWTEuS</vt:lpwstr>
  </property>
  <property fmtid="{D5CDD505-2E9C-101B-9397-08002B2CF9AE}" pid="52" name="x1ye=22">
    <vt:lpwstr>LeG+f0uQuyyERXDP+x4b4/uI6ANh5o5Dn68VYTnF6Wlz/bZ3BVvqH2hlMewnsLjnilZiffvucrnVf0RfxX1RAEvvPrQ6DdargYsPQfskCbwY6Bn9W7FlymjHEWgsktWyH6P0r/geCTETa0YzWqcBxDVKVIWifhwlL6W2Jvl7lgoWesWkVvlEFf6aHES89jwkAgWgekJvsA34rdRO4VVhL5xpAzszB3a2OxVpIwQxZnFPSvfUzLNtmjqeq68jVLr</vt:lpwstr>
  </property>
  <property fmtid="{D5CDD505-2E9C-101B-9397-08002B2CF9AE}" pid="53" name="x1ye=23">
    <vt:lpwstr>5Gl8Zw/b+6dpyNXuHLslFsG80++ojyU15fhMFcMysz4cBAz4BUHXKi2pBIg1+NRjdvAgj97xm6km+PjuBDIQ7fHrtxveYogA1r10yX9fvnc9ksMtIglUYcKXpBMvJt91PMDOuWREtWbm+5l7zfdkVv/Hu4nYEYunQLBXqwoi8GRhtADijbA3HrdUWNi1MfKCdLjpfav/yyyodzebYinVqhBDRGuzWDxz1HDflJ8jOX9Tcczsm0bDFfp6aam08kA</vt:lpwstr>
  </property>
  <property fmtid="{D5CDD505-2E9C-101B-9397-08002B2CF9AE}" pid="54" name="x1ye=24">
    <vt:lpwstr>w7IThNt3Ch+6HTi+M9q5Piuqbw0+noaV1UpqFKR8aX5zFieqPovp5OWG30jjXMhyedc1XbI4WLxyTrcBa+44mdNxM19Nx5sgaMhLRmwD+AWOZ1jC2zt8EoBF6C00f4tneLiJgpXQNwf0wqQduYDQ9Ju9M+Jh/RBSKmA942WsOM83btiNISNiS2x9i/OBlP+veS3L0AVNrupS+yLzNefxtVZUA0NeB3d4Xdnm+OTQhB2lDR1ASH83nppAsgGhm4w</vt:lpwstr>
  </property>
  <property fmtid="{D5CDD505-2E9C-101B-9397-08002B2CF9AE}" pid="55" name="x1ye=25">
    <vt:lpwstr>He1iHBCT3swBQfGND8ejS+04PtYQt9NlaS1E8+6dBKMOtWFYd/MILOhs9+77tbfsZlRyP9fLExznKiMIk+wEpWy0PlIwEN3xG2xdXzTAqOrRMF4RMTZkxik9W70FbVItDcs04yfyyj6FOEi779CYwSkYMfKlksO86R0PEFHUWFMI+t2enOYbbpwbD1LzXwH701Oga6LVTVXFPsqcV4sRGlx541P4uxtXkRsQfvMuPAWabNW4QiZWLg42/24oWRY</vt:lpwstr>
  </property>
  <property fmtid="{D5CDD505-2E9C-101B-9397-08002B2CF9AE}" pid="56" name="x1ye=26">
    <vt:lpwstr>V0VWsdRlA2Ol8VnrE+IxzVGAzXZIz5l0wpThvEVI5iCjgGetCRMEeZQlRxafXrMxqxk8POMHJc2CeNoQKyx6Mb9DXsiupL4O8cmClyWHCDgshVRvodjJx8OVulROlN6jacWGDYvbIEpI7u+qrCtqFJg/zXfnDxPAV5Sh97p2xSlz/izB6cxBJX4WGtzW5366S2rYaYHA0jAFa795S00p+L7yRqVDC6Xe3a3e2MNgR3NQnp2MMXuKdBJL4UEktWo</vt:lpwstr>
  </property>
  <property fmtid="{D5CDD505-2E9C-101B-9397-08002B2CF9AE}" pid="57" name="x1ye=27">
    <vt:lpwstr>/9+Fh9WRQmgGkEFVJSNc2HYFLozy6nPYLsr+rho32UDNlbGcRT5NDE/7tlSqExxlhGcR6xlnRpGBi19Su9bpIH5JZTidH04usMvRCOGpQBTWDolyZAF9iud80vkxzPl6ct7/vfJN7nqVoz3HIozIEq1pbqPyESGFor3UuYK1SMp5SGbLFx/g++hBy4RdirbQSOVYYRolZ4PlKDz0uU+0GNiW2VdTSeG9tjPYFlw2ACT3DLFlh3Rblk7hJvhSfKD</vt:lpwstr>
  </property>
  <property fmtid="{D5CDD505-2E9C-101B-9397-08002B2CF9AE}" pid="58" name="x1ye=28">
    <vt:lpwstr>SuoIQF07NMh3pt0JSFzFCjHNIuAxPqjTatJZbi1KQOvU12EWX4htLI0ETfS+Rc+Cdu1avOe8fbbvqe73Bc6Iy5apCQCh8GH93+nhH7qYclKKCMJStx+YAcQAtbjdtq3VVFKE6nugH5lqpB2IaSJvpQ9fofCpC3ePmw1GerrCHp8XKdU2CEhV8ojYeJTxa+TeKtGkQsSggxI0y84keC4vezkyLrm+Z9pP/HszRSUY1fwUPmooI2en8n0nall+d7m</vt:lpwstr>
  </property>
  <property fmtid="{D5CDD505-2E9C-101B-9397-08002B2CF9AE}" pid="59" name="x1ye=29">
    <vt:lpwstr>06NUZW2wJUaEoZ9RPuZlh30xNVE5gwI4Cvb1sWqbkkO8JRBvQnKVxfKm4WqB+9O2icHjGQG8ib7JMg9ID3jiSSgf9XeL6oYMZ/JD0WwmOmsmf71eo10n9EHNLENQgTvkk+dEi2KppaM8y/3jQmA48tNmOL+a6hLsJZZ8FX3KeYBiodmGtDA96YuN+Q7WVEZcG9o5QBJziDufKt7c6MpZhB097LvSEBx7kKeIb2KLcOGOWuq+JHI/9bh7Mt/ffhI</vt:lpwstr>
  </property>
  <property fmtid="{D5CDD505-2E9C-101B-9397-08002B2CF9AE}" pid="60" name="x1ye=3">
    <vt:lpwstr>YGbPNIFUmpQQxHFIi7WLS/TJ98+GrBfkJJ+Fxcva2+jTX51T24OLxD0bEZxKa9Ig9Tp5yBCrt2euz0dquYG/AFdXFUUG0kobPkL81kGqTrgMprCMWjAozO24dP80+jK3hPOb3DfxORrYW3oSGaQ2JyOZmkRvdynh9yvXf/QchNhGr/qQHCwpNpJh30QnnJtJHLIdXEdtQa7G24HRjCExncI5zjQRR9VdPegmOGBPCz5OJ+3ZalrRtRydFGR8TNg</vt:lpwstr>
  </property>
  <property fmtid="{D5CDD505-2E9C-101B-9397-08002B2CF9AE}" pid="61" name="x1ye=30">
    <vt:lpwstr>WLdVPcWVb2l/iF7RB8dYoPvYDYC78gNMfvwML8hPKktGs3qUCcgXxj1xvzCWlFvCyz8tAdfYtFW7OT5OKAUexGnNoI7s+atD8X9CUvIx/DBKqlTGfq4bE879SBW+1cmB9wqSVTYJSB3A3igq1YrnllCyEDE7SDtjewOZJWToEk3aZBrtuRtg1p/uW/ZVWBKg/CYQlAWcmhx8WMx+SmNtZMASnyLyFO5Pq6zfc5wR7qUhMkextwyy7PRJw2MlMSH</vt:lpwstr>
  </property>
  <property fmtid="{D5CDD505-2E9C-101B-9397-08002B2CF9AE}" pid="62" name="x1ye=31">
    <vt:lpwstr>ImBjhk996Q4fjD3dQEgS0WKi3+RqnwKC6An5OlLFfj+FFKcBqF3+/a3WpvDjEwH96oshqRDPmm9Ln7TC4WHT2X/Odec9er3tsTkL+BIJw057I3mi/Io85l58PEDjvGWLXi02nOOmgLk9KCcCM1+hfajC2DaM1wt14+Xh6Ibq0GTT1Pu9GtkfNf+htUWkZPjRcmtWyU39h745orFcI6RUNVlsT/FF0t+dsM0rB9NyP5kzI3+COoTCdYKNTfXC3Qr</vt:lpwstr>
  </property>
  <property fmtid="{D5CDD505-2E9C-101B-9397-08002B2CF9AE}" pid="63" name="x1ye=32">
    <vt:lpwstr>pCjlQKTodN2V0R8js5nHl75tVMiVSEvqko4Vuld7whlmtedCpGt0lKcm9/X4zwOYYHoN0E8rJOBuPe0zFfdBSKZX+Xv70q1JuYZT/xDUFC37xd8NXmngW4MwfLS2XNxFPrFsc4e+ZJ8ibJqA1cf7oWEdL577Eb3CFbuBVv/uEmxeTXsdU+J3raJCFSImwOOLesvXYKx5N3G3LAWFpDIEJFHxAd7eGk9dtusX/93YuXjiwH9bzKNd7qoEMzfKeyi</vt:lpwstr>
  </property>
  <property fmtid="{D5CDD505-2E9C-101B-9397-08002B2CF9AE}" pid="64" name="x1ye=33">
    <vt:lpwstr>luvap41fvoGZNwKAOH4QrUdQn6N9znGGZpdXivvCw1O11VlyA1boLeEDRA3Hy+GPvWbz9lb4YL7Tzto8BBslXZWlqSC1rbD8vOARyxorpQU5GHd5FKiqHh8ZaKJPBAb9TaCMvSEhMMbR4dc/2mGUC9U3rhCCt/RqrfDRIk7d5+tFmMApxfLJfrMiNns6Wfuynj1mFPlFHsHJUCK1fzDvxymUX0P67qJciDMImukVfhDQKwcstwB928T9Y5pG+DI</vt:lpwstr>
  </property>
  <property fmtid="{D5CDD505-2E9C-101B-9397-08002B2CF9AE}" pid="65" name="x1ye=34">
    <vt:lpwstr>PPZ3uNapw7mqlxnvgxBCmUEtQLPB+e81IOq8Mn8OTrlKHeYR2Zziy4K53a5EATRixc7JgQQnl1qzbCbJb0d7NXo/D4TcSiveJIX0BfKM7tfgE1yNRx6i/Ku6Z0TiT0CydS9si17PwFjsfKE52plByuUPR6JxQUBmBPSK1R+hTqp2MiA4qhjQoSqpTHsdB3fY7wZ5F9UMOYOdw8dBwX+9gDme13giaYCTjcwIo1GPimGbNv60GiThyJthjr/PVZy</vt:lpwstr>
  </property>
  <property fmtid="{D5CDD505-2E9C-101B-9397-08002B2CF9AE}" pid="66" name="x1ye=35">
    <vt:lpwstr>8FcUfOkP5UhGn1RltAJL9ox/UhOjuc0z4ORShKNvrO17RuwYdsqE0S1uj4YQPXwxHUXo661rN4/WHQNNa+t7ltJWvkZ7rQ7lMsXQ16M9JNLFNwhQSWpfpslDUkzo0X/G+/UNmqX9+NUDuCpP9EHMZWxySh25rP1Ud28X6x4PlMy78nA0sSettdcUpIX7di1/33miaOZliGfX60wS2ctA43hEt2lTmxK15buX3PfZApN+GpR4ThimoUvWqrFOnAv</vt:lpwstr>
  </property>
  <property fmtid="{D5CDD505-2E9C-101B-9397-08002B2CF9AE}" pid="67" name="x1ye=36">
    <vt:lpwstr>JuahRunmeAM/mbAqvRNuT3JaLX32h5tQoW+nBhPizFN294vxwS3k4Nea1D4/0qg3wZcZSc/pmPaml+De/c57MHf9Jn46iWo/h6/WujSbhiLGhTAXBHHr593568O122Fbeb+B1ziFqS4XVZm2pKoe3P55uNcqzJyl5erH5pjlY7JAuxRrnglLP6N5Z1VOFzc75kNxO8TrwiX/jDj5+d2KT1DQ9PbFcwlv/fuvAyQhkSXHV8ECe50OIdTWmCJR4sM</vt:lpwstr>
  </property>
  <property fmtid="{D5CDD505-2E9C-101B-9397-08002B2CF9AE}" pid="68" name="x1ye=37">
    <vt:lpwstr>4Yu2zT+WpPeY2tSjuy8M8497iM9b7hoMUxUYCX68O7ZAJTOblVpD5reKgPs/TGaWlTZHtFjlEocDXxa3QlFgyV8RNuEyzOqZzBXVEVZU8eQ3Q2blujVIxhTylt2POw6CBLErZL2B9rPVrVsYDV2KxGf2uvCuGqmAL8X76LBNhovMHfx6+EIO2VncKANdC1hZfSKbNyQT1j//9jUEY+2F1ZA+88kEDk0YOY0chIyY6sxPmTNPxLkL0Tm725fC7C4</vt:lpwstr>
  </property>
  <property fmtid="{D5CDD505-2E9C-101B-9397-08002B2CF9AE}" pid="69" name="x1ye=38">
    <vt:lpwstr>FjenbUjPLQD2yMCLcJrJMjBTaTJYV3Yd+Iq3/CRbF1RHK/ZzMgNGzVwVIf/xreT3Er30vYHO4fSBLe5aJZqOFouFdTN8srDA59bC9PCcCIneHrAU+SDufJaWsZFZk8EEIsNfUtjaVjp41Z40ySBMUw7jUuiekhV1288xMT2tjaxAei6b39wd45ZFvGzKQBX3/jnDCSnVbye4gdilSawGRw6J7H8DnbrzvFBZaSmbntFE3aM1GWl/RY26EBgwXoN</vt:lpwstr>
  </property>
  <property fmtid="{D5CDD505-2E9C-101B-9397-08002B2CF9AE}" pid="70" name="x1ye=39">
    <vt:lpwstr>EXjU9HdWsInvSdR3c5F3mXeSxPClG74NOIXi8THh2w46doT322JBdS599MBg8qmbkRoCEZQwI4Q2mNT9pjD4JgMtpClfh04TLAZiVv40b0SHoCfT4WHAE7hbTauIFqETEqpmDsCR1X2Sv7mTFe+yXEOKnpB7RMrNmZLznPqyH3RGpg5sOSeHa08QhwlwzruIXxmkprraqUP1CEtEXp/U7nQ4q+b0C4TRD4vJMTIUwaB5KsiTaCz1lOv4DAJxxLp</vt:lpwstr>
  </property>
  <property fmtid="{D5CDD505-2E9C-101B-9397-08002B2CF9AE}" pid="71" name="x1ye=4">
    <vt:lpwstr>7pgengda3alfolaFWsZwQtQbUlQ0HR+2YYXI2xEKHaRnxMVvfSW67LjRWNyBQEJXjcA+tydUROQ9NxY10onVysyDIKpPJxqc1r0cRXvsRjorRd3BdleQcbvNUhX4Xe5IcITcuk/eAHz1V3WaiPUIfahhQO8qUuegJlrDn1aUExQGRJ4fpohAec+vCEOJ2k903gr7fLAPCwzJO2JEtPugSR02fVLQh5FqsA0B5BNJXOs3Gf0jT+xXfIgN3uMaKHv</vt:lpwstr>
  </property>
  <property fmtid="{D5CDD505-2E9C-101B-9397-08002B2CF9AE}" pid="72" name="x1ye=40">
    <vt:lpwstr>G2nOfN02rkNfq1myu1Mc4Z7BMaPkDu4MrxFydfohFiXhtyUopFwFjk2Zfn/DUgmt86AB2oQ5ZFvXGs8PNEmJjYBd5LeLj2laZHXQrNkr+xTcDLI5vcERizUZ44qU8Qji0HXNK8FWYHtBGIqSvElwkMAydllPvLD3H6C2wTpjdVTkyTMtIZxmIGtt5XrhDMehXbLyeoMuWNcm17sxOA5E2truG6dMfGMrhI4rT0DSH2HOATkPCqI3pd9X+zTQi55</vt:lpwstr>
  </property>
  <property fmtid="{D5CDD505-2E9C-101B-9397-08002B2CF9AE}" pid="73" name="x1ye=41">
    <vt:lpwstr>9S6jPt5ONHS4Nn5tl5YszblwgTQJ99/BK7d+AKPSWG9EMx68dRQbO5AkUG+XBX3lmc2QhNPmvxHEZCMBp3BBMRsO1FU2dcxn+x+75PrDR15kqVx6eajtLGNtJJWX9r6KsCWdR8nFNFo0xemd5g/KWKASp1sIOOWRDWbEid0EorCPrff8zcwfY/adcpllUS99my7bCv0FG5nqyDGTJlcAsAFsIzi8bWxCRXkGqTJyY5ES2AOD3KhvHN2SEpwOZYv</vt:lpwstr>
  </property>
  <property fmtid="{D5CDD505-2E9C-101B-9397-08002B2CF9AE}" pid="74" name="x1ye=42">
    <vt:lpwstr>Bhg1mJ+Lb8qr83bnJxvuckCYSEL/eBqde+dU1CwK09v6xF3LY/jn18uD/iTiyU7mwhoiuFbPwBseyhIwKl3w8eun8QIE+S6CY3+vDpjAwiF1D+XYvnzxDUfcIEoHJHS7qRZqvfj/v82olpIipDXsvmhBFhb5iVj54Ib+uANIX33X4B0kMIzhy1ZU9/77STYRMufHVH5PCTp2ie4Mzom1F0CXzA+JMtbDDC85wNoV1JvEv3jvBaRAWXZDrbQDxPc</vt:lpwstr>
  </property>
  <property fmtid="{D5CDD505-2E9C-101B-9397-08002B2CF9AE}" pid="75" name="x1ye=43">
    <vt:lpwstr>oRO4honCBknpNaHraRQd5IIxU+C2YM/AiD3NJH+VgMvPzb2ZSBuEO2gQAZEy1iA9MFrgRVhojrCysNxWXclpgQX5VU+BF1TiDtk9izOFOY+83hGm1vMQoQrNR7VV36CylS6XmqJ1Mki7ngUxobjUZfarnKKSBSG03lV8RWJRhYJ7EtMC4g4/+bVvV7Kcu/9oyDLETSemaIQIlQ9za3XsOsf3g+oU8bbwDke5GCgUMmrdrkJwGNPyiZ2oa5TbPqY</vt:lpwstr>
  </property>
  <property fmtid="{D5CDD505-2E9C-101B-9397-08002B2CF9AE}" pid="76" name="x1ye=44">
    <vt:lpwstr>mQecQ5obavUZL0/CLOm60Yvdj2cow4hQOPdFukf1Rxmq4zXfAsgqGhHO6QfXPCDIaPURSsrloVNtpjqyGla2uZt6Q5A4mLEUe19BmLgQ++yklIaIShCces1av1DTPwVrUKVDVH6fjlmrWhls8UJ9FCqGlPOjf1dIDPZsn0EEOzjVuFBFSxgqwnOov5c+QOMHTsN075Ut1an4Qv2WZHQiIEB67p/BZx5bGb5lBsQN+LVy61x2VYjkIXIqpLdg87l</vt:lpwstr>
  </property>
  <property fmtid="{D5CDD505-2E9C-101B-9397-08002B2CF9AE}" pid="77" name="x1ye=45">
    <vt:lpwstr>P6GpmErSeQtoGlZ+tkC09nExsq3nRyt2LLdjXI9j8m52B2VD9bM0nG/X0N1ID5oWI/oJz85KRGq2otrtQIJFupc5kGtFtXVWLreIq1cv4L03y79W6ot+sdCphdw6w4a4KwZuY4UjhoJCuXs7TFKaobAO1/T7S/oETXJG5kg727f8nvZy0p2xdSfDbPnHP7gQoJ+c316vQcpxv2+jrMwvZNrZRjACK0RUEq91hdZX9+Y4sGTVfAd6+aR9TiVzBrO</vt:lpwstr>
  </property>
  <property fmtid="{D5CDD505-2E9C-101B-9397-08002B2CF9AE}" pid="78" name="x1ye=46">
    <vt:lpwstr>Y3SmGTUZqMW8toPue3GgxbOqXyO5jv0MEM3CmgXvQTeGulfWkjQ2Wp3FZJCvjJXgY25aozItsGK/1I+faSEhzXixgxrNEjGOrLA8ieSfj2clL7SnjUrBtpvYmT8sonkz9hupVwnFD1tX0SJ9TZo9apnGtks4YGl3jlc8ir3FoM9QMUK9ZaFXLKNGgrxbCu6P4tO7dlQy3HtCl374pcfRWv5/gL3AxT5nOlk6jFXrzYi1/vEAbIGbzOAn6Kf5Q18</vt:lpwstr>
  </property>
  <property fmtid="{D5CDD505-2E9C-101B-9397-08002B2CF9AE}" pid="79" name="x1ye=47">
    <vt:lpwstr>Goz4/T2sPfmp17oul6+dNONB6V9X1BjYCu0/FrZIdwrblCCyBxEH4wqFTAH7SU3n8f8aVTQebGtPFgeLxJEh2G1JLNlSmCsiVrJbqlqM3z+1aiRNnyMAXwNG8iR20N+GgUK+t4wrzI2aSxVtKZsL1m0CpTOMfBI9xrOE/S229X6+9c0cSmIvE2C1v3l3hMJuRxL4i4JmPrDetuRx+7vpg9licqPs6ujWudKam8HOKoyxLe/05Y+k2GCCj073PdU</vt:lpwstr>
  </property>
  <property fmtid="{D5CDD505-2E9C-101B-9397-08002B2CF9AE}" pid="80" name="x1ye=48">
    <vt:lpwstr>Ts4PM1KwDSVTUTvWF/1pCKosj+zQQqNKH7ADceww33l7M0J8KobjXFM3HPqHistXgPoOQF9ODPNazTkwhQDpMilg0zLpXev10fAuqz/t87FDHovK1fHaO4VWs+arz0mNUPjC8lcVGHfgH0BXx2mFbbxxmslrFSzcqbXm6SXDwImumxJkypt/R6+BgENbBce4seki2XLFUWYkZMoqf+nBf8TN+JnGkwVv5eFluXEH0J7wSApXtdkNgJwimUP89th</vt:lpwstr>
  </property>
  <property fmtid="{D5CDD505-2E9C-101B-9397-08002B2CF9AE}" pid="81" name="x1ye=49">
    <vt:lpwstr>IffnammCagHu9z1014ZFgVMTRkIQwkQafzql8gIyydElW1/okl/XLIcKKhC6nhacVBPV68/iF9vPzKoNkEgDzhJz6FRRW/qrRKjn85R80PlsL1NQLpE2fLPGeVpJhwNBshDfEjW8gWZmsHLlBOgrSBU2j3Dm2Uv0lHzemfAvb3skAe5d61haSMaEjxL5Q3oBOD9/kU1Enn/YKPQ0YDUe+J7HR4EhwOmCYxDbRv3dlOND92lwJyF8Ua+3BrNmzqR</vt:lpwstr>
  </property>
  <property fmtid="{D5CDD505-2E9C-101B-9397-08002B2CF9AE}" pid="82" name="x1ye=5">
    <vt:lpwstr>Y9KuSy0ZtaGdHFIJxxN+wWMuKAS6hZbi0vhFeYfcDVMGik+wNOH4ql1vNxDkRhvFL2B8YM3IHuWVqT615hF7JHfqQCFFnVY2nacFN6Jk8JFy3qilHxYLBL0SMgKh+Im6lWzt6aZnD1Nd9F9/46vw7EcpDxYj3QP3A14IbvSSYbgljMk2N01jZC+Ygfr4omKo++JrhT+/m18cqI7GGayRHEBV1lDg/I32SPMSbO+Cw5KT5W+iPTcVLo2osmO4e2h</vt:lpwstr>
  </property>
  <property fmtid="{D5CDD505-2E9C-101B-9397-08002B2CF9AE}" pid="83" name="x1ye=50">
    <vt:lpwstr>XMBDsbxSoBfWtRVBi6k6HcRBNGcYQ00a/DBuUDYifG2dY8iqNWMJSGEotrPB7aMDGbfkrp5aGIFm8UxL+PuEH1gzZXlEG51tHP2ZVDgLM3lBN+wqSKn7iziGPaoIhcpTxAdHMxQCrHvD/Blmds1HJV6rRtiTTw+tiZ3Cvfda4I+rV40a8fbhsgmw1Q6qQ9yXVFgEHBwAc+Jf71Qv/D6HQWWN3LTENZyWOUBar01gAmyqBt9yMKkmDd3xxSMX0Ae</vt:lpwstr>
  </property>
  <property fmtid="{D5CDD505-2E9C-101B-9397-08002B2CF9AE}" pid="84" name="x1ye=51">
    <vt:lpwstr>5UkLPBVLFyEgFz/RAed3JV6Ri12AzXCqTwi5mpFBcE+kkYZJm1C6mDyivH91GCUf4j9zUkDrmp7zzcka4PbCn/9/Dk/w2EEAkJ/VQQSu7gT+lY8bxBc1p6dz63Diya36uUwyrMCwiAfgs8bgDozkwtlSbTjlbK31ZaPyzNgOXdaqpj0IcwvGf4YB+daOoloLj+lNjSzRLaJrtuiWKgIcTV6mPglvmCE401zI/Y5dgeO1POMpTu/ekBqkpX81Dg+</vt:lpwstr>
  </property>
  <property fmtid="{D5CDD505-2E9C-101B-9397-08002B2CF9AE}" pid="85" name="x1ye=52">
    <vt:lpwstr>z29QohuzLRae0Lkd0KBzwRGOO2olgNc9i6O/ZbybcjQq0TXt17mbQ3uwUTufpwqRwpFSw10cSxn7OpGdnvweMHPW/+Kh0HdTz4xMRx/0ddGbwZVeJZSfg3wv/W6Qewo3vk1CoxcOKzuqygTsCnW1aym70cetjPCsEbaOZk1cJ5NAovA/6aqxaCBVuax1Mx4iKDe67Mr25VB2efONoi/NBEnVuHiwnlGBQO0QKYtHCQHz49w23DJqu4Vk7PDdo9c</vt:lpwstr>
  </property>
  <property fmtid="{D5CDD505-2E9C-101B-9397-08002B2CF9AE}" pid="86" name="x1ye=53">
    <vt:lpwstr>hVl0qYZbx5zVWbtfEQ5OPqEYmf0Y5iZmqhbgvyJ/685NFqIUc8y7XoYdxPFVdrZpFkJGscpZuy6JTJ07tmHKSwT4WvDuqTywTF9ldEPugEfzpWDvwjWu/YQ5ouZI01yAVEY38LgCFN1CRGKzY42iQMuyv19oNHqpIevG8PssMkiobxA+dO6OUsnnLVZEQl1K+1874BB2FYWkuwNSrx0Gd7ZojzwLzPrul64shoyRVI9hp18GwnYaJGU3qabjDMX</vt:lpwstr>
  </property>
  <property fmtid="{D5CDD505-2E9C-101B-9397-08002B2CF9AE}" pid="87" name="x1ye=54">
    <vt:lpwstr>iwAmPYFN/r4jl893CGxUM5Ss0kO9aF1R03ScPIZCw9z/7SZrUWMMpyCFXYHHiKz9s+k1gK1mCZPQOpmjCMTPWQTg3rHt6ojvgtirL9ieHS0pQF7LPuHsWSflZJcRxHwKzHi1sAwcqrflEgg9cXTG6PRq6dOB4m00JYMQ/083NWAof3sRzQXt94avkqaKnYy/UNdkexFOZyjd+B9Bu/WlNMfapP78TIIRWpSKloM22jn6+PBvukQ1CtnglZC4+MA</vt:lpwstr>
  </property>
  <property fmtid="{D5CDD505-2E9C-101B-9397-08002B2CF9AE}" pid="88" name="x1ye=55">
    <vt:lpwstr>awjPUQmjtfXT/AVKJN8MX54ltTWXMruB5Qtc+vtnAFtVjzlq4/iL9g/DmH3drxgr/QMaJrzEMIgumGlp0ODFwDJ3YcwSPSO4V2yElUvqN5q+rHXF9gsN6bxDuSHLBvobJKzXdgMb/MIBWDgdHobpQr2DtP3914xZVyDusPhV01ZXO41FxxylvfcPrtbBcxkASuGCgJt4djhWNh/ghf0xHpxC18hl7I/9GTnXnI/aIqTFnAU1ApWMMlGiJXh4etr</vt:lpwstr>
  </property>
  <property fmtid="{D5CDD505-2E9C-101B-9397-08002B2CF9AE}" pid="89" name="x1ye=56">
    <vt:lpwstr>OVYA8XDO6Ec89IJEVE+ngAiVla6aElR8JM4l+qMS5JL+lJ+fesQlqImmMEzY7aXA4fJKGtra1gcPen6umfTPkWa+ZmTGX8Gq3JrnWBV3T+sE9vyrfFrX7pcliERJdTMXeTt2ojd1eDtEm/pKz0Zxt4brA35Thzc4C6z35bjt2XpPFizFM7R6adtTuErIWnJzN1VI38XWu21clhlXuMHMjv/a4twWHaQ/aoLDAVpFoWt+rfC5gXxx72kN2MHBhdS</vt:lpwstr>
  </property>
  <property fmtid="{D5CDD505-2E9C-101B-9397-08002B2CF9AE}" pid="90" name="x1ye=57">
    <vt:lpwstr>92AqeTz2xs081XN8KWBlJXGuj3YGdLo8GKBkQvXj1+8QpWzRaZCnO0NfaG1FkGHJWjLkpCOKmpK/Oqofk1bAbPslrNDhWNUMf71cunHlPtvQziy/KkHlw7UqjEtFpX2eeMDEjUiIjaCh0gpOH71nHKzJy4k3OHdyqZmGAYg673aoUbPD4Hohde12tjcw85ZvKQIQ/QVbaFpR0lItiscOjr5nNC2x3F1rX8aRbeSzZsUyyc5uv+X7MDyv3ou59rG</vt:lpwstr>
  </property>
  <property fmtid="{D5CDD505-2E9C-101B-9397-08002B2CF9AE}" pid="91" name="x1ye=58">
    <vt:lpwstr>QN8ueJm1vloKUcFAs/n83M/oDgG0pNZIUhzd+nfCo4nq32+fF99MRvJ/Jf5g+IjZcblhakDCSzCy5cAqlMJTwABQNDH0KgVxVKvLFmk+9lhP6kBZs7IXelXWjL5OymmiWf7usQShIYU8nUz88FPm8iZJH3Yb8N1fk7N3+3fbSd+uycmRs31rwqRh55AUX762bsoeq9A20QoVMMAGFS/YthSEeJrgqA8vZqdeYfZl6MN+fg2C5NyjXJhdzr6CkPW</vt:lpwstr>
  </property>
  <property fmtid="{D5CDD505-2E9C-101B-9397-08002B2CF9AE}" pid="92" name="x1ye=59">
    <vt:lpwstr>Cod2oK8L/aXmpKh/n57Y49hzZlo2lYFDkJT7KzVn6WaPDhTzq8Q8Fg4SKsctMLJIje7WR011LCKZlr7CHxfQbRPeLT9+cx0ZQk+tZOkEToPcDS7BvQjoS1Q1jrFXHQJ0T3OWc3BHDtMx+yymMoBamf+rdGvwOXlRJzImIivoDIFRCp0dpGxCpXn85YQpiGWR6SVGKQ/5vIY8BP+JHkiKbANLwOMmtnTEgLbdeTSI9z9RewrMhDgXdCdg9ckFh+Z</vt:lpwstr>
  </property>
  <property fmtid="{D5CDD505-2E9C-101B-9397-08002B2CF9AE}" pid="93" name="x1ye=6">
    <vt:lpwstr>U/yzLbAHU9Vskg7Y7dCLwPOqT8syVYz8JD1YOcIvroKIZmZ5AenYhONChpjk0mRiq3IqT2Ucux0WBjZVCFelM/vnjqlGet2Y5XdNfhLjgajOOknejJIoJgjLnn/WmsGPMBeFKRF0qKvhqIEzYQ4+b6gZgY3DykF0HyQ8XZwoG5ZogMj4M/8LPd1pkuit75I4oJSyF6UUMcxNnp7Lh7/XyFdimcvBilBfacqLs/QDGgSa/nfGFhQoHp0ayUeIyPV</vt:lpwstr>
  </property>
  <property fmtid="{D5CDD505-2E9C-101B-9397-08002B2CF9AE}" pid="94" name="x1ye=60">
    <vt:lpwstr>Dm72YSwYyX7oWfYM+3GVn6YTt032olIfuxUnK8TLRQ+uo9ZoChUj3JOilKQF83aQv/bQE+2+z1jk63wlEyf2LaV4PcFcd7DH5h3+iKEF5NTg/pDVssWGtZGXQoUCBr8LZ906N5z79nH4AT2MQQBvf2lzDFSFgGqzYdRtQ/TPnhc2+dvyoVOp/NcR5Nr59Pa6t8sIho7XGYm3DpCZyp04eEpVNaYv3X40ihL6IjHPk+C19m73osWm3A9OSB2+1o5</vt:lpwstr>
  </property>
  <property fmtid="{D5CDD505-2E9C-101B-9397-08002B2CF9AE}" pid="95" name="x1ye=61">
    <vt:lpwstr>Zo4QFpwGuXPLAxzGFXjCdt231fAREIMB6sQF19RiLM0MusryyRYhlDkinmT8xmVkKHkcV/ORYpxRSCIgGvxWeAw79iQ1rujeZfJXTYV98lOkpd1riz4ylEX0g8o0E/UvuX9uvt2erEDLZTTIJu1tBXztGZZTz7hqKV4nHLW957gX5qe5u7YUA1VQt7iBE1tW7ye5Jf2WncGgIywAYRWoh7f2DJVTKnkWE+0T4L6fWvbe2NkTFdhYT340OGyK8Eb</vt:lpwstr>
  </property>
  <property fmtid="{D5CDD505-2E9C-101B-9397-08002B2CF9AE}" pid="96" name="x1ye=62">
    <vt:lpwstr>njeVzO3wjp0MaqZqN9CXmaqy9nJqk6SlBqyb/xjuhVE14KLOalUveGL1l9WNIeTokvfsie+vkZ60ea26kzikbYt1sSOeWa3/ja8E5cafXDgiGnSGnsTxYQ/VjVjvnD9pLwF3mZ8cOBzyUWc1n5D710MxNJ61RErgzedAGab2geb4JqN+xDuwH/SkT5JDl0Unm+PdShQhAXdGEGZiRZiq50Ir8hOovE0yD0o53n6Gq+IISEis4rOQM/7kAk8QE9I</vt:lpwstr>
  </property>
  <property fmtid="{D5CDD505-2E9C-101B-9397-08002B2CF9AE}" pid="97" name="x1ye=63">
    <vt:lpwstr>qlODp802V2JKG+wtQvOMMmmed2M9l7u2B4e2mTVWuWfqIKMAXQzrFcp5VzTnOEApgBkxH7D9A3fmd5cHmp2833QOoJra33eb4gUzeAE/MLc9Lt7OaHVM4429IMts2utXBtEEAJCI1dyd82MKVGQbANUX0sPcwwox8cD/Z6QAmIF1l03PQ+b+P8fv8C58iVMtKK7j5JdwwF/o2weMpZxNNoKXydd1lbSwh2A+YrC0uSwD1NfxsbFmm7in4GlGY0M</vt:lpwstr>
  </property>
  <property fmtid="{D5CDD505-2E9C-101B-9397-08002B2CF9AE}" pid="98" name="x1ye=64">
    <vt:lpwstr>nDjB8MiiEixf36dkpojgzZKBb+T4m21jr4l7Co6WAm7aNOPnb7L/5LZwVPFGjCN972VMLOv1O3GvFq3ixxMo2p00s0BciERfyKV4U9d35Td98M/Fc40MZxvIe19Jn39fSoDaFvmA0QvTxWOHX+f0PMFIx1ljUAgapxv/1DqxA8LxnLsBet397QmbS0Ns4/C0DWHWAm2L8vxEr/BDfcZ+0moiZ/PhMM8rJj4jpyez+sXb3ysmHODYqjko2dP/Kum</vt:lpwstr>
  </property>
  <property fmtid="{D5CDD505-2E9C-101B-9397-08002B2CF9AE}" pid="99" name="x1ye=65">
    <vt:lpwstr>aEVi1NoK3417chyPnGHfoL2U13M+eKOiP84ib5h8FWtTxQQ3EXCFrRz1uYBTT/13OnH3pH7e7U5+E7vNcZ8zki4mLshjW9/zAD//UXzcZRm2dVfSJ1fPWvtGCF5+Q+aZRAZLI74dECO5PokEH6dhKH4Cm3U/pk8bejAYQYxDCuoBqsd3B5hR0ezaJF0Y1OJeP2XPtyqbJcRMlxYKkfaUzIOxEJrOvLFyaAMHPovc8tXtCO2UBKxW6HWm+UY5rYW</vt:lpwstr>
  </property>
  <property fmtid="{D5CDD505-2E9C-101B-9397-08002B2CF9AE}" pid="100" name="x1ye=66">
    <vt:lpwstr>um8is3kCCFdc1LbfxO/XcZmU82HaUZnck2ksD/l87f9d2jrsuh3/lwzvkckNZf+aiABQ+1dSxr0H5o5xMA9+UR6vheftmbeGc3KJlmg4/AMdk4vu3h7Afpf4DBDBOZab61HWxamFytGMs7x8TO/UynFBq+7R0yerHOEdebzOpJdTBcYt2k3nK9suLihbYg7pK4MrHB4XvIRL7OG1F/FZ03doRAEAUPRAAsbgnx3nsyvPdmgdMLJVKit0/MdPevE</vt:lpwstr>
  </property>
  <property fmtid="{D5CDD505-2E9C-101B-9397-08002B2CF9AE}" pid="101" name="x1ye=67">
    <vt:lpwstr>gOiSpxaHtlN5Fr7KCxbYHJpJkE+IhSv1x6i1mbqbP7Lc+bNvzWMnS3/K6ST1X37d7tO/MDjA9Lujqd828vTqHp1T01920OdrOzURH5sH/ZiCJ4nN3kpmiOuNoJsSpwrPvk1AvgItoF2RbawhGOiq22nhchanwV6nqPB+vzHYl0jPzta4dR5y+QPjpnhVmTFXfYjNY6Y0r9NsRwEJI/QMOxuieyYm3gf5jOQ/1bf1SaNhvKESWYiXByH923wqKTj</vt:lpwstr>
  </property>
  <property fmtid="{D5CDD505-2E9C-101B-9397-08002B2CF9AE}" pid="102" name="x1ye=68">
    <vt:lpwstr>5HLx/bDHl2feS4utmioXAAcNijRE5C7HqfaKkiWOJOp5PshdY3koRK4ugaPXnYbTYYirygKF0FyRuRbPMs6zr8Y92t3qwl3HcvPFF1woxeK1sNKtWVpHo71cBOubfFWOZqkB+tQ6wCgHjz3zjll1lX8X8Zc2cdtUQgpg2AgRVZRvEsJwFmosmgzlJpds59WwYoEBwckmfE59sGdHVvR3LJ25h4MyfNDlrCyWzDGFozZiam+4youi5XCbQQmA/05</vt:lpwstr>
  </property>
  <property fmtid="{D5CDD505-2E9C-101B-9397-08002B2CF9AE}" pid="103" name="x1ye=69">
    <vt:lpwstr>lxGDmDZhmZUerO8rDA5lfWCy+E+QnHsB6rTtIgTqzeUqeC237RXJ6aZzEJu2oCGopQ3vuvYcsmqYfXWlDtiCXvmiEJemPYPN/qjG1Zg6R2SZL0dYoiekaVQcamdItpUPBxUIad3YvnThg56Ym1GApotCvx19s9gY8vInlqk4ShVtxYGQHd5c3m7HtAOgC/TpA7AtxRT7LT7AHAWuhuGp3OzjsXNSu6aB9WH130qmtMy/hALwW7zzyz/3p6xgHvS</vt:lpwstr>
  </property>
  <property fmtid="{D5CDD505-2E9C-101B-9397-08002B2CF9AE}" pid="104" name="x1ye=7">
    <vt:lpwstr>oFkXwmTvEnHsRyaBu3zu0TuffoCfwZWlzITgE4Xya7xs7MeJqQgbSrF07nGc/XPmotIRozxhBQtNsBhK6AWCIKSTswYp0XBVwdWca9dE4y4bOhLhotv78ksg2i2tNfWywmL1YyAREV9E6pxehbddhWLZsnYSRuTjL7ZIsJh8WkXywd2H2s/8DfsvRHmvxbIaCCrmfSWA/MGy+MKoyHe1RDsDAK9cyloe1DpTVfwu5ezaFee8g/FCq/Cmzh2sxk5</vt:lpwstr>
  </property>
  <property fmtid="{D5CDD505-2E9C-101B-9397-08002B2CF9AE}" pid="105" name="x1ye=70">
    <vt:lpwstr>r3G31hpJeOPyX/cZKyua+1obClGR8lbo41tKCvgj4GyfDI+j8J+cYZpfpdDylVcMDMsPUwjDaKP/rl/4bJD/6PNBlG2fXhYmQtDuC/Z2uOX5LxajVG88hL4Gsdva5ehu94WQDaNPuT8h5Tghd2QeNCso8xl41HKxF7FQCvI+WwZ3njCKxizi4hvxv70mwAePDtUwnhVhFR7dywB2lFpB5NH//F34DYmUJEVKgCiug1rhc3aUQ40vG2pkyoy0+ML</vt:lpwstr>
  </property>
  <property fmtid="{D5CDD505-2E9C-101B-9397-08002B2CF9AE}" pid="106" name="x1ye=71">
    <vt:lpwstr>5HbW4OfOtMUQ9EUOz2oUoCsCc0MifIHWADvkylT65kBNqisr8Y6rowHWACT4/Vr+8okJ0lQQJNzQFRmaigvv4WiyHS/doqO4kVJ3PmTaywu5TdGkQtJ6T3DkpvvLF1RmojXY0l6dDidNlNSC1+Ahy/cuzsfbOkrtXJXjLOVTuO7oiGUWkOajmd/GSx0bOZPMf5aDaF0SMetjBpK1uj5l9P13S4ofC4U3JpZ5Fe6FIa7tz4P1Y3w5SItGzXQbHUz</vt:lpwstr>
  </property>
  <property fmtid="{D5CDD505-2E9C-101B-9397-08002B2CF9AE}" pid="107" name="x1ye=72">
    <vt:lpwstr>LAzETvolL8j6Lu0nyP3gTIO+jKcJujwKYucvYdChgyyLZyKBGbFDq8kOR+YIhDofVI/gOe86R1Bf3pgWQ39RJ15u2pXgtM5qrJ7ub+tHO6mTSy2NNoxF8MTEQQvCDOB7/iZEN1FZzpTRaedC62XLien39yrAGNZtCuwgeBa7RB6/M5z0vlaf2wH5irPbfo1RuWLyko9+73nzNu00pgSLDq2RmqyhA5qAS5Y65LWikljSIHpOqJyfM28ure2s6/y</vt:lpwstr>
  </property>
  <property fmtid="{D5CDD505-2E9C-101B-9397-08002B2CF9AE}" pid="108" name="x1ye=73">
    <vt:lpwstr>YebgZfrPwl0nlyOgPsWqROFy6j9ocKppIZhQqkTTLdgvLzUAUWXAy1LPNbTO3kpAMxFoodEBSeYW3dwel7FBPs7Jqkg3vDDcVBUADXwSOHQaqh7MfSgD9Xr0UpT7f2NPW3WRRJTtgTSn7fiL+ercO33lhYH10GkR4MD+qiVww1Gg5bOAf3bsHTz+VpsQtww8ECfnBd7hKhqd1gEO1ULUzIlkuceLB4clnDyOuUWSCNbf81LAlv1j7nCSwAZ7nUl</vt:lpwstr>
  </property>
  <property fmtid="{D5CDD505-2E9C-101B-9397-08002B2CF9AE}" pid="109" name="x1ye=74">
    <vt:lpwstr>CtlYqL+mlTQ4wSmMG/+5CA260KRSu4o6UhQ3q4lpgarbKbAcZ70PxJAkpiVHSX1Y2H+0c4YUacILBjgVORuyehKMCRqneg41w1o6Nry+PCmy1ebH6OIrvPnYK3LDGuyUZt5t7Y13m3M/tFRqW7bQL7WTYVWcfqbRHAbIDCCHzcW+c+l9VBi+es3ByUVh8ggHyQ+2nrxnEcOq2oAzKrjfg04x4gSSM1nkFUNI2oIrIiXnzbY4KmUvuwaMmO6deof</vt:lpwstr>
  </property>
  <property fmtid="{D5CDD505-2E9C-101B-9397-08002B2CF9AE}" pid="110" name="x1ye=75">
    <vt:lpwstr>geiuTuGUfJVOWVJxey3aAjSjgxavIDUJILS/nWP7TuKbaVHTcQsBIdzQgPE0KJa1lafsm2kzvqBO264lBW8qAhpHVRoIQDSD9vuE5oa8/wBlhFSh5oWpsC7rMsiiv63A/SJqi0XhAxS6mGTvCkL6DlUpifY/9gawe69ZNUQ8UnHgjktE90gnhxsImrF/uB0QmZuodesvRuA8w15H8pEEOxB10kOrxOO+smofei8gJ7W9vG0lDZuME0vaAfpZf32</vt:lpwstr>
  </property>
  <property fmtid="{D5CDD505-2E9C-101B-9397-08002B2CF9AE}" pid="111" name="x1ye=76">
    <vt:lpwstr>PryigWbsSKrtI9pWd0ddV9KkObMQYYpNmqXeB5HeJ0Al/jSzyvhuaiyRGEJ5affAjOBfAKsWJucaPbSe4k21ocYgSYqmad6Q7oVHIK/5jCI6h3MbRPed6LQ17Hi/+9fV9k5yZlW3Wu910zIqS0Do2lbAeB0SUUKmTpLZg+sd0g/9O85VzitavZfNRfmvoGC/eibhbWXXLnP2QUQQ9l79/PNhb5BVIwNvR8IzwsfRKp3xsVJ4yUDsEX9af0Oc7fN</vt:lpwstr>
  </property>
  <property fmtid="{D5CDD505-2E9C-101B-9397-08002B2CF9AE}" pid="112" name="x1ye=77">
    <vt:lpwstr>PFc8cZ+Hqs0b2/sjVdjBFUb/NdmWogAxmSwCGyu15t87bQT6Dni0pEFifDxV/LNqOgsKlCD5VMtobpsy1YbYRHuPBF3m/JZA3p7ber6166SAEqTWa6+tQqVorQzWOG9kL54zjqqv3HOSpVdJk2gRQmeozqtyhtNXTnvp42zt/hds3Igs1WWU1ZARBfdpmOXmg30oIxpRLHB3noKtTGjATlwn4N4v1APOio2ArlCqAUZ9VmX5cBvhlsdf3N6CCjX</vt:lpwstr>
  </property>
  <property fmtid="{D5CDD505-2E9C-101B-9397-08002B2CF9AE}" pid="113" name="x1ye=78">
    <vt:lpwstr>Lr6IfigcWJR2PLDveFVO9LIpEzjgfU+JvGNCc7iuQxkDHk8FrqijWHHWcqx4UQT5RNIo1oTygQCrjqrZ/5xbCRHAtTl3PIek3x886Td2QwLpwuUvvVdakXO+epqAbb6OdZYYyyoQ7lrQoaN1keHd7fpH81gsTuh8/G72Ltm504smAJ7/8vb2G6mkuAouwaP0kYzVLqXBX+6L/wlzXwYASukSUjGltYPu/Ngs9ho96n+vD4VDCH47YzJ+tSePN7V</vt:lpwstr>
  </property>
  <property fmtid="{D5CDD505-2E9C-101B-9397-08002B2CF9AE}" pid="114" name="x1ye=79">
    <vt:lpwstr>fDLfewfDQlpt+SEl3BfKIa5JrXE7i3Cb9amLSI7IJZqILiOlyLbLPShpq/wM1iU4sjGOmwRC3cJWqh8sS31+NxaiJwe6Akls8STeQynOYakfeclR4WDVOWbhukhmG4Ny2A5F+a9V5j3bu1rOVVdmKZ7DoZHz3a6rr6/5UNoricgX5byCs+MrCawfQNNfYco0o+HRMc3J7Qm0ibrt5N404JOOTZ2AdvwyO09Dm7WgHdHdIyYJ5YeqFS4KQCEpeUW</vt:lpwstr>
  </property>
  <property fmtid="{D5CDD505-2E9C-101B-9397-08002B2CF9AE}" pid="115" name="x1ye=8">
    <vt:lpwstr>lPXUq9Tf7MOEVbsoEO0CxWHvK4XFw9I3bsg1isCxbZBdYJ4cv3Ln/TRJ9MEE/Z1PZE4xfgTZEbtKgKjfnq6VnDTAkUUaGhKxgw46sERFxhP1o1e5kHJG9Ww1aftyBbclqv8l5UfHk5n4LKlJ9GqHPPsaGNx02FLpFrzz2+K0QAQMFPUOupe5yub8weepi0+wXq3M4GZs3+QYotfMJwljpf0pJhLHbpkkAx6wUAX9DjsPXAsHJGjA863ymeifLQt</vt:lpwstr>
  </property>
  <property fmtid="{D5CDD505-2E9C-101B-9397-08002B2CF9AE}" pid="116" name="x1ye=80">
    <vt:lpwstr>gefer+pIV1VDM+q/3glEPJYwwY+ijEK1bLOWiQ58RH4J6Ab3yjiLyB/ClVBUmcr3KIoE+v78HLpK47ltj+d52uu+X2Y29tLUnuNLYQzfwYokoi9ZE3iByKiFWfN+6YXfmAoiUVXJfbWF6wnealU4RjQ25HCfqZvqtiEsK9W3fD6pq+5HlpS0RBDQgPso3a0mQUXhtzLUqAue2iy3JGb7JBfELh4OBz4uy3J1rvyCZthvIjrKND6YZA66xIqpKEI</vt:lpwstr>
  </property>
  <property fmtid="{D5CDD505-2E9C-101B-9397-08002B2CF9AE}" pid="117" name="x1ye=81">
    <vt:lpwstr>VJu7QiKlQVRelHTKOhDY0189K6OLsqtIHlEwd8lJd96+8D8+qTi6huEHvyW6XVq91Tsnwjo/pkcs5+ZHMcqhVM62yJvHEYwnl92vLirN14qeQ0sqFsbggbo5ASdzkTmmqXgUIO0LdH0kYqMzSAOlTPqT3CpiE5Y43xJ/Gv/5vkqde1d7gyRIRs5NgcHx+o6Lz24qvC4l4wbU7DMsf6kkwxj0flLPnmryK6TA3FhG/Y4ix+ZMDu/AuZ+8Gu5No6Z</vt:lpwstr>
  </property>
  <property fmtid="{D5CDD505-2E9C-101B-9397-08002B2CF9AE}" pid="118" name="x1ye=82">
    <vt:lpwstr>pejypRXhvSl3JqrPkud/C+YeVR5ubk4sAt1ndLwMwBBZX/vUJGQTnQd8qa4KyREBn5RtH1Yxrwa3NOiYQGaxpgZkEg3YOhEAEhEPIAMaebnJtTYZQ1z4tHQi4d2tnF0tekUsFbfvRo2Hotj2ASDA2z68EMaXpfoMd8a3f62v2tXoVIKmaUlfJOH4+gQImRjo3Yf9+KJMSfork/9gw+1lkmh1X1JHfprb//+g6J9RsbCSaiyldEIDfOvpfMkk6F6</vt:lpwstr>
  </property>
  <property fmtid="{D5CDD505-2E9C-101B-9397-08002B2CF9AE}" pid="119" name="x1ye=83">
    <vt:lpwstr>qxXofdxiMhTnbUAlt/mIOJSHT8Uxd5eUduIIu0pc4/IRklNXLgve+N0yXgbbky4Ybiq5mLiD6KqDzODmf+txflMP3aJHRWtGeASjttdEhbfUgw1D+M9N4kB4HJK/UhEGPx7jCqhG6Af9DSDV0DFiDPEUQlrvzVfhNB7jFyG7yYBKe7WjsIr0X1jjKUfTi20sbZ7GzbHqNBVybUUcQt/eThYoXMi0wWwo2ItUH7FBO51FowtvRjFPdnCv4QlVgLp</vt:lpwstr>
  </property>
  <property fmtid="{D5CDD505-2E9C-101B-9397-08002B2CF9AE}" pid="120" name="x1ye=84">
    <vt:lpwstr>GFd/KbtsxtWLpIWoyWirjZBTcB8RFVUvFay6dt0HOg/4s6eK35ftpxFDVr8V9Jtumqd4ldYpOT1aKulEzFpX6lcRpkKFgiRnI1pR9TUee+VyFTHZaKqVs6kfznFjBHnRTEAJ3hVHf0lhVNAhdBnRKv6zaoDjGI5BcJUHS5/iEeqwjhtFvnHV0Y+wBVlsf8lgP3rBeXsFpDo4Q5+EMLFHsPEs+3a/2iEJq5TqjKO/h2kExlgRcewY3rhrX5I3P/r</vt:lpwstr>
  </property>
  <property fmtid="{D5CDD505-2E9C-101B-9397-08002B2CF9AE}" pid="121" name="x1ye=85">
    <vt:lpwstr>gbSkS+Clcd29B1I4vLEuGZxKTLUFgdj92qb/A5bTKnM+8jyJV+hUjSle6NZnamJAMPnuX7vbMwCP4xPnJsGF3iG5Gvk5zhMwrfCoNWlt3KjY4625ZdzTb2ilo5uek8gdTPtXCfjn/+xvWrxQ4Uqfqjr1ym2UmI254z4X2FKsDwYs3PaaL0rYmQt7YX6B6WZDknh+fKxof6Pt9iwrefYBO7DhRGie5/SStcIqz7jwQ+bWCPf7MDgR35f8dQKMhYS</vt:lpwstr>
  </property>
  <property fmtid="{D5CDD505-2E9C-101B-9397-08002B2CF9AE}" pid="122" name="x1ye=86">
    <vt:lpwstr>us8WUbPgFn3hle+cc7dnJgVrpqZANcCGvmYHS7VPqNG7xJSKnZ8jjYrUZiQp/eqprPpHKP2uC4I29bhZSEXCgGSlg7U9Vmc5yVJV4gBj+0X6YFEAsl9o1Yhk/TqQJgWN6Tr6X6RDJ5zA4Qox5612aba4zYLLrq09v2JKxdxIjpeByYX0OhrKHFX5tADbZ+p2Zp4mOKSTFROSqWX3FjToYv34ZCVq0/ZtvUvt8mpWDMRXAaJE27KAfEvsZNtvXsl</vt:lpwstr>
  </property>
  <property fmtid="{D5CDD505-2E9C-101B-9397-08002B2CF9AE}" pid="123" name="x1ye=87">
    <vt:lpwstr>WUGn8T9YTSFys/rTM1B87XEoXUHtbaBEsz3UYy4LyGnLgjlMzjmdcFmCjJObPShVzFC24w7LG79hMWO7lfUIxpZssoFxTdv8hgcn3jUu3ocaQSxHcC9cpp6I3XNRjE/l+dEIWT3eqK/uh4uUCKFgB6Gx7r+KGAWNehVN6PLzHXMbki4flB/K3FrIASBX4FAc4xGY7+A+TCPEOzzcahOqdgA5FzBM/EleaIBagJRgDydbc8EBwN1myWUjR+ioXX+</vt:lpwstr>
  </property>
  <property fmtid="{D5CDD505-2E9C-101B-9397-08002B2CF9AE}" pid="124" name="x1ye=88">
    <vt:lpwstr>eYsCVaDNF+hIhOgK7ou2v6R0kwUCGLe5Cb+WXUpPBRFwVzzRSmCP31038WY37Bskm3s0fiaMgOkcEPP0loZVxYVyM5+RS+nL1OAnYO+3eQyAz3zcbPNkTQYJLyHQqheKShd5SAsHkN9E1KOU8tkm8Y/HWepKhDQwlbJWQX8i0FozWCemNJ/uT7x4jxiPDlqtTnyNMYDYbRCKZ/g0UbDNgEORoaskcpf/jA+nm0rhgZSOI6lOlOwgcGht1nPTvE6</vt:lpwstr>
  </property>
  <property fmtid="{D5CDD505-2E9C-101B-9397-08002B2CF9AE}" pid="125" name="x1ye=89">
    <vt:lpwstr>v7/sqLNIxMSPg1ZKBKZiY/rxLm5//o50Dqy1qzByyl6tO7CW83S7QCgU2R/JsKh+WhVUf4RUgT1py2H8NTMJV6RUExZ0q/U3QeZ8pSP8/lwbgc+d/yTydZOt59R/GNjPHrTEF9JoL2ak4xgg4vqWTG3SFRMj/SaulvmyjR6wT0boiVvLLqrAzyFCKAMOw6nc4rrPb28lTKW7Xc60Z1jZGkj4rZ36G86OKBNi1NuX2YM9UyT7/34XYWssTxTFYUS</vt:lpwstr>
  </property>
  <property fmtid="{D5CDD505-2E9C-101B-9397-08002B2CF9AE}" pid="126" name="x1ye=9">
    <vt:lpwstr>5Sl/oyZJQ+KVtI5XaZJUBDqAinLjwJLrP6vjNYOXSVnNMqy6j7ODTEu6yTIjbWGYDQADQizeInzgCVcOhlFQo0OPBq2lGDM+7zKbMLKTm2t/YRpYyDwesos13lAFWIm0i6+3wSN5zrgjEGDfNCYFvyH0UCzS3uCExP1UHeChwP4wWnHFesFDGzssaNgKDJQ4v926cjZmSRKrvjwQOVnJkaf85ZjcO4j00nhg0/NUjBb85fw5kDS7ffwdpgNXmUu</vt:lpwstr>
  </property>
  <property fmtid="{D5CDD505-2E9C-101B-9397-08002B2CF9AE}" pid="127" name="x1ye=90">
    <vt:lpwstr>9T1H0TUjnQaop4B1tShR/684OJ1Myp0yJXbOBMlN17INa7bf0pSvl7Yu5rVeqsuiC2DO+uVbOevaQUPfQs03ErafZii6T4+aU4KW4nJ1Uyd81WbXQ+KFHMVsN8t+lqUO0/rnbaQrE6ATmH0FT9OQW9jPy2J3ymG7S/QgK6/D1Q8AjYv8Ga+Dt8/JEaf3p2Ern4pS11A8lwnZV6fXyvBzDMNSbHdS54kfbjQlyErSyI401RojPdoaCroA60tYg3s</vt:lpwstr>
  </property>
  <property fmtid="{D5CDD505-2E9C-101B-9397-08002B2CF9AE}" pid="128" name="x1ye=91">
    <vt:lpwstr>iqCaNazntaO893IDIxJT5NiBzFldYl0C6mTmW/jSCmW3pnQXDQvlpIgndxvSLbMl6/HRs6kA6oOFTqjpOfBSRkQFPysNrMvifKFojnLyFXUv/0H6fsShk3CVSkyUTzAhWz99ggUg0Ldu7vMLylSc8NP2k98j5ZTnuOcXTrfLWFRIRozhYPs8XXBrWbaAMN20fYH563rnS5/FeOcs3HoMMKqPQINBuuky0MUTP5wLgdkcB3h+1sD1GXgIABvlQWT</vt:lpwstr>
  </property>
  <property fmtid="{D5CDD505-2E9C-101B-9397-08002B2CF9AE}" pid="129" name="x1ye=92">
    <vt:lpwstr>hotX00e+uONSwbqOaa5BtQ5dgRbpGnx9uZXyH3vVCg0jvPnstAP09CET2s/xuIOOrMfBV1zIKTXvZ5M7a5n3AolRfcUJ18TjOn+3gwwhxV31/9vBQOHJs5qJC5GzUy1LEXe52o2W2QgvQ/jDyMk6AeS32yYNqqRFCCbOFoIPepKLoerscFZc0cyL0553QYYSzg1FS2g2DReGBbf6zaQSzX9UyUGd9Ee9kyjLgcPBQ90YwUyoIdV66J6nklbJXd2</vt:lpwstr>
  </property>
  <property fmtid="{D5CDD505-2E9C-101B-9397-08002B2CF9AE}" pid="130" name="x1ye=93">
    <vt:lpwstr>R2kyUevT1qheZP52JQpg5zTYOyxw+99bRxnSa/EpkqV/8Ui2H7iRYoifThsmjl9plibS+ybXju+efXKWZkahB4MTLH6cxzq8WKcYsLjEggY/fJlXdAyxOLtv/uYKMr/YVKNjhSH92GpmJ/gnd5fBZWMRpvLHQqhDg814FGmZQpKNbxQWtq2qpjTTXsLRzc/ums0WRY5exDsLySRGmLHnlgcCn/q92BbAVfCj+2OxnjdCS0up4PxUL6TaLgOnDqH</vt:lpwstr>
  </property>
  <property fmtid="{D5CDD505-2E9C-101B-9397-08002B2CF9AE}" pid="131" name="x1ye=94">
    <vt:lpwstr>zmNSKnlpMckxrMK4qv4lvN9XXEQ2JFLsqxDF0tdvrVIxsa+aWqOdLc/BsD6+5XobtWpyuWa7ohX9DIi6OR0L4gcdnnxvfXrGDs/0yFZqUvaIhsSiq8pkOxLpMX+sJYpR7gmihQAG1970nzd/ot8s/4tpGsOcXPsqKmgX/daf8oBnOW3amz77Jl1+XOs/sWzJxI/ZvCmVQS8FTv7mYW3IJqy6T6F9YTVxK7ga3EKk5WBOgxelrBqFiH+9fq2V+C4</vt:lpwstr>
  </property>
  <property fmtid="{D5CDD505-2E9C-101B-9397-08002B2CF9AE}" pid="132" name="x1ye=95">
    <vt:lpwstr>R+TOuQli7+LMK7+YEILsN4RH11GUpOcMBdBRUNeaB/HOob8w/6uTsu/1FfH/KkdbbOqOF4EpIvYnvR1LOmBVFrqDXJQebdoNnDEB3GEmjVhdnpa7ULTduOLbqK/nTBhf8sM+37shYTjIlbl+ZajFyPrL8JJUPGblm/sEGemHtj3zfSF+f0ybajz/I3MZuWHdRUY6tdoJGcbC9h7b66HQvg5FqB15Ofd1ddKSaFSMLM8K2gpjt15DeM3qI+dqd/y</vt:lpwstr>
  </property>
  <property fmtid="{D5CDD505-2E9C-101B-9397-08002B2CF9AE}" pid="133" name="x1ye=96">
    <vt:lpwstr>t2NycjX4zMOY/kifSfJOEUDxVw5FxMZ/rO9FscLq0sRqvRPk5GSaYss7sxLNyX451F4wBmLLaUrLEiSLLYMNwZDVMm7clP4turUGEHSptalsBkm13AxC4Xgfx7jceb2/EUhKloAtbvRO4jGoZuxnPnoqZzOK1pxQrNAma9q2LTQl/8yL/WaI6F/LCKC/SD0c0KmEXqEhsXYlUSYiDnWFmSbPXZUbsggGyl9Canf4at4i6VNRYcOXDw7pRWw508A</vt:lpwstr>
  </property>
  <property fmtid="{D5CDD505-2E9C-101B-9397-08002B2CF9AE}" pid="134" name="x1ye=97">
    <vt:lpwstr>fhDIFQVn64vJW5ZU/kzHj23K38x5qS1N6bvERJ3DPjmk6PBEdnnxaJJu0HLGqJ99GLZNG+0DXyk/1ISfyjiyOHptReh7dn7AJ8pJWa5H+OOBxzKlAap58huWewGnbZX7py9at7dZR2a8YNYCEVplbypOOZYMLjKqa5fKNxeSEeGR7fq1Ipbk1DJ8aDXy3jVw8QERKptTwJk8zgB6F7wKdg15fdPtMrdEhAmWdI9WN9Frnx+xzn20Wra3kDvaJgi</vt:lpwstr>
  </property>
  <property fmtid="{D5CDD505-2E9C-101B-9397-08002B2CF9AE}" pid="135" name="x1ye=98">
    <vt:lpwstr>CnQMIbcPaDAdP5MvvOTH3u/p5uwmvf7Mndo6MD+OjSN1MjwcSavsCUJG7yCd9l2Nz1389Jh3hGm7uM5JF2dSGk8Uz+ifLVPd6kXWfIjQFN941n2FV1UK39i0/9/53qkVKuYNNaxZh1u3VPHJXU55AkPyzYFM/DMpebWSocQOg7nDaWxLNvBESnFxghKpzTFeSsP6HMGAAsB+SqLtCCyd5+bh+eBXeizjyY1C50WH0ffy9WK0dO43eEyo8VFsXnU</vt:lpwstr>
  </property>
  <property fmtid="{D5CDD505-2E9C-101B-9397-08002B2CF9AE}" pid="136" name="x1ye=99">
    <vt:lpwstr>EaSpRgIm4kzEbaW5Ze+PV2FzC1c+GLn8ImE52sc3VB3k6PJKodCoax+oZP8f9FW85xNbTJ8JtwifEY500skeeDSyau75GMyN70+v0BlwUYXPVTq3i4FBrDe0FUAEBj4ytpdvqsVKnxYoy6hCBSZZiQKaGAfBIQsznorus194sgGWct8FeXuilEMka3y9gP2AIlSm1UChdyiLeRQIi7rFRKrZud+q6+guhUANRzZQYt8f/a4D+GLjPUaNW5GSOCv</vt:lpwstr>
  </property>
</Properties>
</file>
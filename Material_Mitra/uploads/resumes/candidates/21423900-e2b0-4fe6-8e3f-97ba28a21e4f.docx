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870F1" w:rsidRPr="00546CD4" w:rsidP="00D0592F" w14:paraId="79F9E20E" w14:textId="5F81E997">
      <w:pPr>
        <w:pStyle w:val="BodyTextIndent"/>
        <w:ind w:left="0"/>
        <w:jc w:val="both"/>
        <w:rPr>
          <w:rFonts w:asciiTheme="minorHAnsi" w:hAnsiTheme="minorHAnsi" w:cstheme="minorHAnsi"/>
          <w:b/>
          <w:color w:val="948A54" w:themeColor="background2" w:themeShade="80"/>
          <w:sz w:val="22"/>
          <w:szCs w:val="22"/>
        </w:rPr>
      </w:pPr>
      <w:r w:rsidRPr="00546CD4">
        <w:rPr>
          <w:rFonts w:asciiTheme="minorHAnsi" w:hAnsiTheme="minorHAnsi" w:cstheme="minorHAnsi"/>
          <w:b/>
          <w:color w:val="948A54" w:themeColor="background2" w:themeShade="80"/>
          <w:sz w:val="22"/>
          <w:szCs w:val="22"/>
        </w:rPr>
        <w:t xml:space="preserve"> </w:t>
      </w:r>
    </w:p>
    <w:p w:rsidR="00D10A5F" w:rsidRPr="00546CD4" w:rsidP="00397A63" w14:paraId="02623CF5" w14:textId="23F0EA2C">
      <w:pPr>
        <w:pStyle w:val="Title"/>
        <w:pBdr>
          <w:bottom w:val="single" w:sz="12" w:space="23" w:color="auto"/>
        </w:pBdr>
        <w:jc w:val="both"/>
        <w:rPr>
          <w:rFonts w:asciiTheme="minorHAnsi" w:hAnsiTheme="minorHAnsi" w:cstheme="minorHAnsi"/>
          <w:b w:val="0"/>
          <w:color w:val="000000"/>
          <w:sz w:val="22"/>
          <w:szCs w:val="22"/>
          <w:lang w:bidi="ar-SA"/>
        </w:rPr>
      </w:pPr>
      <w:r w:rsidRPr="00546CD4">
        <w:rPr>
          <w:rFonts w:asciiTheme="minorHAnsi" w:hAnsiTheme="minorHAnsi" w:cstheme="minorHAnsi"/>
          <w:b w:val="0"/>
          <w:color w:val="000000"/>
          <w:sz w:val="22"/>
          <w:szCs w:val="22"/>
          <w:lang w:bidi="ar-SA"/>
        </w:rPr>
        <w:t>Anusha</w:t>
      </w:r>
      <w:r w:rsidRPr="00546CD4" w:rsidR="00F867F2">
        <w:rPr>
          <w:rFonts w:asciiTheme="minorHAnsi" w:hAnsiTheme="minorHAnsi" w:cstheme="minorHAnsi"/>
          <w:b w:val="0"/>
          <w:color w:val="000000"/>
          <w:sz w:val="22"/>
          <w:szCs w:val="22"/>
          <w:lang w:bidi="ar-SA"/>
        </w:rPr>
        <w:t xml:space="preserve">  </w:t>
      </w:r>
      <w:r w:rsidRPr="00546CD4" w:rsidR="00EC0D8B">
        <w:rPr>
          <w:rFonts w:asciiTheme="minorHAnsi" w:hAnsiTheme="minorHAnsi" w:cstheme="minorHAnsi"/>
          <w:b w:val="0"/>
          <w:color w:val="000000"/>
          <w:sz w:val="22"/>
          <w:szCs w:val="22"/>
          <w:lang w:bidi="ar-SA"/>
        </w:rPr>
        <w:t xml:space="preserve">              </w:t>
      </w:r>
      <w:r w:rsidRPr="00546CD4" w:rsidR="00817110">
        <w:rPr>
          <w:rFonts w:asciiTheme="minorHAnsi" w:hAnsiTheme="minorHAnsi" w:cstheme="minorHAnsi"/>
          <w:b w:val="0"/>
          <w:color w:val="000000"/>
          <w:sz w:val="22"/>
          <w:szCs w:val="22"/>
          <w:lang w:bidi="ar-SA"/>
        </w:rPr>
        <w:t xml:space="preserve">    </w:t>
      </w:r>
      <w:r w:rsidRPr="00546CD4" w:rsidR="009B1A0F">
        <w:rPr>
          <w:rFonts w:asciiTheme="minorHAnsi" w:hAnsiTheme="minorHAnsi" w:cstheme="minorHAnsi"/>
          <w:b w:val="0"/>
          <w:color w:val="000000"/>
          <w:sz w:val="22"/>
          <w:szCs w:val="22"/>
          <w:lang w:bidi="ar-SA"/>
        </w:rPr>
        <w:t xml:space="preserve">                                                              </w:t>
      </w:r>
      <w:r w:rsidRPr="00546CD4">
        <w:rPr>
          <w:rFonts w:asciiTheme="minorHAnsi" w:hAnsiTheme="minorHAnsi" w:cstheme="minorHAnsi"/>
          <w:b w:val="0"/>
          <w:color w:val="000000"/>
          <w:sz w:val="22"/>
          <w:szCs w:val="22"/>
          <w:lang w:bidi="ar-SA"/>
        </w:rPr>
        <w:t xml:space="preserve">       </w:t>
      </w:r>
      <w:r w:rsidRPr="00546CD4" w:rsidR="002A231B">
        <w:rPr>
          <w:rFonts w:asciiTheme="minorHAnsi" w:hAnsiTheme="minorHAnsi" w:cstheme="minorHAnsi"/>
          <w:b w:val="0"/>
          <w:color w:val="000000"/>
          <w:sz w:val="22"/>
          <w:szCs w:val="22"/>
          <w:lang w:bidi="ar-SA"/>
        </w:rPr>
        <w:t xml:space="preserve">          </w:t>
      </w:r>
      <w:r w:rsidRPr="00546CD4">
        <w:rPr>
          <w:rFonts w:asciiTheme="minorHAnsi" w:hAnsiTheme="minorHAnsi" w:cstheme="minorHAnsi"/>
          <w:b w:val="0"/>
          <w:color w:val="000000"/>
          <w:sz w:val="22"/>
          <w:szCs w:val="22"/>
          <w:lang w:bidi="ar-SA"/>
        </w:rPr>
        <w:t>E</w:t>
      </w:r>
      <w:r w:rsidRPr="00546CD4" w:rsidR="00040412">
        <w:rPr>
          <w:rFonts w:asciiTheme="minorHAnsi" w:hAnsiTheme="minorHAnsi" w:cstheme="minorHAnsi"/>
          <w:b w:val="0"/>
          <w:color w:val="000000"/>
          <w:sz w:val="22"/>
          <w:szCs w:val="22"/>
          <w:lang w:bidi="ar-SA"/>
        </w:rPr>
        <w:t>-</w:t>
      </w:r>
      <w:r w:rsidRPr="00546CD4">
        <w:rPr>
          <w:rFonts w:asciiTheme="minorHAnsi" w:hAnsiTheme="minorHAnsi" w:cstheme="minorHAnsi"/>
          <w:b w:val="0"/>
          <w:color w:val="000000"/>
          <w:sz w:val="22"/>
          <w:szCs w:val="22"/>
          <w:lang w:bidi="ar-SA"/>
        </w:rPr>
        <w:t>mail:</w:t>
      </w:r>
      <w:r w:rsidRPr="00546CD4" w:rsidR="00817110">
        <w:rPr>
          <w:rFonts w:asciiTheme="minorHAnsi" w:hAnsiTheme="minorHAnsi" w:cstheme="minorHAnsi"/>
          <w:b w:val="0"/>
          <w:color w:val="000000"/>
          <w:sz w:val="22"/>
          <w:szCs w:val="22"/>
          <w:lang w:bidi="ar-SA"/>
        </w:rPr>
        <w:t xml:space="preserve"> </w:t>
      </w:r>
      <w:r w:rsidR="00B44E74">
        <w:rPr>
          <w:rFonts w:asciiTheme="minorHAnsi" w:hAnsiTheme="minorHAnsi" w:cstheme="minorHAnsi"/>
          <w:b w:val="0"/>
          <w:color w:val="000000"/>
          <w:sz w:val="22"/>
          <w:szCs w:val="22"/>
          <w:lang w:bidi="ar-SA"/>
        </w:rPr>
        <w:t>betharajuanusha30</w:t>
      </w:r>
      <w:r w:rsidRPr="00546CD4" w:rsidR="00817110">
        <w:rPr>
          <w:rFonts w:asciiTheme="minorHAnsi" w:hAnsiTheme="minorHAnsi" w:cstheme="minorHAnsi"/>
          <w:b w:val="0"/>
          <w:color w:val="000000"/>
          <w:sz w:val="22"/>
          <w:szCs w:val="22"/>
          <w:lang w:bidi="ar-SA"/>
        </w:rPr>
        <w:t>@gmail.com</w:t>
      </w:r>
    </w:p>
    <w:p w:rsidR="009870F1" w:rsidRPr="00546CD4" w:rsidP="00817110" w14:paraId="7C7DCFDF" w14:textId="2AEB749D">
      <w:pPr>
        <w:pStyle w:val="Title"/>
        <w:pBdr>
          <w:bottom w:val="single" w:sz="12" w:space="23" w:color="auto"/>
        </w:pBdr>
        <w:jc w:val="both"/>
        <w:rPr>
          <w:rFonts w:asciiTheme="minorHAnsi" w:hAnsiTheme="minorHAnsi" w:cstheme="minorHAnsi"/>
          <w:b w:val="0"/>
          <w:color w:val="000000"/>
          <w:sz w:val="22"/>
          <w:szCs w:val="22"/>
          <w:lang w:bidi="ar-SA"/>
        </w:rPr>
      </w:pPr>
      <w:r w:rsidRPr="00546CD4">
        <w:rPr>
          <w:rFonts w:asciiTheme="minorHAnsi" w:hAnsiTheme="minorHAnsi" w:cstheme="minorHAnsi"/>
          <w:b w:val="0"/>
          <w:color w:val="000000"/>
          <w:sz w:val="22"/>
          <w:szCs w:val="22"/>
          <w:lang w:bidi="ar-SA"/>
        </w:rPr>
        <w:t>Workday</w:t>
      </w:r>
      <w:r w:rsidRPr="00546CD4" w:rsidR="00816A2E">
        <w:rPr>
          <w:rFonts w:asciiTheme="minorHAnsi" w:hAnsiTheme="minorHAnsi" w:cstheme="minorHAnsi"/>
          <w:b w:val="0"/>
          <w:color w:val="000000"/>
          <w:sz w:val="22"/>
          <w:szCs w:val="22"/>
          <w:lang w:bidi="ar-SA"/>
        </w:rPr>
        <w:t xml:space="preserve"> H</w:t>
      </w:r>
      <w:r w:rsidR="00FF703B">
        <w:rPr>
          <w:rFonts w:asciiTheme="minorHAnsi" w:hAnsiTheme="minorHAnsi" w:cstheme="minorHAnsi"/>
          <w:b w:val="0"/>
          <w:color w:val="000000"/>
          <w:sz w:val="22"/>
          <w:szCs w:val="22"/>
          <w:lang w:bidi="ar-SA"/>
        </w:rPr>
        <w:t>CM</w:t>
      </w:r>
      <w:r w:rsidRPr="00546CD4" w:rsidR="002B4A0C">
        <w:rPr>
          <w:rFonts w:asciiTheme="minorHAnsi" w:hAnsiTheme="minorHAnsi" w:cstheme="minorHAnsi"/>
          <w:b w:val="0"/>
          <w:color w:val="000000"/>
          <w:sz w:val="22"/>
          <w:szCs w:val="22"/>
          <w:lang w:bidi="ar-SA"/>
        </w:rPr>
        <w:t xml:space="preserve"> </w:t>
      </w:r>
      <w:r w:rsidRPr="00546CD4" w:rsidR="00816A2E">
        <w:rPr>
          <w:rFonts w:asciiTheme="minorHAnsi" w:hAnsiTheme="minorHAnsi" w:cstheme="minorHAnsi"/>
          <w:b w:val="0"/>
          <w:color w:val="000000"/>
          <w:sz w:val="22"/>
          <w:szCs w:val="22"/>
          <w:lang w:bidi="ar-SA"/>
        </w:rPr>
        <w:t>Consultant</w:t>
      </w:r>
      <w:r w:rsidRPr="00546CD4" w:rsidR="009B1A0F">
        <w:rPr>
          <w:rFonts w:asciiTheme="minorHAnsi" w:hAnsiTheme="minorHAnsi" w:cstheme="minorHAnsi"/>
          <w:b w:val="0"/>
          <w:color w:val="000000"/>
          <w:sz w:val="22"/>
          <w:szCs w:val="22"/>
          <w:lang w:bidi="ar-SA"/>
        </w:rPr>
        <w:t xml:space="preserve">              </w:t>
      </w:r>
      <w:r w:rsidRPr="00546CD4" w:rsidR="00387A05">
        <w:rPr>
          <w:rFonts w:asciiTheme="minorHAnsi" w:hAnsiTheme="minorHAnsi" w:cstheme="minorHAnsi"/>
          <w:b w:val="0"/>
          <w:color w:val="000000"/>
          <w:sz w:val="22"/>
          <w:szCs w:val="22"/>
          <w:lang w:bidi="ar-SA"/>
        </w:rPr>
        <w:t xml:space="preserve">   </w:t>
      </w:r>
      <w:r w:rsidRPr="00546CD4" w:rsidR="009B1A0F">
        <w:rPr>
          <w:rFonts w:asciiTheme="minorHAnsi" w:hAnsiTheme="minorHAnsi" w:cstheme="minorHAnsi"/>
          <w:b w:val="0"/>
          <w:color w:val="000000"/>
          <w:sz w:val="22"/>
          <w:szCs w:val="22"/>
          <w:lang w:bidi="ar-SA"/>
        </w:rPr>
        <w:t xml:space="preserve">                </w:t>
      </w:r>
      <w:r w:rsidRPr="00546CD4" w:rsidR="002810A7">
        <w:rPr>
          <w:rFonts w:asciiTheme="minorHAnsi" w:hAnsiTheme="minorHAnsi" w:cstheme="minorHAnsi"/>
          <w:b w:val="0"/>
          <w:color w:val="000000"/>
          <w:sz w:val="22"/>
          <w:szCs w:val="22"/>
          <w:lang w:bidi="ar-SA"/>
        </w:rPr>
        <w:t xml:space="preserve">            </w:t>
      </w:r>
      <w:r w:rsidR="00B44E74">
        <w:rPr>
          <w:rFonts w:asciiTheme="minorHAnsi" w:hAnsiTheme="minorHAnsi" w:cstheme="minorHAnsi"/>
          <w:b w:val="0"/>
          <w:color w:val="000000"/>
          <w:sz w:val="22"/>
          <w:szCs w:val="22"/>
          <w:lang w:bidi="ar-SA"/>
        </w:rPr>
        <w:t xml:space="preserve">                   </w:t>
      </w:r>
      <w:r w:rsidRPr="00546CD4">
        <w:rPr>
          <w:rFonts w:asciiTheme="minorHAnsi" w:hAnsiTheme="minorHAnsi" w:cstheme="minorHAnsi"/>
          <w:b w:val="0"/>
          <w:color w:val="000000"/>
          <w:sz w:val="22"/>
          <w:szCs w:val="22"/>
          <w:lang w:bidi="ar-SA"/>
        </w:rPr>
        <w:t>Mobile No: +91</w:t>
      </w:r>
      <w:r w:rsidRPr="00546CD4" w:rsidR="00A83430">
        <w:rPr>
          <w:rFonts w:asciiTheme="minorHAnsi" w:hAnsiTheme="minorHAnsi" w:cstheme="minorHAnsi"/>
          <w:b w:val="0"/>
          <w:color w:val="000000"/>
          <w:sz w:val="22"/>
          <w:szCs w:val="22"/>
          <w:lang w:bidi="ar-SA"/>
        </w:rPr>
        <w:t>-</w:t>
      </w:r>
      <w:r w:rsidR="0095575F">
        <w:rPr>
          <w:rFonts w:asciiTheme="minorHAnsi" w:hAnsiTheme="minorHAnsi" w:cstheme="minorHAnsi"/>
          <w:b w:val="0"/>
          <w:color w:val="000000"/>
          <w:sz w:val="22"/>
          <w:szCs w:val="22"/>
          <w:lang w:bidi="ar-SA"/>
        </w:rPr>
        <w:t>9686326135</w:t>
      </w:r>
    </w:p>
    <w:p w:rsidR="00397A63" w:rsidRPr="00546CD4" w:rsidP="00D0592F" w14:paraId="019C8D36" w14:textId="77777777">
      <w:pPr>
        <w:pStyle w:val="Heading6"/>
        <w:spacing w:line="240" w:lineRule="auto"/>
        <w:rPr>
          <w:rFonts w:asciiTheme="minorHAnsi" w:hAnsiTheme="minorHAnsi" w:cstheme="minorHAnsi"/>
          <w:b w:val="0"/>
          <w:bCs w:val="0"/>
          <w:color w:val="000000"/>
          <w:sz w:val="22"/>
          <w:szCs w:val="22"/>
        </w:rPr>
      </w:pPr>
    </w:p>
    <w:p w:rsidR="006B7F1F" w:rsidRPr="00546CD4" w:rsidP="006B7F1F" w14:paraId="43E67028" w14:textId="77777777">
      <w:pPr>
        <w:jc w:val="both"/>
        <w:rPr>
          <w:rFonts w:asciiTheme="minorHAnsi" w:hAnsiTheme="minorHAnsi" w:cstheme="minorHAnsi"/>
          <w:b/>
          <w:bCs/>
          <w:color w:val="000000"/>
          <w:sz w:val="22"/>
          <w:szCs w:val="22"/>
        </w:rPr>
      </w:pPr>
      <w:bookmarkStart w:id="0" w:name="_Hlk133415482"/>
      <w:r w:rsidRPr="00546CD4">
        <w:rPr>
          <w:rFonts w:asciiTheme="minorHAnsi" w:hAnsiTheme="minorHAnsi" w:cstheme="minorHAnsi"/>
          <w:b/>
          <w:bCs/>
          <w:color w:val="000000"/>
          <w:sz w:val="22"/>
          <w:szCs w:val="22"/>
        </w:rPr>
        <w:t xml:space="preserve">EXECUTIVE SUMMARY: </w:t>
      </w:r>
    </w:p>
    <w:p w:rsidR="006B7F1F" w:rsidRPr="00546CD4" w:rsidP="006B7F1F" w14:paraId="7A69884B" w14:textId="226EAB1C">
      <w:pPr>
        <w:jc w:val="both"/>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Having around 5 years of Experience, which includes nearly 3 years in Workday HCM Consultant Like Supervisory Organization, </w:t>
      </w:r>
      <w:r w:rsidR="001E7CA3">
        <w:rPr>
          <w:rFonts w:asciiTheme="minorHAnsi" w:hAnsiTheme="minorHAnsi" w:cstheme="minorHAnsi"/>
          <w:color w:val="000000"/>
          <w:sz w:val="22"/>
          <w:szCs w:val="22"/>
        </w:rPr>
        <w:t xml:space="preserve">Advanced </w:t>
      </w:r>
      <w:r w:rsidRPr="00546CD4">
        <w:rPr>
          <w:rFonts w:asciiTheme="minorHAnsi" w:hAnsiTheme="minorHAnsi" w:cstheme="minorHAnsi"/>
          <w:color w:val="000000"/>
          <w:sz w:val="22"/>
          <w:szCs w:val="22"/>
        </w:rPr>
        <w:t>Compensation,</w:t>
      </w:r>
      <w:r w:rsidR="00876C79">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Business Process, Integration, Security, Reporting and Absence Management, Time Tracking modules.</w:t>
      </w:r>
    </w:p>
    <w:p w:rsidR="006B7F1F" w:rsidRPr="00546CD4" w:rsidP="006B7F1F" w14:paraId="3D9E9650" w14:textId="77777777">
      <w:pPr>
        <w:pStyle w:val="BodyText"/>
        <w:suppressAutoHyphens/>
        <w:autoSpaceDE w:val="0"/>
        <w:autoSpaceDN w:val="0"/>
        <w:spacing w:after="4" w:line="360" w:lineRule="auto"/>
        <w:rPr>
          <w:rFonts w:asciiTheme="minorHAnsi" w:hAnsiTheme="minorHAnsi" w:cstheme="minorHAnsi"/>
          <w:color w:val="000000"/>
          <w:sz w:val="22"/>
          <w:szCs w:val="22"/>
        </w:rPr>
      </w:pPr>
    </w:p>
    <w:p w:rsidR="006B7F1F" w:rsidRPr="00546CD4" w:rsidP="006B7F1F" w14:paraId="07F958A7" w14:textId="77777777">
      <w:pPr>
        <w:pStyle w:val="BodyText"/>
        <w:numPr>
          <w:ilvl w:val="0"/>
          <w:numId w:val="8"/>
        </w:numPr>
        <w:suppressAutoHyphens/>
        <w:autoSpaceDE w:val="0"/>
        <w:autoSpaceDN w:val="0"/>
        <w:spacing w:after="4" w:line="360" w:lineRule="auto"/>
        <w:ind w:left="450"/>
        <w:rPr>
          <w:rFonts w:asciiTheme="minorHAnsi" w:hAnsiTheme="minorHAnsi" w:cstheme="minorHAnsi"/>
          <w:sz w:val="22"/>
          <w:szCs w:val="22"/>
        </w:rPr>
      </w:pPr>
      <w:r w:rsidRPr="00546CD4">
        <w:rPr>
          <w:rFonts w:asciiTheme="minorHAnsi" w:hAnsiTheme="minorHAnsi" w:cstheme="minorHAnsi"/>
          <w:color w:val="000000"/>
          <w:sz w:val="22"/>
          <w:szCs w:val="22"/>
        </w:rPr>
        <w:t xml:space="preserve">Worked on various modules like Supervisory Organization, </w:t>
      </w:r>
      <w:r w:rsidRPr="00546CD4">
        <w:rPr>
          <w:rFonts w:asciiTheme="minorHAnsi" w:hAnsiTheme="minorHAnsi" w:cstheme="minorHAnsi"/>
          <w:sz w:val="22"/>
          <w:szCs w:val="22"/>
        </w:rPr>
        <w:t xml:space="preserve">Staffing Models, Job and Positions, </w:t>
      </w:r>
      <w:r w:rsidRPr="00546CD4">
        <w:rPr>
          <w:rFonts w:asciiTheme="minorHAnsi" w:hAnsiTheme="minorHAnsi" w:cstheme="minorHAnsi"/>
          <w:color w:val="000000"/>
          <w:sz w:val="22"/>
          <w:szCs w:val="22"/>
        </w:rPr>
        <w:t xml:space="preserve">Compensation grade and grade Profile, Business Process, and </w:t>
      </w:r>
      <w:r w:rsidRPr="00546CD4">
        <w:rPr>
          <w:rFonts w:asciiTheme="minorHAnsi" w:hAnsiTheme="minorHAnsi" w:cstheme="minorHAnsi"/>
          <w:sz w:val="22"/>
          <w:szCs w:val="22"/>
        </w:rPr>
        <w:t>Security Groups, Customized Report Generation</w:t>
      </w:r>
      <w:r w:rsidRPr="00546CD4">
        <w:rPr>
          <w:rFonts w:asciiTheme="minorHAnsi" w:hAnsiTheme="minorHAnsi" w:cstheme="minorHAnsi"/>
          <w:color w:val="000000"/>
          <w:sz w:val="22"/>
          <w:szCs w:val="22"/>
        </w:rPr>
        <w:t>.</w:t>
      </w:r>
    </w:p>
    <w:p w:rsidR="006B7F1F" w:rsidRPr="00546CD4" w:rsidP="006B7F1F" w14:paraId="03CAAD21"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sz w:val="22"/>
          <w:szCs w:val="22"/>
        </w:rPr>
        <w:t>Maintenace</w:t>
      </w:r>
      <w:r w:rsidRPr="00546CD4">
        <w:rPr>
          <w:rFonts w:asciiTheme="minorHAnsi" w:hAnsiTheme="minorHAnsi" w:cstheme="minorHAnsi"/>
          <w:sz w:val="22"/>
          <w:szCs w:val="22"/>
        </w:rPr>
        <w:t xml:space="preserve"> and creation of Workday Supervisory organizations, Locations, positions, Cost Centers, Cost </w:t>
      </w:r>
      <w:r w:rsidRPr="00546CD4">
        <w:rPr>
          <w:rFonts w:asciiTheme="minorHAnsi" w:hAnsiTheme="minorHAnsi" w:cstheme="minorHAnsi"/>
          <w:sz w:val="22"/>
          <w:szCs w:val="22"/>
        </w:rPr>
        <w:t>centre</w:t>
      </w:r>
      <w:r w:rsidRPr="00546CD4">
        <w:rPr>
          <w:rFonts w:asciiTheme="minorHAnsi" w:hAnsiTheme="minorHAnsi" w:cstheme="minorHAnsi"/>
          <w:sz w:val="22"/>
          <w:szCs w:val="22"/>
        </w:rPr>
        <w:t xml:space="preserve"> hierarchies.</w:t>
      </w:r>
    </w:p>
    <w:p w:rsidR="006B7F1F" w:rsidRPr="00546CD4" w:rsidP="006B7F1F" w14:paraId="11606FC8"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Configured Business processes for Workday HCM modules such as Core HR and Compensation.</w:t>
      </w:r>
    </w:p>
    <w:p w:rsidR="006B7F1F" w:rsidRPr="00546CD4" w:rsidP="006B7F1F" w14:paraId="3BAD0640" w14:textId="3429C985">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Configured Workday compensation packages which include employee's </w:t>
      </w:r>
      <w:r w:rsidRPr="00546CD4">
        <w:rPr>
          <w:rFonts w:asciiTheme="minorHAnsi" w:hAnsiTheme="minorHAnsi" w:cstheme="minorHAnsi"/>
          <w:color w:val="000000"/>
          <w:sz w:val="22"/>
          <w:szCs w:val="22"/>
        </w:rPr>
        <w:t xml:space="preserve">salary,   </w:t>
      </w:r>
      <w:r w:rsidR="00A67564">
        <w:rPr>
          <w:rFonts w:asciiTheme="minorHAnsi" w:hAnsiTheme="minorHAnsi" w:cstheme="minorHAnsi"/>
          <w:color w:val="000000"/>
          <w:sz w:val="22"/>
          <w:szCs w:val="22"/>
        </w:rPr>
        <w:t>Advaced</w:t>
      </w:r>
      <w:r w:rsidR="00A67564">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Compensation Grades, Grade Profiles, Allowances and Bonus.</w:t>
      </w:r>
    </w:p>
    <w:p w:rsidR="006B7F1F" w:rsidRPr="00546CD4" w:rsidP="006B7F1F" w14:paraId="77D5A0BC"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Developed Custom Reports of Type Advanced using Workday Report Writer to meet the business needs of consumer groups.</w:t>
      </w:r>
    </w:p>
    <w:p w:rsidR="006B7F1F" w:rsidRPr="00546CD4" w:rsidP="006B7F1F" w14:paraId="5984442E"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Good experience in creating User Based Security Groups, Job, Role, Intersection and segment-based Security Groups. </w:t>
      </w:r>
    </w:p>
    <w:p w:rsidR="006B7F1F" w:rsidRPr="00546CD4" w:rsidP="006B7F1F" w14:paraId="42388A87"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Worked with EIB process for Data loading.</w:t>
      </w:r>
    </w:p>
    <w:p w:rsidR="006B7F1F" w:rsidRPr="00546CD4" w:rsidP="006B7F1F" w14:paraId="0E273383"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HCM – Experience working with Hire, Compensation setup, Staffing and other HCM modules.</w:t>
      </w:r>
    </w:p>
    <w:p w:rsidR="006B7F1F" w:rsidRPr="00546CD4" w:rsidP="006B7F1F" w14:paraId="10EFF399"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Created and used calculated fields in reporting in HCM.</w:t>
      </w:r>
    </w:p>
    <w:p w:rsidR="006B7F1F" w:rsidRPr="00546CD4" w:rsidP="006B7F1F" w14:paraId="6060E13D"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Experience in configuration of various business processes like propose Compensation hire, change jobs and etc...</w:t>
      </w:r>
    </w:p>
    <w:p w:rsidR="006B7F1F" w:rsidP="00625D42" w14:paraId="3999F998" w14:textId="14C47E0B">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Strong Knowledge on Absence Management and Time Tracking modules.</w:t>
      </w:r>
    </w:p>
    <w:p w:rsidR="00625D42" w:rsidRPr="00546CD4" w:rsidP="00625D42" w14:paraId="706E06EC" w14:textId="77777777">
      <w:pPr>
        <w:pStyle w:val="BodyText"/>
        <w:suppressAutoHyphens/>
        <w:autoSpaceDE w:val="0"/>
        <w:autoSpaceDN w:val="0"/>
        <w:spacing w:after="4" w:line="360" w:lineRule="auto"/>
        <w:ind w:left="450"/>
        <w:rPr>
          <w:rFonts w:asciiTheme="minorHAnsi" w:hAnsiTheme="minorHAnsi" w:cstheme="minorHAnsi"/>
          <w:color w:val="000000"/>
          <w:sz w:val="22"/>
          <w:szCs w:val="22"/>
        </w:rPr>
      </w:pPr>
    </w:p>
    <w:p w:rsidR="006B7F1F" w:rsidRPr="00546CD4" w:rsidP="006B7F1F" w14:paraId="6308FD1B" w14:textId="77777777">
      <w:pPr>
        <w:pStyle w:val="ListParagraph"/>
        <w:spacing w:line="276" w:lineRule="auto"/>
        <w:ind w:left="0"/>
        <w:rPr>
          <w:rFonts w:asciiTheme="minorHAnsi" w:hAnsiTheme="minorHAnsi" w:cstheme="minorHAnsi"/>
          <w:color w:val="000000"/>
          <w:sz w:val="22"/>
          <w:szCs w:val="22"/>
        </w:rPr>
      </w:pPr>
      <w:r w:rsidRPr="00546CD4">
        <w:rPr>
          <w:rFonts w:asciiTheme="minorHAnsi" w:hAnsiTheme="minorHAnsi" w:cstheme="minorHAnsi"/>
          <w:b/>
          <w:bCs/>
          <w:color w:val="000000"/>
          <w:sz w:val="22"/>
          <w:szCs w:val="22"/>
        </w:rPr>
        <w:t>TECHNICAL EXPERTISE</w:t>
      </w:r>
      <w:r w:rsidRPr="00546CD4">
        <w:rPr>
          <w:rFonts w:asciiTheme="minorHAnsi" w:hAnsiTheme="minorHAnsi" w:cstheme="minorHAnsi"/>
          <w:color w:val="000000"/>
          <w:sz w:val="22"/>
          <w:szCs w:val="22"/>
        </w:rPr>
        <w:t>:</w:t>
      </w:r>
    </w:p>
    <w:p w:rsidR="006B7F1F" w:rsidRPr="00546CD4" w:rsidP="006B7F1F" w14:paraId="6AE2DA2F" w14:textId="77777777">
      <w:pPr>
        <w:pStyle w:val="ListParagraph"/>
        <w:spacing w:line="276" w:lineRule="auto"/>
        <w:ind w:left="0"/>
        <w:rPr>
          <w:rFonts w:asciiTheme="minorHAnsi" w:hAnsiTheme="minorHAnsi" w:cstheme="minorHAnsi"/>
          <w:color w:val="000000"/>
          <w:sz w:val="22"/>
          <w:szCs w:val="22"/>
        </w:rPr>
      </w:pPr>
      <w:r w:rsidRPr="00546CD4">
        <w:rPr>
          <w:rFonts w:asciiTheme="minorHAnsi" w:hAnsiTheme="minorHAnsi" w:cstheme="minorHAnsi"/>
          <w:color w:val="000000"/>
          <w:sz w:val="22"/>
          <w:szCs w:val="22"/>
        </w:rPr>
        <w:t>Cloud Technologies</w:t>
      </w:r>
      <w:r w:rsidRPr="00546CD4">
        <w:rPr>
          <w:rFonts w:asciiTheme="minorHAnsi" w:hAnsiTheme="minorHAnsi" w:cstheme="minorHAnsi"/>
          <w:color w:val="000000"/>
          <w:sz w:val="22"/>
          <w:szCs w:val="22"/>
        </w:rPr>
        <w:tab/>
        <w:t xml:space="preserve">: Workday Core HCM </w:t>
      </w:r>
    </w:p>
    <w:p w:rsidR="006B7F1F" w:rsidRPr="00546CD4" w:rsidP="006B7F1F" w14:paraId="1BD93410" w14:textId="77777777">
      <w:pPr>
        <w:pStyle w:val="ListParagraph"/>
        <w:spacing w:line="276" w:lineRule="auto"/>
        <w:ind w:left="0"/>
        <w:rPr>
          <w:rFonts w:asciiTheme="minorHAnsi" w:hAnsiTheme="minorHAnsi" w:cstheme="minorHAnsi"/>
          <w:color w:val="000000"/>
          <w:sz w:val="22"/>
          <w:szCs w:val="22"/>
        </w:rPr>
      </w:pPr>
      <w:r w:rsidRPr="00546CD4">
        <w:rPr>
          <w:rFonts w:asciiTheme="minorHAnsi" w:hAnsiTheme="minorHAnsi" w:cstheme="minorHAnsi"/>
          <w:color w:val="000000"/>
          <w:sz w:val="22"/>
          <w:szCs w:val="22"/>
        </w:rPr>
        <w:t>Workday</w:t>
      </w:r>
      <w:r w:rsidRPr="00546CD4">
        <w:rPr>
          <w:rFonts w:asciiTheme="minorHAnsi" w:hAnsiTheme="minorHAnsi" w:cstheme="minorHAnsi"/>
          <w:color w:val="000000"/>
          <w:sz w:val="22"/>
          <w:szCs w:val="22"/>
        </w:rPr>
        <w:tab/>
      </w:r>
      <w:r w:rsidRPr="00546CD4">
        <w:rPr>
          <w:rFonts w:asciiTheme="minorHAnsi" w:hAnsiTheme="minorHAnsi" w:cstheme="minorHAnsi"/>
          <w:color w:val="000000"/>
          <w:sz w:val="22"/>
          <w:szCs w:val="22"/>
        </w:rPr>
        <w:tab/>
        <w:t xml:space="preserve">: Core HCM, Compensation, </w:t>
      </w:r>
      <w:r w:rsidRPr="00546CD4">
        <w:rPr>
          <w:rFonts w:asciiTheme="minorHAnsi" w:hAnsiTheme="minorHAnsi" w:cstheme="minorHAnsi"/>
          <w:color w:val="000000"/>
          <w:sz w:val="22"/>
          <w:szCs w:val="22"/>
        </w:rPr>
        <w:t>Integration(</w:t>
      </w:r>
      <w:r w:rsidRPr="00546CD4">
        <w:rPr>
          <w:rFonts w:asciiTheme="minorHAnsi" w:hAnsiTheme="minorHAnsi" w:cstheme="minorHAnsi"/>
          <w:color w:val="000000"/>
          <w:sz w:val="22"/>
          <w:szCs w:val="22"/>
        </w:rPr>
        <w:t>EIB), Business Process and configurations, Security Groups &amp; Absence</w:t>
      </w:r>
    </w:p>
    <w:p w:rsidR="006B7F1F" w:rsidRPr="00546CD4" w:rsidP="006B7F1F" w14:paraId="34C73412" w14:textId="7D901680">
      <w:pPr>
        <w:pStyle w:val="ListParagraph"/>
        <w:spacing w:line="276" w:lineRule="auto"/>
        <w:ind w:left="0"/>
        <w:rPr>
          <w:rFonts w:asciiTheme="minorHAnsi" w:hAnsiTheme="minorHAnsi" w:cstheme="minorHAnsi"/>
          <w:color w:val="000000"/>
          <w:sz w:val="22"/>
          <w:szCs w:val="22"/>
          <w:lang w:val="en-IN"/>
        </w:rPr>
      </w:pPr>
      <w:r w:rsidRPr="00546CD4">
        <w:rPr>
          <w:rFonts w:asciiTheme="minorHAnsi" w:hAnsiTheme="minorHAnsi" w:cstheme="minorHAnsi"/>
          <w:color w:val="000000"/>
          <w:sz w:val="22"/>
          <w:szCs w:val="22"/>
          <w:lang w:val="en-IN"/>
        </w:rPr>
        <w:t xml:space="preserve">Operating Systems    </w:t>
      </w:r>
      <w:r w:rsidRPr="00546CD4">
        <w:rPr>
          <w:rFonts w:asciiTheme="minorHAnsi" w:hAnsiTheme="minorHAnsi" w:cstheme="minorHAnsi"/>
          <w:color w:val="000000"/>
          <w:sz w:val="22"/>
          <w:szCs w:val="22"/>
          <w:lang w:val="en-IN"/>
        </w:rPr>
        <w:t xml:space="preserve">  :</w:t>
      </w:r>
      <w:r w:rsidRPr="00546CD4">
        <w:rPr>
          <w:rFonts w:asciiTheme="minorHAnsi" w:hAnsiTheme="minorHAnsi" w:cstheme="minorHAnsi"/>
          <w:color w:val="000000"/>
          <w:sz w:val="22"/>
          <w:szCs w:val="22"/>
          <w:lang w:val="en-IN"/>
        </w:rPr>
        <w:t xml:space="preserve">  Windows and Linux</w:t>
      </w:r>
      <w:r w:rsidRPr="00546CD4" w:rsidR="00E8548C">
        <w:rPr>
          <w:rFonts w:asciiTheme="minorHAnsi" w:hAnsiTheme="minorHAnsi" w:cstheme="minorHAnsi"/>
          <w:color w:val="000000"/>
          <w:sz w:val="22"/>
          <w:szCs w:val="22"/>
          <w:lang w:val="en-IN"/>
        </w:rPr>
        <w:t xml:space="preserve"> </w:t>
      </w:r>
    </w:p>
    <w:p w:rsidR="006B7F1F" w:rsidRPr="00546CD4" w:rsidP="006B7F1F" w14:paraId="59255D32" w14:textId="2783A03C">
      <w:pPr>
        <w:pStyle w:val="ListParagraph"/>
        <w:spacing w:line="276" w:lineRule="auto"/>
        <w:ind w:left="0"/>
        <w:rPr>
          <w:rFonts w:asciiTheme="minorHAnsi" w:hAnsiTheme="minorHAnsi" w:cstheme="minorHAnsi"/>
          <w:color w:val="000000"/>
          <w:sz w:val="22"/>
          <w:szCs w:val="22"/>
          <w:lang w:val="en-IN"/>
        </w:rPr>
      </w:pPr>
      <w:r w:rsidRPr="00546CD4">
        <w:rPr>
          <w:rFonts w:asciiTheme="minorHAnsi" w:hAnsiTheme="minorHAnsi" w:cstheme="minorHAnsi"/>
          <w:color w:val="000000"/>
          <w:sz w:val="22"/>
          <w:szCs w:val="22"/>
          <w:lang w:val="en-IN"/>
        </w:rPr>
        <w:t xml:space="preserve">Languages                    </w:t>
      </w:r>
      <w:r w:rsidRPr="00546CD4">
        <w:rPr>
          <w:rFonts w:asciiTheme="minorHAnsi" w:hAnsiTheme="minorHAnsi" w:cstheme="minorHAnsi"/>
          <w:color w:val="000000"/>
          <w:sz w:val="22"/>
          <w:szCs w:val="22"/>
          <w:lang w:val="en-IN"/>
        </w:rPr>
        <w:t xml:space="preserve">  :</w:t>
      </w:r>
      <w:r w:rsidRPr="00546CD4">
        <w:rPr>
          <w:rFonts w:asciiTheme="minorHAnsi" w:hAnsiTheme="minorHAnsi" w:cstheme="minorHAnsi"/>
          <w:color w:val="000000"/>
          <w:sz w:val="22"/>
          <w:szCs w:val="22"/>
          <w:lang w:val="en-IN"/>
        </w:rPr>
        <w:t xml:space="preserve">  SQL</w:t>
      </w:r>
      <w:r w:rsidRPr="00546CD4" w:rsidR="00E8548C">
        <w:rPr>
          <w:rFonts w:asciiTheme="minorHAnsi" w:hAnsiTheme="minorHAnsi" w:cstheme="minorHAnsi"/>
          <w:color w:val="000000"/>
          <w:sz w:val="22"/>
          <w:szCs w:val="22"/>
          <w:lang w:val="en-IN"/>
        </w:rPr>
        <w:t>, SQL server</w:t>
      </w:r>
    </w:p>
    <w:p w:rsidR="006B7F1F" w:rsidRPr="00546CD4" w:rsidP="006B7F1F" w14:paraId="6F268206" w14:textId="1BBC230A">
      <w:pPr>
        <w:pStyle w:val="ListParagraph"/>
        <w:spacing w:line="276" w:lineRule="auto"/>
        <w:ind w:left="0"/>
        <w:rPr>
          <w:rFonts w:asciiTheme="minorHAnsi" w:hAnsiTheme="minorHAnsi" w:cstheme="minorHAnsi"/>
          <w:color w:val="000000"/>
          <w:sz w:val="22"/>
          <w:szCs w:val="22"/>
          <w:lang w:val="en-IN"/>
        </w:rPr>
      </w:pPr>
      <w:r w:rsidRPr="00546CD4">
        <w:rPr>
          <w:rFonts w:asciiTheme="minorHAnsi" w:hAnsiTheme="minorHAnsi" w:cstheme="minorHAnsi"/>
          <w:color w:val="000000"/>
          <w:sz w:val="22"/>
          <w:szCs w:val="22"/>
          <w:lang w:val="en-IN"/>
        </w:rPr>
        <w:t xml:space="preserve">Files                               </w:t>
      </w:r>
      <w:r w:rsidRPr="00546CD4">
        <w:rPr>
          <w:rFonts w:asciiTheme="minorHAnsi" w:hAnsiTheme="minorHAnsi" w:cstheme="minorHAnsi"/>
          <w:color w:val="000000"/>
          <w:sz w:val="22"/>
          <w:szCs w:val="22"/>
          <w:lang w:val="en-IN"/>
        </w:rPr>
        <w:t xml:space="preserve">  :</w:t>
      </w:r>
      <w:r w:rsidRPr="00546CD4">
        <w:rPr>
          <w:rFonts w:asciiTheme="minorHAnsi" w:hAnsiTheme="minorHAnsi" w:cstheme="minorHAnsi"/>
          <w:color w:val="000000"/>
          <w:sz w:val="22"/>
          <w:szCs w:val="22"/>
          <w:lang w:val="en-IN"/>
        </w:rPr>
        <w:t xml:space="preserve">  </w:t>
      </w:r>
      <w:r w:rsidRPr="00546CD4" w:rsidR="00146BFF">
        <w:rPr>
          <w:rFonts w:asciiTheme="minorHAnsi" w:hAnsiTheme="minorHAnsi" w:cstheme="minorHAnsi"/>
          <w:color w:val="000000"/>
          <w:sz w:val="22"/>
          <w:szCs w:val="22"/>
          <w:lang w:val="en-IN"/>
        </w:rPr>
        <w:t>CSV</w:t>
      </w:r>
      <w:r w:rsidRPr="00546CD4">
        <w:rPr>
          <w:rFonts w:asciiTheme="minorHAnsi" w:hAnsiTheme="minorHAnsi" w:cstheme="minorHAnsi"/>
          <w:color w:val="000000"/>
          <w:sz w:val="22"/>
          <w:szCs w:val="22"/>
          <w:lang w:val="en-IN"/>
        </w:rPr>
        <w:t>, Excel, JSON, XML and File Positional</w:t>
      </w:r>
    </w:p>
    <w:p w:rsidR="0038333E" w:rsidRPr="00546CD4" w:rsidP="0038333E" w14:paraId="04B3C41D" w14:textId="24E36D57">
      <w:pPr>
        <w:pStyle w:val="ListParagraph"/>
        <w:spacing w:line="276" w:lineRule="auto"/>
        <w:ind w:left="0"/>
        <w:rPr>
          <w:rFonts w:asciiTheme="minorHAnsi" w:hAnsiTheme="minorHAnsi" w:cstheme="minorHAnsi"/>
          <w:color w:val="000000"/>
          <w:sz w:val="22"/>
          <w:szCs w:val="22"/>
        </w:rPr>
      </w:pPr>
    </w:p>
    <w:p w:rsidR="007F782B" w:rsidRPr="00546CD4" w:rsidP="007F782B" w14:paraId="687125EA" w14:textId="7DD3E695">
      <w:pPr>
        <w:spacing w:line="276" w:lineRule="auto"/>
        <w:rPr>
          <w:rFonts w:asciiTheme="minorHAnsi" w:hAnsiTheme="minorHAnsi" w:cstheme="minorHAnsi"/>
          <w:color w:val="000000"/>
          <w:sz w:val="22"/>
          <w:szCs w:val="22"/>
          <w:lang w:val="en-IN"/>
        </w:rPr>
      </w:pPr>
      <w:r w:rsidRPr="00546CD4">
        <w:rPr>
          <w:rFonts w:asciiTheme="minorHAnsi" w:hAnsiTheme="minorHAnsi" w:cstheme="minorHAnsi"/>
          <w:b/>
          <w:bCs/>
          <w:color w:val="000000"/>
          <w:sz w:val="22"/>
          <w:szCs w:val="22"/>
        </w:rPr>
        <w:t>EDUCATIO</w:t>
      </w:r>
      <w:r w:rsidRPr="00546CD4" w:rsidR="006954B5">
        <w:rPr>
          <w:rFonts w:asciiTheme="minorHAnsi" w:hAnsiTheme="minorHAnsi" w:cstheme="minorHAnsi"/>
          <w:b/>
          <w:bCs/>
          <w:color w:val="000000"/>
          <w:sz w:val="22"/>
          <w:szCs w:val="22"/>
        </w:rPr>
        <w:t>N</w:t>
      </w:r>
      <w:r w:rsidRPr="00546CD4">
        <w:rPr>
          <w:rFonts w:asciiTheme="minorHAnsi" w:hAnsiTheme="minorHAnsi" w:cstheme="minorHAnsi"/>
          <w:color w:val="000000"/>
          <w:sz w:val="22"/>
          <w:szCs w:val="22"/>
          <w:lang w:val="en-IN"/>
        </w:rPr>
        <w:t>:</w:t>
      </w:r>
    </w:p>
    <w:p w:rsidR="007F782B" w:rsidRPr="00546CD4" w:rsidP="007F782B" w14:paraId="57C866B6" w14:textId="77777777">
      <w:pPr>
        <w:pStyle w:val="ListParagraph"/>
        <w:spacing w:line="276" w:lineRule="auto"/>
        <w:ind w:left="0"/>
        <w:rPr>
          <w:rFonts w:asciiTheme="minorHAnsi" w:hAnsiTheme="minorHAnsi" w:cstheme="minorHAnsi"/>
          <w:color w:val="000000"/>
          <w:sz w:val="22"/>
          <w:szCs w:val="22"/>
          <w:lang w:val="en-IN"/>
        </w:rPr>
      </w:pPr>
    </w:p>
    <w:p w:rsidR="007F782B" w:rsidRPr="00546CD4" w:rsidP="007F782B" w14:paraId="3E1932C1" w14:textId="6B7FF2A7">
      <w:pPr>
        <w:pStyle w:val="ListParagraph"/>
        <w:numPr>
          <w:ilvl w:val="0"/>
          <w:numId w:val="29"/>
        </w:numPr>
        <w:spacing w:line="276" w:lineRule="auto"/>
        <w:rPr>
          <w:rFonts w:asciiTheme="minorHAnsi" w:hAnsiTheme="minorHAnsi" w:cstheme="minorHAnsi"/>
          <w:color w:val="000000"/>
          <w:sz w:val="22"/>
          <w:szCs w:val="22"/>
          <w:lang w:val="en-IN"/>
        </w:rPr>
      </w:pPr>
      <w:r w:rsidRPr="00546CD4">
        <w:rPr>
          <w:rFonts w:asciiTheme="minorHAnsi" w:hAnsiTheme="minorHAnsi" w:cstheme="minorHAnsi"/>
          <w:color w:val="000000"/>
          <w:sz w:val="22"/>
          <w:szCs w:val="22"/>
          <w:lang w:val="en-IN"/>
        </w:rPr>
        <w:t>B.Tech</w:t>
      </w:r>
      <w:r w:rsidRPr="00546CD4">
        <w:rPr>
          <w:rFonts w:asciiTheme="minorHAnsi" w:hAnsiTheme="minorHAnsi" w:cstheme="minorHAnsi"/>
          <w:color w:val="000000"/>
          <w:sz w:val="22"/>
          <w:szCs w:val="22"/>
          <w:lang w:val="en-IN"/>
        </w:rPr>
        <w:t xml:space="preserve"> (Computer Science and Engineering) from JNTUA</w:t>
      </w:r>
      <w:r w:rsidRPr="00546CD4" w:rsidR="00E1750A">
        <w:rPr>
          <w:rFonts w:asciiTheme="minorHAnsi" w:hAnsiTheme="minorHAnsi" w:cstheme="minorHAnsi"/>
          <w:color w:val="000000"/>
          <w:sz w:val="22"/>
          <w:szCs w:val="22"/>
          <w:lang w:val="en-IN"/>
        </w:rPr>
        <w:t xml:space="preserve"> Anantapur</w:t>
      </w:r>
      <w:r w:rsidRPr="00546CD4">
        <w:rPr>
          <w:rFonts w:asciiTheme="minorHAnsi" w:hAnsiTheme="minorHAnsi" w:cstheme="minorHAnsi"/>
          <w:color w:val="000000"/>
          <w:sz w:val="22"/>
          <w:szCs w:val="22"/>
          <w:lang w:val="en-IN"/>
        </w:rPr>
        <w:t>.</w:t>
      </w:r>
    </w:p>
    <w:p w:rsidR="003C7399" w:rsidRPr="00546CD4" w:rsidP="0038333E" w14:paraId="774DF5FD" w14:textId="1CFF08D4">
      <w:pPr>
        <w:pStyle w:val="ListParagraph"/>
        <w:spacing w:line="276" w:lineRule="auto"/>
        <w:ind w:left="0"/>
        <w:rPr>
          <w:rFonts w:asciiTheme="minorHAnsi" w:hAnsiTheme="minorHAnsi" w:cstheme="minorHAnsi"/>
          <w:color w:val="000000"/>
          <w:sz w:val="22"/>
          <w:szCs w:val="22"/>
        </w:rPr>
      </w:pPr>
    </w:p>
    <w:p w:rsidR="003C7399" w:rsidRPr="00546CD4" w:rsidP="0038333E" w14:paraId="0D97FF17" w14:textId="07DE9BF8">
      <w:pPr>
        <w:pStyle w:val="ListParagraph"/>
        <w:spacing w:line="276" w:lineRule="auto"/>
        <w:ind w:left="0"/>
        <w:rPr>
          <w:rFonts w:asciiTheme="minorHAnsi" w:hAnsiTheme="minorHAnsi" w:cstheme="minorHAnsi"/>
          <w:b/>
          <w:bCs/>
          <w:color w:val="000000"/>
          <w:sz w:val="22"/>
          <w:szCs w:val="22"/>
        </w:rPr>
      </w:pPr>
      <w:r w:rsidRPr="00546CD4">
        <w:rPr>
          <w:rFonts w:asciiTheme="minorHAnsi" w:hAnsiTheme="minorHAnsi" w:cstheme="minorHAnsi"/>
          <w:b/>
          <w:bCs/>
          <w:color w:val="000000"/>
          <w:sz w:val="22"/>
          <w:szCs w:val="22"/>
        </w:rPr>
        <w:t>PROFESSIONAL EXPERIENCE:</w:t>
      </w:r>
    </w:p>
    <w:p w:rsidR="003C7399" w:rsidRPr="00546CD4" w:rsidP="0038333E" w14:paraId="6AD30E4C" w14:textId="77777777">
      <w:pPr>
        <w:pStyle w:val="ListParagraph"/>
        <w:spacing w:line="276" w:lineRule="auto"/>
        <w:ind w:left="0"/>
        <w:rPr>
          <w:rFonts w:asciiTheme="minorHAnsi" w:hAnsiTheme="minorHAnsi" w:cstheme="minorHAnsi"/>
          <w:color w:val="000000"/>
          <w:sz w:val="22"/>
          <w:szCs w:val="22"/>
        </w:rPr>
      </w:pPr>
    </w:p>
    <w:p w:rsidR="003C7399" w:rsidRPr="00546CD4" w:rsidP="00413BF9" w14:paraId="13C2570A" w14:textId="76C12EE6">
      <w:pPr>
        <w:pStyle w:val="ListParagraph"/>
        <w:numPr>
          <w:ilvl w:val="0"/>
          <w:numId w:val="30"/>
        </w:numPr>
        <w:spacing w:line="276" w:lineRule="auto"/>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Worked as </w:t>
      </w:r>
      <w:r w:rsidRPr="00546CD4" w:rsidR="000C6557">
        <w:rPr>
          <w:rFonts w:asciiTheme="minorHAnsi" w:hAnsiTheme="minorHAnsi" w:cstheme="minorHAnsi"/>
          <w:color w:val="000000"/>
          <w:sz w:val="22"/>
          <w:szCs w:val="22"/>
        </w:rPr>
        <w:t>a Workday HCM Consultant</w:t>
      </w:r>
      <w:r w:rsidRPr="00546CD4" w:rsidR="00D30EFA">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in </w:t>
      </w:r>
      <w:r w:rsidRPr="00546CD4" w:rsidR="00D57B0B">
        <w:rPr>
          <w:rFonts w:asciiTheme="minorHAnsi" w:hAnsiTheme="minorHAnsi" w:cstheme="minorHAnsi"/>
          <w:color w:val="000000"/>
          <w:sz w:val="22"/>
          <w:szCs w:val="22"/>
        </w:rPr>
        <w:t>ONSPEC TECHNOLOGY SOLUTIONS PVT LTD</w:t>
      </w:r>
      <w:r w:rsidRPr="00546CD4">
        <w:rPr>
          <w:rFonts w:asciiTheme="minorHAnsi" w:hAnsiTheme="minorHAnsi" w:cstheme="minorHAnsi"/>
          <w:color w:val="000000"/>
          <w:sz w:val="22"/>
          <w:szCs w:val="22"/>
        </w:rPr>
        <w:t xml:space="preserve"> from </w:t>
      </w:r>
      <w:r w:rsidRPr="00546CD4" w:rsidR="00BB6D5F">
        <w:rPr>
          <w:rFonts w:asciiTheme="minorHAnsi" w:hAnsiTheme="minorHAnsi" w:cstheme="minorHAnsi"/>
          <w:color w:val="000000"/>
          <w:sz w:val="22"/>
          <w:szCs w:val="22"/>
        </w:rPr>
        <w:t>Jul</w:t>
      </w:r>
      <w:r w:rsidRPr="00546CD4">
        <w:rPr>
          <w:rFonts w:asciiTheme="minorHAnsi" w:hAnsiTheme="minorHAnsi" w:cstheme="minorHAnsi"/>
          <w:color w:val="000000"/>
          <w:sz w:val="22"/>
          <w:szCs w:val="22"/>
        </w:rPr>
        <w:t xml:space="preserve"> </w:t>
      </w:r>
      <w:r w:rsidRPr="00546CD4" w:rsidR="00166787">
        <w:rPr>
          <w:rFonts w:asciiTheme="minorHAnsi" w:hAnsiTheme="minorHAnsi" w:cstheme="minorHAnsi"/>
          <w:color w:val="000000"/>
          <w:sz w:val="22"/>
          <w:szCs w:val="22"/>
        </w:rPr>
        <w:t>202</w:t>
      </w:r>
      <w:r w:rsidRPr="00546CD4" w:rsidR="00CB1DF2">
        <w:rPr>
          <w:rFonts w:asciiTheme="minorHAnsi" w:hAnsiTheme="minorHAnsi" w:cstheme="minorHAnsi"/>
          <w:color w:val="000000"/>
          <w:sz w:val="22"/>
          <w:szCs w:val="22"/>
        </w:rPr>
        <w:t>3</w:t>
      </w:r>
      <w:r w:rsidRPr="00546CD4">
        <w:rPr>
          <w:rFonts w:asciiTheme="minorHAnsi" w:hAnsiTheme="minorHAnsi" w:cstheme="minorHAnsi"/>
          <w:color w:val="000000"/>
          <w:sz w:val="22"/>
          <w:szCs w:val="22"/>
        </w:rPr>
        <w:t xml:space="preserve"> to </w:t>
      </w:r>
      <w:r w:rsidRPr="00546CD4" w:rsidR="00CB1DF2">
        <w:rPr>
          <w:rFonts w:asciiTheme="minorHAnsi" w:hAnsiTheme="minorHAnsi" w:cstheme="minorHAnsi"/>
          <w:color w:val="000000"/>
          <w:sz w:val="22"/>
          <w:szCs w:val="22"/>
        </w:rPr>
        <w:t>Aug</w:t>
      </w:r>
      <w:r w:rsidRPr="00546CD4">
        <w:rPr>
          <w:rFonts w:asciiTheme="minorHAnsi" w:hAnsiTheme="minorHAnsi" w:cstheme="minorHAnsi"/>
          <w:color w:val="000000"/>
          <w:sz w:val="22"/>
          <w:szCs w:val="22"/>
        </w:rPr>
        <w:t xml:space="preserve"> </w:t>
      </w:r>
      <w:r w:rsidRPr="00546CD4" w:rsidR="00166787">
        <w:rPr>
          <w:rFonts w:asciiTheme="minorHAnsi" w:hAnsiTheme="minorHAnsi" w:cstheme="minorHAnsi"/>
          <w:color w:val="000000"/>
          <w:sz w:val="22"/>
          <w:szCs w:val="22"/>
        </w:rPr>
        <w:t>202</w:t>
      </w:r>
      <w:r w:rsidRPr="00546CD4" w:rsidR="00CB1DF2">
        <w:rPr>
          <w:rFonts w:asciiTheme="minorHAnsi" w:hAnsiTheme="minorHAnsi" w:cstheme="minorHAnsi"/>
          <w:color w:val="000000"/>
          <w:sz w:val="22"/>
          <w:szCs w:val="22"/>
        </w:rPr>
        <w:t>5</w:t>
      </w:r>
      <w:r w:rsidRPr="00546CD4" w:rsidR="00166787">
        <w:rPr>
          <w:rFonts w:asciiTheme="minorHAnsi" w:hAnsiTheme="minorHAnsi" w:cstheme="minorHAnsi"/>
          <w:color w:val="000000"/>
          <w:sz w:val="22"/>
          <w:szCs w:val="22"/>
        </w:rPr>
        <w:t>.</w:t>
      </w:r>
    </w:p>
    <w:p w:rsidR="000C6557" w:rsidRPr="00546CD4" w:rsidP="00413BF9" w14:paraId="60CD0073" w14:textId="2CE27D15">
      <w:pPr>
        <w:pStyle w:val="ListParagraph"/>
        <w:numPr>
          <w:ilvl w:val="0"/>
          <w:numId w:val="30"/>
        </w:numPr>
        <w:spacing w:line="276" w:lineRule="auto"/>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Worked as Systems Engineer in Tata Consultancy </w:t>
      </w:r>
      <w:r w:rsidRPr="00546CD4">
        <w:rPr>
          <w:rFonts w:asciiTheme="minorHAnsi" w:hAnsiTheme="minorHAnsi" w:cstheme="minorHAnsi"/>
          <w:color w:val="000000"/>
          <w:sz w:val="22"/>
          <w:szCs w:val="22"/>
        </w:rPr>
        <w:t>Services(</w:t>
      </w:r>
      <w:r w:rsidRPr="00546CD4">
        <w:rPr>
          <w:rFonts w:asciiTheme="minorHAnsi" w:hAnsiTheme="minorHAnsi" w:cstheme="minorHAnsi"/>
          <w:color w:val="000000"/>
          <w:sz w:val="22"/>
          <w:szCs w:val="22"/>
        </w:rPr>
        <w:t>TCS) from Nov 2020 to Jul 2023.</w:t>
      </w:r>
    </w:p>
    <w:bookmarkEnd w:id="0"/>
    <w:p w:rsidR="00255E67" w:rsidRPr="00546CD4" w:rsidP="00255E67" w14:paraId="2D07C6FF" w14:textId="77777777">
      <w:pPr>
        <w:pStyle w:val="BodyText"/>
        <w:suppressAutoHyphens/>
        <w:autoSpaceDE w:val="0"/>
        <w:autoSpaceDN w:val="0"/>
        <w:spacing w:after="4" w:line="360" w:lineRule="auto"/>
        <w:rPr>
          <w:rFonts w:asciiTheme="minorHAnsi" w:hAnsiTheme="minorHAnsi" w:cstheme="minorHAnsi"/>
          <w:color w:val="000000"/>
          <w:sz w:val="22"/>
          <w:szCs w:val="22"/>
        </w:rPr>
      </w:pPr>
    </w:p>
    <w:p w:rsidR="00255E67" w:rsidRPr="00546CD4" w:rsidP="00255E67" w14:paraId="5FCDC899" w14:textId="02BB084A">
      <w:pPr>
        <w:pStyle w:val="BodyText"/>
        <w:suppressAutoHyphens/>
        <w:autoSpaceDE w:val="0"/>
        <w:autoSpaceDN w:val="0"/>
        <w:spacing w:after="4" w:line="360" w:lineRule="auto"/>
        <w:rPr>
          <w:rFonts w:asciiTheme="minorHAnsi" w:hAnsiTheme="minorHAnsi" w:cstheme="minorHAnsi"/>
          <w:color w:val="000000"/>
          <w:sz w:val="22"/>
          <w:szCs w:val="22"/>
        </w:rPr>
      </w:pPr>
      <w:r w:rsidRPr="00546CD4">
        <w:rPr>
          <w:rFonts w:asciiTheme="minorHAnsi" w:hAnsiTheme="minorHAnsi" w:cstheme="minorHAnsi"/>
          <w:b/>
          <w:bCs/>
          <w:color w:val="000000"/>
          <w:sz w:val="22"/>
          <w:szCs w:val="22"/>
        </w:rPr>
        <w:t>PROJECT</w:t>
      </w:r>
      <w:r w:rsidR="003B3F34">
        <w:rPr>
          <w:rFonts w:asciiTheme="minorHAnsi" w:hAnsiTheme="minorHAnsi" w:cstheme="minorHAnsi"/>
          <w:b/>
          <w:bCs/>
          <w:color w:val="000000"/>
          <w:sz w:val="22"/>
          <w:szCs w:val="22"/>
        </w:rPr>
        <w:t>#3</w:t>
      </w:r>
      <w:r w:rsidRPr="00546CD4">
        <w:rPr>
          <w:rFonts w:asciiTheme="minorHAnsi" w:hAnsiTheme="minorHAnsi" w:cstheme="minorHAnsi"/>
          <w:color w:val="000000"/>
          <w:sz w:val="22"/>
          <w:szCs w:val="22"/>
        </w:rPr>
        <w:t>:</w:t>
      </w:r>
    </w:p>
    <w:p w:rsidR="00980605" w:rsidRPr="00546CD4" w:rsidP="00255E67" w14:paraId="0AB5D25D" w14:textId="62D2C16C">
      <w:pPr>
        <w:pStyle w:val="BodyText"/>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Client       </w:t>
      </w:r>
      <w:r w:rsidRPr="00546CD4">
        <w:rPr>
          <w:rFonts w:asciiTheme="minorHAnsi" w:hAnsiTheme="minorHAnsi" w:cstheme="minorHAnsi"/>
          <w:color w:val="000000"/>
          <w:sz w:val="22"/>
          <w:szCs w:val="22"/>
        </w:rPr>
        <w:t xml:space="preserve">   </w:t>
      </w:r>
      <w:r w:rsidRPr="00546CD4" w:rsidR="0000251E">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 </w:t>
      </w:r>
      <w:r w:rsidR="00872AF3">
        <w:rPr>
          <w:rFonts w:asciiTheme="minorHAnsi" w:hAnsiTheme="minorHAnsi" w:cstheme="minorHAnsi"/>
          <w:color w:val="000000"/>
          <w:sz w:val="22"/>
          <w:szCs w:val="22"/>
        </w:rPr>
        <w:t>Modernizing Medicine, Inc</w:t>
      </w:r>
    </w:p>
    <w:p w:rsidR="00980605" w:rsidRPr="00546CD4" w:rsidP="00255E67" w14:paraId="36A7CFE7" w14:textId="10D60475">
      <w:pPr>
        <w:pStyle w:val="BodyText"/>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Role            </w:t>
      </w:r>
      <w:r w:rsidRPr="00546CD4" w:rsidR="0000251E">
        <w:rPr>
          <w:rFonts w:asciiTheme="minorHAnsi" w:hAnsiTheme="minorHAnsi" w:cstheme="minorHAnsi"/>
          <w:color w:val="000000"/>
          <w:sz w:val="22"/>
          <w:szCs w:val="22"/>
        </w:rPr>
        <w:t xml:space="preserve">   </w:t>
      </w:r>
      <w:r w:rsidRPr="00546CD4" w:rsidR="0000251E">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 </w:t>
      </w:r>
      <w:r w:rsidRPr="00546CD4" w:rsidR="00AF7668">
        <w:rPr>
          <w:rFonts w:asciiTheme="minorHAnsi" w:hAnsiTheme="minorHAnsi" w:cstheme="minorHAnsi"/>
          <w:color w:val="000000"/>
          <w:sz w:val="22"/>
          <w:szCs w:val="22"/>
        </w:rPr>
        <w:t xml:space="preserve">Workday </w:t>
      </w:r>
      <w:r w:rsidRPr="00546CD4" w:rsidR="009E13FF">
        <w:rPr>
          <w:rFonts w:asciiTheme="minorHAnsi" w:hAnsiTheme="minorHAnsi" w:cstheme="minorHAnsi"/>
          <w:color w:val="000000"/>
          <w:sz w:val="22"/>
          <w:szCs w:val="22"/>
        </w:rPr>
        <w:t xml:space="preserve">HCM </w:t>
      </w:r>
      <w:r w:rsidRPr="00546CD4" w:rsidR="00AF7668">
        <w:rPr>
          <w:rFonts w:asciiTheme="minorHAnsi" w:hAnsiTheme="minorHAnsi" w:cstheme="minorHAnsi"/>
          <w:color w:val="000000"/>
          <w:sz w:val="22"/>
          <w:szCs w:val="22"/>
        </w:rPr>
        <w:t>Consultant</w:t>
      </w:r>
    </w:p>
    <w:p w:rsidR="005B1F92" w:rsidRPr="00546CD4" w:rsidP="00980605" w14:paraId="1C98653F" w14:textId="77777777">
      <w:pPr>
        <w:pStyle w:val="ListParagraph"/>
        <w:jc w:val="both"/>
        <w:rPr>
          <w:rFonts w:asciiTheme="minorHAnsi" w:hAnsiTheme="minorHAnsi" w:cstheme="minorHAnsi"/>
          <w:iCs/>
          <w:sz w:val="22"/>
          <w:szCs w:val="22"/>
        </w:rPr>
      </w:pPr>
    </w:p>
    <w:p w:rsidR="000C0D6D" w:rsidRPr="00546CD4" w:rsidP="00B65DA2" w14:paraId="67539E0A" w14:textId="59E18756">
      <w:pPr>
        <w:jc w:val="both"/>
        <w:rPr>
          <w:rFonts w:asciiTheme="minorHAnsi" w:hAnsiTheme="minorHAnsi" w:cstheme="minorHAnsi"/>
          <w:b/>
          <w:i/>
          <w:iCs/>
          <w:sz w:val="22"/>
          <w:szCs w:val="22"/>
          <w:u w:val="single"/>
        </w:rPr>
      </w:pPr>
      <w:r w:rsidRPr="00546CD4">
        <w:rPr>
          <w:rFonts w:asciiTheme="minorHAnsi" w:hAnsiTheme="minorHAnsi" w:cstheme="minorHAnsi"/>
          <w:b/>
          <w:bCs/>
          <w:color w:val="000000"/>
          <w:sz w:val="22"/>
          <w:szCs w:val="22"/>
        </w:rPr>
        <w:t>RESPONSIBILITIES</w:t>
      </w:r>
      <w:r w:rsidRPr="00546CD4">
        <w:rPr>
          <w:rFonts w:asciiTheme="minorHAnsi" w:hAnsiTheme="minorHAnsi" w:cstheme="minorHAnsi"/>
          <w:b/>
          <w:i/>
          <w:iCs/>
          <w:sz w:val="22"/>
          <w:szCs w:val="22"/>
          <w:u w:val="single"/>
        </w:rPr>
        <w:t>:</w:t>
      </w:r>
    </w:p>
    <w:p w:rsidR="00022853" w:rsidRPr="00546CD4" w:rsidP="00B65DA2" w14:paraId="2F262D92" w14:textId="77777777">
      <w:pPr>
        <w:jc w:val="both"/>
        <w:rPr>
          <w:rFonts w:asciiTheme="minorHAnsi" w:hAnsiTheme="minorHAnsi" w:cstheme="minorHAnsi"/>
          <w:b/>
          <w:i/>
          <w:iCs/>
          <w:sz w:val="22"/>
          <w:szCs w:val="22"/>
          <w:u w:val="single"/>
        </w:rPr>
      </w:pPr>
    </w:p>
    <w:p w:rsidR="00EC0D8B" w:rsidRPr="00546CD4" w:rsidP="00EC0D8B" w14:paraId="0EFBEE9F" w14:textId="5856EB9D">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Worked on various modules like Business Process, Supervisory Organization, </w:t>
      </w:r>
      <w:r w:rsidR="008647DE">
        <w:rPr>
          <w:rFonts w:asciiTheme="minorHAnsi" w:hAnsiTheme="minorHAnsi" w:cstheme="minorHAnsi"/>
          <w:color w:val="000000"/>
          <w:sz w:val="22"/>
          <w:szCs w:val="22"/>
        </w:rPr>
        <w:t xml:space="preserve">Advanced </w:t>
      </w:r>
      <w:r w:rsidRPr="00546CD4">
        <w:rPr>
          <w:rFonts w:asciiTheme="minorHAnsi" w:hAnsiTheme="minorHAnsi" w:cstheme="minorHAnsi"/>
          <w:color w:val="000000"/>
          <w:sz w:val="22"/>
          <w:szCs w:val="22"/>
        </w:rPr>
        <w:t>Compensation Grade and Grade Profile</w:t>
      </w:r>
      <w:r w:rsidRPr="00546CD4" w:rsidR="00C940D5">
        <w:rPr>
          <w:rFonts w:asciiTheme="minorHAnsi" w:hAnsiTheme="minorHAnsi" w:cstheme="minorHAnsi"/>
          <w:color w:val="000000"/>
          <w:sz w:val="22"/>
          <w:szCs w:val="22"/>
        </w:rPr>
        <w:t xml:space="preserve">, </w:t>
      </w:r>
      <w:r w:rsidRPr="00546CD4" w:rsidR="00C940D5">
        <w:rPr>
          <w:rFonts w:asciiTheme="minorHAnsi" w:hAnsiTheme="minorHAnsi" w:cstheme="minorHAnsi"/>
          <w:color w:val="000000"/>
          <w:sz w:val="22"/>
          <w:szCs w:val="22"/>
        </w:rPr>
        <w:t xml:space="preserve">Security </w:t>
      </w:r>
      <w:r w:rsidRPr="00546CD4">
        <w:rPr>
          <w:rFonts w:asciiTheme="minorHAnsi" w:hAnsiTheme="minorHAnsi" w:cstheme="minorHAnsi"/>
          <w:color w:val="000000"/>
          <w:sz w:val="22"/>
          <w:szCs w:val="22"/>
        </w:rPr>
        <w:t xml:space="preserve"> in</w:t>
      </w:r>
      <w:r w:rsidRPr="00546CD4">
        <w:rPr>
          <w:rFonts w:asciiTheme="minorHAnsi" w:hAnsiTheme="minorHAnsi" w:cstheme="minorHAnsi"/>
          <w:color w:val="000000"/>
          <w:sz w:val="22"/>
          <w:szCs w:val="22"/>
        </w:rPr>
        <w:t xml:space="preserve"> Core HCM.</w:t>
      </w:r>
    </w:p>
    <w:p w:rsidR="00EC0D8B" w:rsidRPr="00546CD4" w:rsidP="00EC0D8B" w14:paraId="71FDF4D8" w14:textId="26EDA3DB">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Created Supervisory organizations, Location hierarchies, Region and Region hierarchies, Cost Center and Cost Center hierarchies and Custom organization types, working with staffing models like position management &amp; job management.</w:t>
      </w:r>
    </w:p>
    <w:p w:rsidR="00EC0D8B" w:rsidRPr="00546CD4" w:rsidP="00EC0D8B" w14:paraId="36A6ED51" w14:textId="61D0586C">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Involved in Created Compensation Rules (Eligibility rules), Compensation Plans, Compensation Grade and Grade profiles and Compensation Packages. </w:t>
      </w:r>
    </w:p>
    <w:p w:rsidR="00EC0D8B" w:rsidRPr="00546CD4" w:rsidP="00EC0D8B" w14:paraId="3CEB172A" w14:textId="3B25A82F">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Setup Business Process steps, such as Action, Approval, Approval Chain and Checklist, and how they work and integrate with Security Groups. Created the various types of Validation and Condition Rule for the efficient performance of Business Process framework. </w:t>
      </w:r>
    </w:p>
    <w:p w:rsidR="00EC0D8B" w:rsidRPr="00546CD4" w:rsidP="00EC0D8B" w14:paraId="21E47ED3" w14:textId="5135436F">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Configured Security Group by creating and assigning Role-Based, User-Based with Domain and business process security policies, which plays a vital role in configuring Workday. </w:t>
      </w:r>
    </w:p>
    <w:p w:rsidR="00EC0D8B" w:rsidRPr="00546CD4" w:rsidP="00EC0D8B" w14:paraId="61C98D5C" w14:textId="20F5A7AA">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Involved in setting up Eligibility Criteria and Security Groups to support Business Processes for Core HR and Compensation.</w:t>
      </w:r>
    </w:p>
    <w:p w:rsidR="00EC0D8B" w:rsidRPr="00546CD4" w:rsidP="00EC0D8B" w14:paraId="0C40F0A5" w14:textId="7048B993">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Day to day support of Workday HCM Functional areas.</w:t>
      </w:r>
    </w:p>
    <w:p w:rsidR="00EC0D8B" w:rsidRPr="00546CD4" w:rsidP="00EC0D8B" w14:paraId="325CA4D6" w14:textId="3D743E41">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Performing bulk inbound transactions using Workday Enterprise Interface Builder (EIB)</w:t>
      </w:r>
    </w:p>
    <w:p w:rsidR="00EC0D8B" w:rsidRPr="00546CD4" w:rsidP="00EC0D8B" w14:paraId="272C76BE" w14:textId="08CE004C">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Creating and maintaining Workday Custom reports like Simple and Advance </w:t>
      </w:r>
      <w:r w:rsidRPr="00546CD4">
        <w:rPr>
          <w:rFonts w:asciiTheme="minorHAnsi" w:hAnsiTheme="minorHAnsi" w:cstheme="minorHAnsi"/>
          <w:color w:val="000000"/>
          <w:sz w:val="22"/>
          <w:szCs w:val="22"/>
        </w:rPr>
        <w:t>level.</w:t>
      </w:r>
      <w:r w:rsidRPr="00546CD4" w:rsidR="00AA1C04">
        <w:rPr>
          <w:rFonts w:asciiTheme="minorHAnsi" w:hAnsiTheme="minorHAnsi" w:cstheme="minorHAnsi"/>
          <w:color w:val="000000"/>
          <w:sz w:val="22"/>
          <w:szCs w:val="22"/>
        </w:rPr>
        <w:t>s</w:t>
      </w:r>
    </w:p>
    <w:p w:rsidR="00EC0D8B" w:rsidRPr="00546CD4" w:rsidP="00EC0D8B" w14:paraId="6FD4180F" w14:textId="46D89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Creating various custom reports using Workday report writing tool for different data sources like all workers, Contingent, Active and Terminated workers and used Filters, Prompts in the reports</w:t>
      </w:r>
    </w:p>
    <w:p w:rsidR="00EC0D8B" w:rsidRPr="00546CD4" w:rsidP="00EC0D8B" w14:paraId="36ABEAC4" w14:textId="45F3748A">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Supported &amp; Worked on Compensation, Hire, Job Change.</w:t>
      </w:r>
    </w:p>
    <w:p w:rsidR="00EC0D8B" w:rsidRPr="00546CD4" w:rsidP="00EC0D8B" w14:paraId="7C5A29A8" w14:textId="74D056FA">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Worked on Validations and condition rules, Notifications, etc., in Business Processes.</w:t>
      </w:r>
    </w:p>
    <w:p w:rsidR="000F2A24" w:rsidRPr="00546CD4" w:rsidP="000F2A24" w14:paraId="30C35ACB" w14:textId="77777777">
      <w:pPr>
        <w:pStyle w:val="BodyText"/>
        <w:suppressAutoHyphens/>
        <w:autoSpaceDE w:val="0"/>
        <w:autoSpaceDN w:val="0"/>
        <w:spacing w:after="4" w:line="360" w:lineRule="auto"/>
        <w:rPr>
          <w:rFonts w:asciiTheme="minorHAnsi" w:hAnsiTheme="minorHAnsi" w:cstheme="minorHAnsi"/>
          <w:color w:val="000000"/>
          <w:sz w:val="22"/>
          <w:szCs w:val="22"/>
        </w:rPr>
      </w:pPr>
    </w:p>
    <w:p w:rsidR="000F2A24" w:rsidRPr="00546CD4" w:rsidP="000F2A24" w14:paraId="1558D302" w14:textId="77777777">
      <w:pPr>
        <w:pStyle w:val="BodyText"/>
        <w:suppressAutoHyphens/>
        <w:autoSpaceDE w:val="0"/>
        <w:autoSpaceDN w:val="0"/>
        <w:spacing w:after="4" w:line="360" w:lineRule="auto"/>
        <w:ind w:left="90"/>
        <w:rPr>
          <w:rFonts w:asciiTheme="minorHAnsi" w:hAnsiTheme="minorHAnsi" w:cstheme="minorHAnsi"/>
          <w:b/>
          <w:bCs/>
          <w:color w:val="000000"/>
          <w:sz w:val="22"/>
          <w:szCs w:val="22"/>
        </w:rPr>
      </w:pPr>
    </w:p>
    <w:p w:rsidR="000F2A24" w:rsidRPr="00546CD4" w:rsidP="000F2A24" w14:paraId="20AE436D" w14:textId="77777777">
      <w:pPr>
        <w:pStyle w:val="BodyText"/>
        <w:suppressAutoHyphens/>
        <w:autoSpaceDE w:val="0"/>
        <w:autoSpaceDN w:val="0"/>
        <w:spacing w:after="4" w:line="360" w:lineRule="auto"/>
        <w:ind w:left="90"/>
        <w:rPr>
          <w:rFonts w:asciiTheme="minorHAnsi" w:hAnsiTheme="minorHAnsi" w:cstheme="minorHAnsi"/>
          <w:b/>
          <w:bCs/>
          <w:color w:val="000000"/>
          <w:sz w:val="22"/>
          <w:szCs w:val="22"/>
        </w:rPr>
      </w:pPr>
    </w:p>
    <w:p w:rsidR="00AD7634" w:rsidP="00967CE5" w14:paraId="49C9F67B" w14:textId="77777777">
      <w:pPr>
        <w:pStyle w:val="BodyText"/>
        <w:suppressAutoHyphens/>
        <w:autoSpaceDE w:val="0"/>
        <w:autoSpaceDN w:val="0"/>
        <w:spacing w:after="4" w:line="360" w:lineRule="auto"/>
        <w:rPr>
          <w:rFonts w:asciiTheme="minorHAnsi" w:hAnsiTheme="minorHAnsi" w:cstheme="minorHAnsi"/>
          <w:b/>
          <w:bCs/>
          <w:color w:val="000000"/>
          <w:sz w:val="22"/>
          <w:szCs w:val="22"/>
        </w:rPr>
      </w:pPr>
    </w:p>
    <w:p w:rsidR="00967CE5" w:rsidRPr="00546CD4" w:rsidP="00967CE5" w14:paraId="1DA27080" w14:textId="0BD01BDF">
      <w:pPr>
        <w:pStyle w:val="BodyText"/>
        <w:suppressAutoHyphens/>
        <w:autoSpaceDE w:val="0"/>
        <w:autoSpaceDN w:val="0"/>
        <w:spacing w:after="4" w:line="360" w:lineRule="auto"/>
        <w:rPr>
          <w:rFonts w:asciiTheme="minorHAnsi" w:hAnsiTheme="minorHAnsi" w:cstheme="minorHAnsi"/>
          <w:color w:val="000000"/>
          <w:sz w:val="22"/>
          <w:szCs w:val="22"/>
        </w:rPr>
      </w:pPr>
      <w:r w:rsidRPr="00546CD4">
        <w:rPr>
          <w:rFonts w:asciiTheme="minorHAnsi" w:hAnsiTheme="minorHAnsi" w:cstheme="minorHAnsi"/>
          <w:b/>
          <w:bCs/>
          <w:color w:val="000000"/>
          <w:sz w:val="22"/>
          <w:szCs w:val="22"/>
        </w:rPr>
        <w:t>PROJECT</w:t>
      </w:r>
      <w:r>
        <w:rPr>
          <w:rFonts w:asciiTheme="minorHAnsi" w:hAnsiTheme="minorHAnsi" w:cstheme="minorHAnsi"/>
          <w:b/>
          <w:bCs/>
          <w:color w:val="000000"/>
          <w:sz w:val="22"/>
          <w:szCs w:val="22"/>
        </w:rPr>
        <w:t>#</w:t>
      </w:r>
      <w:r w:rsidR="00DC33A2">
        <w:rPr>
          <w:rFonts w:asciiTheme="minorHAnsi" w:hAnsiTheme="minorHAnsi" w:cstheme="minorHAnsi"/>
          <w:b/>
          <w:bCs/>
          <w:color w:val="000000"/>
          <w:sz w:val="22"/>
          <w:szCs w:val="22"/>
        </w:rPr>
        <w:t>2</w:t>
      </w:r>
      <w:r w:rsidRPr="00546CD4">
        <w:rPr>
          <w:rFonts w:asciiTheme="minorHAnsi" w:hAnsiTheme="minorHAnsi" w:cstheme="minorHAnsi"/>
          <w:color w:val="000000"/>
          <w:sz w:val="22"/>
          <w:szCs w:val="22"/>
        </w:rPr>
        <w:t>:</w:t>
      </w:r>
    </w:p>
    <w:p w:rsidR="00967CE5" w:rsidRPr="00546CD4" w:rsidP="00967CE5" w14:paraId="7BC29BDD" w14:textId="32AF710F">
      <w:pPr>
        <w:pStyle w:val="BodyText"/>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Client            </w:t>
      </w:r>
      <w:r w:rsidRPr="00546CD4">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 </w:t>
      </w:r>
      <w:r w:rsidRPr="00546CD4" w:rsidR="005C22E9">
        <w:rPr>
          <w:rFonts w:asciiTheme="minorHAnsi" w:hAnsiTheme="minorHAnsi" w:cstheme="minorHAnsi"/>
          <w:color w:val="000000"/>
          <w:sz w:val="22"/>
          <w:szCs w:val="22"/>
        </w:rPr>
        <w:t>Juniper Networks</w:t>
      </w:r>
    </w:p>
    <w:p w:rsidR="00967CE5" w:rsidRPr="00546CD4" w:rsidP="00967CE5" w14:paraId="73E2646B" w14:textId="77777777">
      <w:pPr>
        <w:pStyle w:val="BodyText"/>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Role               </w:t>
      </w:r>
      <w:r w:rsidRPr="00546CD4">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 Workday HCM Consultant</w:t>
      </w:r>
    </w:p>
    <w:p w:rsidR="00967CE5" w:rsidRPr="00546CD4" w:rsidP="00967CE5" w14:paraId="7F728010" w14:textId="77777777">
      <w:pPr>
        <w:pStyle w:val="ListParagraph"/>
        <w:jc w:val="both"/>
        <w:rPr>
          <w:rFonts w:asciiTheme="minorHAnsi" w:hAnsiTheme="minorHAnsi" w:cstheme="minorHAnsi"/>
          <w:iCs/>
          <w:sz w:val="22"/>
          <w:szCs w:val="22"/>
        </w:rPr>
      </w:pPr>
    </w:p>
    <w:p w:rsidR="00967CE5" w:rsidRPr="00546CD4" w:rsidP="00967CE5" w14:paraId="66A7D228" w14:textId="77777777">
      <w:pPr>
        <w:jc w:val="both"/>
        <w:rPr>
          <w:rFonts w:asciiTheme="minorHAnsi" w:hAnsiTheme="minorHAnsi" w:cstheme="minorHAnsi"/>
          <w:b/>
          <w:i/>
          <w:iCs/>
          <w:sz w:val="22"/>
          <w:szCs w:val="22"/>
          <w:u w:val="single"/>
        </w:rPr>
      </w:pPr>
      <w:r w:rsidRPr="00546CD4">
        <w:rPr>
          <w:rFonts w:asciiTheme="minorHAnsi" w:hAnsiTheme="minorHAnsi" w:cstheme="minorHAnsi"/>
          <w:b/>
          <w:bCs/>
          <w:color w:val="000000"/>
          <w:sz w:val="22"/>
          <w:szCs w:val="22"/>
        </w:rPr>
        <w:t>RESPONSIBILITIES</w:t>
      </w:r>
      <w:r w:rsidRPr="00546CD4">
        <w:rPr>
          <w:rFonts w:asciiTheme="minorHAnsi" w:hAnsiTheme="minorHAnsi" w:cstheme="minorHAnsi"/>
          <w:b/>
          <w:i/>
          <w:iCs/>
          <w:sz w:val="22"/>
          <w:szCs w:val="22"/>
          <w:u w:val="single"/>
        </w:rPr>
        <w:t>:</w:t>
      </w:r>
    </w:p>
    <w:p w:rsidR="00967CE5" w:rsidRPr="00546CD4" w:rsidP="00967CE5" w14:paraId="4F363B8C" w14:textId="77777777">
      <w:pPr>
        <w:jc w:val="both"/>
        <w:rPr>
          <w:rFonts w:asciiTheme="minorHAnsi" w:hAnsiTheme="minorHAnsi" w:cstheme="minorHAnsi"/>
          <w:b/>
          <w:i/>
          <w:iCs/>
          <w:sz w:val="22"/>
          <w:szCs w:val="22"/>
          <w:u w:val="single"/>
        </w:rPr>
      </w:pPr>
    </w:p>
    <w:p w:rsidR="00967CE5" w:rsidRPr="00546CD4" w:rsidP="00967CE5" w14:paraId="6E973CBA" w14:textId="12D16E74">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Worked on various modules like Business Process, Supervisory Organization, </w:t>
      </w:r>
      <w:r w:rsidR="00DC3A68">
        <w:rPr>
          <w:rFonts w:asciiTheme="minorHAnsi" w:hAnsiTheme="minorHAnsi" w:cstheme="minorHAnsi"/>
          <w:color w:val="000000"/>
          <w:sz w:val="22"/>
          <w:szCs w:val="22"/>
        </w:rPr>
        <w:t xml:space="preserve">Advanced </w:t>
      </w:r>
      <w:r w:rsidRPr="00546CD4">
        <w:rPr>
          <w:rFonts w:asciiTheme="minorHAnsi" w:hAnsiTheme="minorHAnsi" w:cstheme="minorHAnsi"/>
          <w:color w:val="000000"/>
          <w:sz w:val="22"/>
          <w:szCs w:val="22"/>
        </w:rPr>
        <w:t xml:space="preserve">Compensation Grade and Grade Profile, </w:t>
      </w:r>
      <w:r w:rsidRPr="00546CD4">
        <w:rPr>
          <w:rFonts w:asciiTheme="minorHAnsi" w:hAnsiTheme="minorHAnsi" w:cstheme="minorHAnsi"/>
          <w:color w:val="000000"/>
          <w:sz w:val="22"/>
          <w:szCs w:val="22"/>
        </w:rPr>
        <w:t>Security  in</w:t>
      </w:r>
      <w:r w:rsidRPr="00546CD4">
        <w:rPr>
          <w:rFonts w:asciiTheme="minorHAnsi" w:hAnsiTheme="minorHAnsi" w:cstheme="minorHAnsi"/>
          <w:color w:val="000000"/>
          <w:sz w:val="22"/>
          <w:szCs w:val="22"/>
        </w:rPr>
        <w:t xml:space="preserve"> Core HCM.</w:t>
      </w:r>
    </w:p>
    <w:p w:rsidR="00967CE5" w:rsidRPr="00546CD4" w:rsidP="00967CE5" w14:paraId="498C63A9"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Involved in Created Compensation Rules (Eligibility rules), Compensation Plans, Compensation Grade and Grade profiles and Compensation Packages. </w:t>
      </w:r>
    </w:p>
    <w:p w:rsidR="00967CE5" w:rsidRPr="00546CD4" w:rsidP="00967CE5" w14:paraId="01ED17A1"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Involved in setting up Eligibility Criteria and Security Groups to support Business Processes for Core HR and Compensation.</w:t>
      </w:r>
    </w:p>
    <w:p w:rsidR="00967CE5" w:rsidRPr="00546CD4" w:rsidP="0086465B" w14:paraId="22716927" w14:textId="4A8C155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Day to day support of Workday HCM Functional areas.</w:t>
      </w:r>
    </w:p>
    <w:p w:rsidR="00967CE5" w:rsidRPr="00546CD4" w:rsidP="00967CE5" w14:paraId="73DBBC08"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Creating and maintaining Workday Custom reports like Simple and Advance </w:t>
      </w:r>
      <w:r w:rsidRPr="00546CD4">
        <w:rPr>
          <w:rFonts w:asciiTheme="minorHAnsi" w:hAnsiTheme="minorHAnsi" w:cstheme="minorHAnsi"/>
          <w:color w:val="000000"/>
          <w:sz w:val="22"/>
          <w:szCs w:val="22"/>
        </w:rPr>
        <w:t>level.s</w:t>
      </w:r>
    </w:p>
    <w:p w:rsidR="00967CE5" w:rsidRPr="00546CD4" w:rsidP="00967CE5" w14:paraId="4FC967F5"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Creating various custom reports using Workday report writing tool for different data sources like all workers, Contingent, Active and Terminated workers and used Filters, Prompts in the reports</w:t>
      </w:r>
    </w:p>
    <w:p w:rsidR="00967CE5" w:rsidRPr="00546CD4" w:rsidP="00604320" w14:paraId="45EE9C6C" w14:textId="6C426B56">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Supported &amp; Worked on Compensation, Hire, Job Change.</w:t>
      </w:r>
    </w:p>
    <w:p w:rsidR="00967CE5" w:rsidRPr="00546CD4" w:rsidP="00967CE5" w14:paraId="6DF3C3AF" w14:textId="77777777">
      <w:pPr>
        <w:pStyle w:val="BodyText"/>
        <w:suppressAutoHyphens/>
        <w:autoSpaceDE w:val="0"/>
        <w:autoSpaceDN w:val="0"/>
        <w:spacing w:after="4" w:line="360" w:lineRule="auto"/>
        <w:ind w:left="90"/>
        <w:rPr>
          <w:rFonts w:asciiTheme="minorHAnsi" w:hAnsiTheme="minorHAnsi" w:cstheme="minorHAnsi"/>
          <w:b/>
          <w:bCs/>
          <w:color w:val="000000"/>
          <w:sz w:val="22"/>
          <w:szCs w:val="22"/>
        </w:rPr>
      </w:pPr>
    </w:p>
    <w:p w:rsidR="00967CE5" w:rsidP="000F2A24" w14:paraId="753216D2" w14:textId="77777777">
      <w:pPr>
        <w:pStyle w:val="BodyText"/>
        <w:suppressAutoHyphens/>
        <w:autoSpaceDE w:val="0"/>
        <w:autoSpaceDN w:val="0"/>
        <w:spacing w:after="4" w:line="360" w:lineRule="auto"/>
        <w:ind w:left="90"/>
        <w:rPr>
          <w:rFonts w:asciiTheme="minorHAnsi" w:hAnsiTheme="minorHAnsi" w:cstheme="minorHAnsi"/>
          <w:b/>
          <w:bCs/>
          <w:color w:val="000000"/>
          <w:sz w:val="22"/>
          <w:szCs w:val="22"/>
        </w:rPr>
      </w:pPr>
    </w:p>
    <w:p w:rsidR="000F2A24" w:rsidRPr="00546CD4" w:rsidP="000F2A24" w14:paraId="7D3E2530" w14:textId="3485343F">
      <w:pPr>
        <w:pStyle w:val="BodyText"/>
        <w:suppressAutoHyphens/>
        <w:autoSpaceDE w:val="0"/>
        <w:autoSpaceDN w:val="0"/>
        <w:spacing w:after="4" w:line="360" w:lineRule="auto"/>
        <w:ind w:left="90"/>
        <w:rPr>
          <w:rFonts w:asciiTheme="minorHAnsi" w:hAnsiTheme="minorHAnsi" w:cstheme="minorHAnsi"/>
          <w:color w:val="000000"/>
          <w:sz w:val="22"/>
          <w:szCs w:val="22"/>
        </w:rPr>
      </w:pPr>
      <w:r w:rsidRPr="00546CD4">
        <w:rPr>
          <w:rFonts w:asciiTheme="minorHAnsi" w:hAnsiTheme="minorHAnsi" w:cstheme="minorHAnsi"/>
          <w:b/>
          <w:bCs/>
          <w:color w:val="000000"/>
          <w:sz w:val="22"/>
          <w:szCs w:val="22"/>
        </w:rPr>
        <w:t>PROJECT#1</w:t>
      </w:r>
      <w:r w:rsidRPr="00546CD4">
        <w:rPr>
          <w:rFonts w:asciiTheme="minorHAnsi" w:hAnsiTheme="minorHAnsi" w:cstheme="minorHAnsi"/>
          <w:color w:val="000000"/>
          <w:sz w:val="22"/>
          <w:szCs w:val="22"/>
        </w:rPr>
        <w:t>:</w:t>
      </w:r>
    </w:p>
    <w:p w:rsidR="000F2A24" w:rsidRPr="00546CD4" w:rsidP="000F2A24" w14:paraId="42FFBDC6" w14:textId="7E289F4F">
      <w:pPr>
        <w:pStyle w:val="BodyText"/>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Project           </w:t>
      </w:r>
      <w:r w:rsidRPr="00546CD4">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 </w:t>
      </w:r>
      <w:r w:rsidRPr="00546CD4" w:rsidR="007E69F3">
        <w:rPr>
          <w:rFonts w:asciiTheme="minorHAnsi" w:hAnsiTheme="minorHAnsi" w:cstheme="minorHAnsi"/>
          <w:smallCaps/>
          <w:color w:val="000000"/>
          <w:sz w:val="22"/>
          <w:szCs w:val="22"/>
        </w:rPr>
        <w:t>DMO &amp; SEATTLE</w:t>
      </w:r>
    </w:p>
    <w:p w:rsidR="000F2A24" w:rsidRPr="00546CD4" w:rsidP="000F2A24" w14:paraId="68202A32" w14:textId="653BC210">
      <w:pPr>
        <w:pStyle w:val="BodyText"/>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Role                </w:t>
      </w:r>
      <w:r w:rsidRPr="00546CD4">
        <w:rPr>
          <w:rFonts w:asciiTheme="minorHAnsi" w:hAnsiTheme="minorHAnsi" w:cstheme="minorHAnsi"/>
          <w:color w:val="000000"/>
          <w:sz w:val="22"/>
          <w:szCs w:val="22"/>
        </w:rPr>
        <w:t xml:space="preserve">  :</w:t>
      </w:r>
      <w:r w:rsidRPr="00546CD4">
        <w:rPr>
          <w:rFonts w:asciiTheme="minorHAnsi" w:hAnsiTheme="minorHAnsi" w:cstheme="minorHAnsi"/>
          <w:color w:val="000000"/>
          <w:sz w:val="22"/>
          <w:szCs w:val="22"/>
        </w:rPr>
        <w:t xml:space="preserve"> </w:t>
      </w:r>
      <w:r w:rsidRPr="00546CD4" w:rsidR="007E69F3">
        <w:rPr>
          <w:rFonts w:asciiTheme="minorHAnsi" w:hAnsiTheme="minorHAnsi" w:cstheme="minorHAnsi"/>
          <w:color w:val="000000"/>
          <w:sz w:val="22"/>
          <w:szCs w:val="22"/>
        </w:rPr>
        <w:t xml:space="preserve">SQL </w:t>
      </w:r>
      <w:r w:rsidRPr="00546CD4" w:rsidR="00C952C2">
        <w:rPr>
          <w:rFonts w:asciiTheme="minorHAnsi" w:hAnsiTheme="minorHAnsi" w:cstheme="minorHAnsi"/>
          <w:color w:val="000000"/>
          <w:sz w:val="22"/>
          <w:szCs w:val="22"/>
        </w:rPr>
        <w:t>Support Engineer</w:t>
      </w:r>
    </w:p>
    <w:p w:rsidR="00DA2B17" w:rsidRPr="00546CD4" w:rsidP="000F2A24" w14:paraId="77D27C74" w14:textId="2A43E008">
      <w:pPr>
        <w:pStyle w:val="BodyText"/>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Ticketing </w:t>
      </w:r>
      <w:r w:rsidRPr="00546CD4">
        <w:rPr>
          <w:rFonts w:asciiTheme="minorHAnsi" w:hAnsiTheme="minorHAnsi" w:cstheme="minorHAnsi"/>
          <w:color w:val="000000"/>
          <w:sz w:val="22"/>
          <w:szCs w:val="22"/>
        </w:rPr>
        <w:t>Tool :Jira</w:t>
      </w:r>
    </w:p>
    <w:p w:rsidR="000F2A24" w:rsidRPr="00546CD4" w:rsidP="000F2A24" w14:paraId="34FFB521" w14:textId="3C10D885">
      <w:pPr>
        <w:pStyle w:val="BodyText"/>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Environment :</w:t>
      </w:r>
      <w:r w:rsidRPr="00546CD4">
        <w:rPr>
          <w:rFonts w:asciiTheme="minorHAnsi" w:hAnsiTheme="minorHAnsi" w:cstheme="minorHAnsi"/>
          <w:color w:val="000000"/>
          <w:sz w:val="22"/>
          <w:szCs w:val="22"/>
        </w:rPr>
        <w:t xml:space="preserve"> </w:t>
      </w:r>
      <w:r w:rsidRPr="00546CD4" w:rsidR="007E69F3">
        <w:rPr>
          <w:rFonts w:asciiTheme="minorHAnsi" w:hAnsiTheme="minorHAnsi" w:cstheme="minorHAnsi"/>
          <w:color w:val="000000"/>
          <w:sz w:val="22"/>
          <w:szCs w:val="22"/>
        </w:rPr>
        <w:t>SQL Developer and Toad</w:t>
      </w:r>
    </w:p>
    <w:p w:rsidR="000F2A24" w:rsidRPr="00546CD4" w:rsidP="000F2A24" w14:paraId="50D47B38" w14:textId="77777777">
      <w:pPr>
        <w:pStyle w:val="BodyText"/>
        <w:suppressAutoHyphens/>
        <w:autoSpaceDE w:val="0"/>
        <w:autoSpaceDN w:val="0"/>
        <w:spacing w:after="4" w:line="360" w:lineRule="auto"/>
        <w:rPr>
          <w:rFonts w:asciiTheme="minorHAnsi" w:hAnsiTheme="minorHAnsi" w:cstheme="minorHAnsi"/>
          <w:b/>
          <w:bCs/>
          <w:color w:val="000000"/>
          <w:sz w:val="22"/>
          <w:szCs w:val="22"/>
        </w:rPr>
      </w:pPr>
    </w:p>
    <w:p w:rsidR="000F2A24" w:rsidRPr="00546CD4" w:rsidP="000F2A24" w14:paraId="0287F115" w14:textId="77777777">
      <w:pPr>
        <w:pStyle w:val="BodyText"/>
        <w:suppressAutoHyphens/>
        <w:autoSpaceDE w:val="0"/>
        <w:autoSpaceDN w:val="0"/>
        <w:spacing w:after="4" w:line="360" w:lineRule="auto"/>
        <w:rPr>
          <w:rFonts w:asciiTheme="minorHAnsi" w:hAnsiTheme="minorHAnsi" w:cstheme="minorHAnsi"/>
          <w:b/>
          <w:bCs/>
          <w:color w:val="000000"/>
          <w:sz w:val="22"/>
          <w:szCs w:val="22"/>
        </w:rPr>
      </w:pPr>
      <w:r w:rsidRPr="00546CD4">
        <w:rPr>
          <w:rFonts w:asciiTheme="minorHAnsi" w:hAnsiTheme="minorHAnsi" w:cstheme="minorHAnsi"/>
          <w:b/>
          <w:bCs/>
          <w:color w:val="000000"/>
          <w:sz w:val="22"/>
          <w:szCs w:val="22"/>
        </w:rPr>
        <w:t>RESPONSIBILITIES:</w:t>
      </w:r>
    </w:p>
    <w:p w:rsidR="000F2A24" w:rsidRPr="00546CD4" w:rsidP="000F2A24" w14:paraId="34386F06" w14:textId="51F141A2">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Provide L2 production support for business-critical SQL-based applications</w:t>
      </w:r>
      <w:r w:rsidRPr="00546CD4">
        <w:rPr>
          <w:rFonts w:asciiTheme="minorHAnsi" w:hAnsiTheme="minorHAnsi" w:cstheme="minorHAnsi"/>
          <w:color w:val="000000"/>
          <w:sz w:val="22"/>
          <w:szCs w:val="22"/>
        </w:rPr>
        <w:t>.</w:t>
      </w:r>
    </w:p>
    <w:p w:rsidR="000F2A24" w:rsidRPr="00546CD4" w:rsidP="000F2A24" w14:paraId="2B6BA865" w14:textId="4B01E430">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Monitor database health, job failures, and long-running queries.</w:t>
      </w:r>
    </w:p>
    <w:p w:rsidR="004E162B" w:rsidRPr="00546CD4" w:rsidP="000F2A24" w14:paraId="07F547A0"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Troubleshoot and resolve performance issues and optimize queries. </w:t>
      </w:r>
    </w:p>
    <w:p w:rsidR="004E162B" w:rsidRPr="00546CD4" w:rsidP="000F2A24" w14:paraId="4083B475" w14:textId="36F1E71C">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 Handle incidents, service requests, and change tickets using </w:t>
      </w:r>
      <w:r w:rsidRPr="00546CD4" w:rsidR="00DA2B17">
        <w:rPr>
          <w:rFonts w:asciiTheme="minorHAnsi" w:hAnsiTheme="minorHAnsi" w:cstheme="minorHAnsi"/>
          <w:color w:val="000000"/>
          <w:sz w:val="22"/>
          <w:szCs w:val="22"/>
        </w:rPr>
        <w:t>Jira</w:t>
      </w:r>
      <w:r w:rsidRPr="00546CD4">
        <w:rPr>
          <w:rFonts w:asciiTheme="minorHAnsi" w:hAnsiTheme="minorHAnsi" w:cstheme="minorHAnsi"/>
          <w:color w:val="000000"/>
          <w:sz w:val="22"/>
          <w:szCs w:val="22"/>
        </w:rPr>
        <w:t xml:space="preserve">. </w:t>
      </w:r>
    </w:p>
    <w:p w:rsidR="004E162B" w:rsidRPr="00546CD4" w:rsidP="000F2A24" w14:paraId="2754528B" w14:textId="77777777">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 xml:space="preserve"> Maintain audit and compliance reports for data changes and backups. </w:t>
      </w:r>
    </w:p>
    <w:p w:rsidR="004E162B" w:rsidRPr="00546CD4" w:rsidP="000F2A24" w14:paraId="594B3B82" w14:textId="09554568">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Collaborate with development teams for bug fixes and deployments.</w:t>
      </w:r>
    </w:p>
    <w:p w:rsidR="002A6847" w:rsidRPr="00546CD4" w:rsidP="000F2A24" w14:paraId="25F844E1" w14:textId="6288EB2D">
      <w:pPr>
        <w:pStyle w:val="BodyText"/>
        <w:numPr>
          <w:ilvl w:val="0"/>
          <w:numId w:val="8"/>
        </w:numPr>
        <w:suppressAutoHyphens/>
        <w:autoSpaceDE w:val="0"/>
        <w:autoSpaceDN w:val="0"/>
        <w:spacing w:after="4" w:line="360" w:lineRule="auto"/>
        <w:ind w:left="450"/>
        <w:rPr>
          <w:rFonts w:asciiTheme="minorHAnsi" w:hAnsiTheme="minorHAnsi" w:cstheme="minorHAnsi"/>
          <w:color w:val="000000"/>
          <w:sz w:val="22"/>
          <w:szCs w:val="22"/>
        </w:rPr>
      </w:pPr>
      <w:r w:rsidRPr="00546CD4">
        <w:rPr>
          <w:rFonts w:asciiTheme="minorHAnsi" w:hAnsiTheme="minorHAnsi" w:cstheme="minorHAnsi"/>
          <w:color w:val="000000"/>
          <w:sz w:val="22"/>
          <w:szCs w:val="22"/>
        </w:rPr>
        <w:t>Responsibilities included job monitoring, data validation, ticket handling, and query optimization.</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F46AFF">
      <w:headerReference w:type="default" r:id="rId6"/>
      <w:footerReference w:type="even" r:id="rId7"/>
      <w:footerReference w:type="default" r:id="rId8"/>
      <w:headerReference w:type="first" r:id="rId9"/>
      <w:pgSz w:w="11909" w:h="16834" w:code="9"/>
      <w:pgMar w:top="547" w:right="1469" w:bottom="1138" w:left="1411" w:header="562" w:footer="461"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67A84" w14:paraId="025D06F2"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67A84" w:rsidRPr="00452243" w:rsidP="00495EA6" w14:paraId="40BCD963"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67A84" w:rsidP="00495EA6" w14:paraId="6FFDDB12" w14:textId="77777777">
    <w:pPr>
      <w:pStyle w:val="Header"/>
      <w:tabs>
        <w:tab w:val="clear" w:pos="4153"/>
        <w:tab w:val="center" w:pos="6804"/>
        <w:tab w:val="clear" w:pos="8306"/>
        <w:tab w:val="right" w:pos="15120"/>
      </w:tabs>
      <w:ind w:right="-552"/>
    </w:pPr>
    <w:r>
      <w:rPr>
        <w:b/>
        <w:sz w:val="28"/>
      </w:rPr>
      <w:fldChar w:fldCharType="begin"/>
    </w:r>
    <w:r>
      <w:rPr>
        <w:b/>
        <w:sz w:val="28"/>
      </w:rPr>
      <w:instrText xml:space="preserve"> DOCPROPERTY "Category" \* MERGEFORMAT </w:instrText>
    </w:r>
    <w:r>
      <w:rPr>
        <w:b/>
        <w:sz w:val="28"/>
      </w:rPr>
      <w:fldChar w:fldCharType="separate"/>
    </w:r>
    <w:r>
      <w:rPr>
        <w:b/>
        <w:sz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67A84" w14:paraId="34D2A57D" w14:textId="77777777">
    <w:pPr>
      <w:pStyle w:val="Header"/>
    </w:pPr>
    <w:r>
      <w:tab/>
    </w:r>
    <w:r w:rsidR="004C59A6">
      <w:fldChar w:fldCharType="begin"/>
    </w:r>
    <w:r>
      <w:instrText xml:space="preserve"> DOCPROPERTY "Category" \* MERGEFORMAT </w:instrText>
    </w:r>
    <w:r w:rsidR="004C59A6">
      <w:fldChar w:fldCharType="separate"/>
    </w:r>
    <w:r w:rsidR="004C59A6">
      <w:fldChar w:fldCharType="end"/>
    </w:r>
    <w:r>
      <w:tab/>
      <w:t xml:space="preserve">Page </w:t>
    </w:r>
    <w:r w:rsidR="004C59A6">
      <w:fldChar w:fldCharType="begin"/>
    </w:r>
    <w:r w:rsidR="009F4F5B">
      <w:instrText xml:space="preserve"> PAGE  \* MERGEFORMAT </w:instrText>
    </w:r>
    <w:r w:rsidR="004C59A6">
      <w:fldChar w:fldCharType="separate"/>
    </w:r>
    <w:r>
      <w:rPr>
        <w:noProof/>
      </w:rPr>
      <w:t>1</w:t>
    </w:r>
    <w:r w:rsidR="004C59A6">
      <w:rPr>
        <w:noProof/>
      </w:rPr>
      <w:fldChar w:fldCharType="end"/>
    </w:r>
    <w:r>
      <w:t>/</w:t>
    </w:r>
    <w:r>
      <w:fldChar w:fldCharType="begin"/>
    </w:r>
    <w:r>
      <w:instrText xml:space="preserve"> NUMPAGES  \* MERGEFORMAT </w:instrText>
    </w:r>
    <w:r>
      <w:fldChar w:fldCharType="separate"/>
    </w:r>
    <w:r>
      <w:rPr>
        <w:noProof/>
      </w:rPr>
      <w:t>1</w:t>
    </w:r>
    <w:r>
      <w:rPr>
        <w:noProof/>
      </w:rPr>
      <w:fldChar w:fldCharType="end"/>
    </w:r>
  </w:p>
  <w:p w:rsidR="00B67A84" w14:paraId="10236E80" w14:textId="77777777">
    <w:pPr>
      <w:pStyle w:val="Header"/>
    </w:pPr>
  </w:p>
  <w:p w:rsidR="00B67A84" w14:paraId="3A52DFEB" w14:textId="77777777">
    <w:pPr>
      <w:pStyle w:val="Header"/>
    </w:pPr>
    <w:r>
      <w:fldChar w:fldCharType="begin"/>
    </w:r>
    <w:r>
      <w:instrText xml:space="preserve"> TITLE  \* MERGEFORMAT </w:instrText>
    </w:r>
    <w:r>
      <w:fldChar w:fldCharType="separate"/>
    </w:r>
    <w:r>
      <w:t>Resume</w:t>
    </w:r>
    <w:r>
      <w:fldChar w:fldCharType="end"/>
    </w:r>
    <w:r>
      <w:tab/>
    </w:r>
    <w:r w:rsidR="00024538">
      <w:fldChar w:fldCharType="begin"/>
    </w:r>
    <w:r w:rsidR="00024538">
      <w:instrText xml:space="preserve"> SUBJECT  \* MERGEFORMAT </w:instrText>
    </w:r>
    <w:r w:rsidR="00024538">
      <w:fldChar w:fldCharType="separate"/>
    </w:r>
    <w:r>
      <w:t>BhupeshGahrotra</w:t>
    </w:r>
    <w:r>
      <w:t xml:space="preserve"> Resume</w:t>
    </w:r>
    <w:r w:rsidR="00024538">
      <w:fldChar w:fldCharType="end"/>
    </w:r>
    <w:r>
      <w:tab/>
    </w:r>
    <w:r>
      <w:t>Version :</w:t>
    </w:r>
    <w:r>
      <w:fldChar w:fldCharType="begin"/>
    </w:r>
    <w:r>
      <w:instrText xml:space="preserve"> DOCPROPERTY "Version"  \* MERGEFORMAT </w:instrText>
    </w:r>
    <w:r>
      <w:fldChar w:fldCharType="separate"/>
    </w:r>
    <w:r>
      <w:t>??</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Symbol" w:hAnsi="Symbol"/>
        <w:color w:val="auto"/>
      </w:rPr>
    </w:lvl>
  </w:abstractNum>
  <w:abstractNum w:abstractNumId="1">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2">
    <w:nsid w:val="0000000A"/>
    <w:multiLevelType w:val="singleLevel"/>
    <w:tmpl w:val="0000000A"/>
    <w:name w:val="WW8Num10"/>
    <w:lvl w:ilvl="0">
      <w:start w:val="1"/>
      <w:numFmt w:val="bullet"/>
      <w:lvlText w:val=""/>
      <w:lvlJc w:val="left"/>
      <w:pPr>
        <w:tabs>
          <w:tab w:val="num" w:pos="0"/>
        </w:tabs>
        <w:ind w:left="644" w:hanging="360"/>
      </w:pPr>
      <w:rPr>
        <w:rFonts w:ascii="Symbol" w:hAnsi="Symbol" w:cs="Symbol"/>
      </w:rPr>
    </w:lvl>
  </w:abstractNum>
  <w:abstractNum w:abstractNumId="3">
    <w:nsid w:val="05AF3FC8"/>
    <w:multiLevelType w:val="hybridMultilevel"/>
    <w:tmpl w:val="42E836AA"/>
    <w:lvl w:ilvl="0">
      <w:start w:val="1"/>
      <w:numFmt w:val="decimal"/>
      <w:lvlText w:val="%1."/>
      <w:lvlJc w:val="left"/>
      <w:pPr>
        <w:ind w:left="720" w:hanging="360"/>
      </w:pPr>
      <w:rPr>
        <w:rFonts w:eastAsia="Times New Roman" w:asciiTheme="majorHAnsi" w:hAnsiTheme="majorHAnsi" w:cstheme="minorHAnsi"/>
        <w:b/>
        <w:bCs/>
        <w:color w:val="auto"/>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61B781E"/>
    <w:multiLevelType w:val="hybridMultilevel"/>
    <w:tmpl w:val="F4F028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DB2195D"/>
    <w:multiLevelType w:val="hybridMultilevel"/>
    <w:tmpl w:val="82D8167E"/>
    <w:lvl w:ilvl="0">
      <w:start w:val="1"/>
      <w:numFmt w:val="decimal"/>
      <w:lvlText w:val="%1."/>
      <w:lvlJc w:val="left"/>
      <w:pPr>
        <w:ind w:left="540" w:hanging="360"/>
      </w:pPr>
      <w:rPr>
        <w:rFonts w:ascii="Century Gothic" w:hAnsi="Century Gothic" w:cs="Times New Roman" w:hint="default"/>
        <w:sz w:val="20"/>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6">
    <w:nsid w:val="1A2A672B"/>
    <w:multiLevelType w:val="hybridMultilevel"/>
    <w:tmpl w:val="32B6BC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EE55E13"/>
    <w:multiLevelType w:val="hybridMultilevel"/>
    <w:tmpl w:val="76F053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00A5396"/>
    <w:multiLevelType w:val="hybridMultilevel"/>
    <w:tmpl w:val="F49E167A"/>
    <w:lvl w:ilvl="0">
      <w:start w:val="1"/>
      <w:numFmt w:val="bullet"/>
      <w:lvlText w:val=""/>
      <w:lvlJc w:val="left"/>
      <w:pPr>
        <w:ind w:left="720" w:hanging="360"/>
      </w:pPr>
      <w:rPr>
        <w:rFonts w:ascii="Wingdings" w:hAnsi="Wingdings" w:hint="default"/>
        <w:b/>
        <w:bCs/>
        <w:color w:val="auto"/>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25ED2E69"/>
    <w:multiLevelType w:val="multilevel"/>
    <w:tmpl w:val="505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7961E0"/>
    <w:multiLevelType w:val="hybridMultilevel"/>
    <w:tmpl w:val="160AFE2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2DE86930"/>
    <w:multiLevelType w:val="hybridMultilevel"/>
    <w:tmpl w:val="8B90AA0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35360800"/>
    <w:multiLevelType w:val="hybridMultilevel"/>
    <w:tmpl w:val="803C179E"/>
    <w:lvl w:ilvl="0">
      <w:start w:val="1"/>
      <w:numFmt w:val="decimal"/>
      <w:lvlText w:val="%1."/>
      <w:lvlJc w:val="left"/>
      <w:pPr>
        <w:ind w:left="720" w:hanging="360"/>
      </w:pPr>
      <w:rPr>
        <w:rFonts w:hint="default"/>
        <w:b/>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9604A3"/>
    <w:multiLevelType w:val="hybridMultilevel"/>
    <w:tmpl w:val="391E8BFC"/>
    <w:lvl w:ilvl="0">
      <w:start w:val="1"/>
      <w:numFmt w:val="bullet"/>
      <w:lvlText w:val=""/>
      <w:lvlJc w:val="left"/>
      <w:pPr>
        <w:ind w:left="720" w:hanging="360"/>
      </w:pPr>
      <w:rPr>
        <w:rFonts w:ascii="Wingdings" w:hAnsi="Wingdings" w:hint="default"/>
        <w:b/>
        <w:bCs/>
        <w:color w:val="auto"/>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0937868"/>
    <w:multiLevelType w:val="hybridMultilevel"/>
    <w:tmpl w:val="1B3ACD2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435F6253"/>
    <w:multiLevelType w:val="hybridMultilevel"/>
    <w:tmpl w:val="87D210DE"/>
    <w:lvl w:ilvl="0">
      <w:start w:val="1"/>
      <w:numFmt w:val="bullet"/>
      <w:lvlText w:val=""/>
      <w:lvlJc w:val="left"/>
      <w:pPr>
        <w:ind w:left="720" w:hanging="360"/>
      </w:pPr>
      <w:rPr>
        <w:rFonts w:ascii="Wingdings" w:hAnsi="Wingdings" w:hint="default"/>
        <w:b/>
        <w:bCs/>
        <w:color w:val="auto"/>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4663CD0"/>
    <w:multiLevelType w:val="hybridMultilevel"/>
    <w:tmpl w:val="C7303938"/>
    <w:lvl w:ilvl="0">
      <w:start w:val="1"/>
      <w:numFmt w:val="bullet"/>
      <w:lvlText w:val=""/>
      <w:lvlJc w:val="left"/>
      <w:pPr>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454C29F2"/>
    <w:multiLevelType w:val="hybridMultilevel"/>
    <w:tmpl w:val="BF7465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700153E"/>
    <w:multiLevelType w:val="hybridMultilevel"/>
    <w:tmpl w:val="2F6832B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9">
    <w:nsid w:val="49E93C23"/>
    <w:multiLevelType w:val="hybridMultilevel"/>
    <w:tmpl w:val="50C8840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C5B0853"/>
    <w:multiLevelType w:val="hybridMultilevel"/>
    <w:tmpl w:val="25767802"/>
    <w:lvl w:ilvl="0">
      <w:start w:val="1"/>
      <w:numFmt w:val="bullet"/>
      <w:lvlText w:val=""/>
      <w:lvlJc w:val="left"/>
      <w:pPr>
        <w:tabs>
          <w:tab w:val="num" w:pos="720"/>
        </w:tabs>
        <w:ind w:left="720" w:hanging="360"/>
      </w:pPr>
      <w:rPr>
        <w:rFonts w:ascii="Wingdings" w:hAnsi="Wingdings" w:hint="default"/>
        <w:b/>
        <w:bCs/>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4F1B042C"/>
    <w:multiLevelType w:val="hybridMultilevel"/>
    <w:tmpl w:val="61FA27F6"/>
    <w:lvl w:ilvl="0">
      <w:start w:val="1"/>
      <w:numFmt w:val="bullet"/>
      <w:lvlText w:val=""/>
      <w:lvlJc w:val="left"/>
      <w:pPr>
        <w:ind w:left="720" w:hanging="360"/>
      </w:pPr>
      <w:rPr>
        <w:rFonts w:ascii="Wingdings" w:hAnsi="Wingdings" w:hint="default"/>
        <w:b/>
        <w:bCs/>
        <w:color w:val="auto"/>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4FBC33F1"/>
    <w:multiLevelType w:val="hybridMultilevel"/>
    <w:tmpl w:val="E8187136"/>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5E6C1B17"/>
    <w:multiLevelType w:val="hybridMultilevel"/>
    <w:tmpl w:val="F7088DFC"/>
    <w:lvl w:ilvl="0">
      <w:start w:val="1"/>
      <w:numFmt w:val="bullet"/>
      <w:lvlText w:val=""/>
      <w:lvlJc w:val="left"/>
      <w:pPr>
        <w:ind w:left="1440" w:hanging="360"/>
      </w:pPr>
      <w:rPr>
        <w:rFonts w:ascii="Wingdings" w:hAnsi="Wingdings" w:hint="default"/>
        <w:b/>
        <w:bCs/>
        <w:color w:val="auto"/>
        <w:sz w:val="20"/>
        <w:szCs w:val="2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4">
    <w:nsid w:val="5F451369"/>
    <w:multiLevelType w:val="hybridMultilevel"/>
    <w:tmpl w:val="C6FC31C4"/>
    <w:lvl w:ilvl="0">
      <w:start w:val="1"/>
      <w:numFmt w:val="bullet"/>
      <w:lvlText w:val=""/>
      <w:lvlJc w:val="left"/>
      <w:pPr>
        <w:ind w:left="1440" w:hanging="360"/>
      </w:pPr>
      <w:rPr>
        <w:rFonts w:ascii="Wingdings" w:hAnsi="Wingdings" w:hint="default"/>
        <w:b/>
        <w:bCs/>
        <w:color w:val="auto"/>
        <w:sz w:val="20"/>
        <w:szCs w:val="20"/>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5">
    <w:nsid w:val="66CB3DA4"/>
    <w:multiLevelType w:val="hybridMultilevel"/>
    <w:tmpl w:val="E162F75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8B83A81"/>
    <w:multiLevelType w:val="hybridMultilevel"/>
    <w:tmpl w:val="3A88E314"/>
    <w:lvl w:ilvl="0">
      <w:start w:val="1"/>
      <w:numFmt w:val="bullet"/>
      <w:lvlText w:val=""/>
      <w:lvlJc w:val="left"/>
      <w:pPr>
        <w:tabs>
          <w:tab w:val="num" w:pos="720"/>
        </w:tabs>
        <w:ind w:left="720" w:hanging="360"/>
      </w:pPr>
      <w:rPr>
        <w:rFonts w:ascii="Wingdings" w:hAnsi="Wingdings" w:hint="default"/>
        <w:b/>
        <w:bCs/>
        <w:color w:val="auto"/>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nsid w:val="6ED9535D"/>
    <w:multiLevelType w:val="multilevel"/>
    <w:tmpl w:val="E0C453EE"/>
    <w:lvl w:ilvl="0">
      <w:start w:val="1"/>
      <w:numFmt w:val="bullet"/>
      <w:lvlText w:val="●"/>
      <w:lvlJc w:val="left"/>
      <w:pPr>
        <w:ind w:left="360" w:hanging="360"/>
      </w:pPr>
      <w:rPr>
        <w:rFonts w:ascii="Noto Sans Symbols" w:eastAsia="Noto Sans Symbols" w:hAnsi="Noto Sans Symbols" w:cs="Noto Sans Symbols"/>
        <w:sz w:val="22"/>
        <w:szCs w:val="22"/>
      </w:rPr>
    </w:lvl>
    <w:lvl w:ilvl="1">
      <w:start w:val="0"/>
      <w:numFmt w:val="bullet"/>
      <w:lvlText w:val="•"/>
      <w:lvlJc w:val="left"/>
      <w:pPr>
        <w:ind w:left="450" w:hanging="360"/>
      </w:pPr>
      <w:rPr>
        <w:rFonts w:ascii="Verdana" w:eastAsia="Verdana" w:hAnsi="Verdana" w:cs="Verdana"/>
        <w:color w:val="000000"/>
        <w:sz w:val="18"/>
        <w:szCs w:val="18"/>
      </w:rPr>
    </w:lvl>
    <w:lvl w:ilvl="2">
      <w:start w:val="1"/>
      <w:numFmt w:val="bullet"/>
      <w:lvlText w:val="▪"/>
      <w:lvlJc w:val="left"/>
      <w:pPr>
        <w:ind w:left="1170" w:hanging="360"/>
      </w:pPr>
      <w:rPr>
        <w:rFonts w:ascii="Noto Sans Symbols" w:eastAsia="Noto Sans Symbols" w:hAnsi="Noto Sans Symbols" w:cs="Noto Sans Symbols"/>
      </w:rPr>
    </w:lvl>
    <w:lvl w:ilvl="3">
      <w:start w:val="1"/>
      <w:numFmt w:val="bullet"/>
      <w:lvlText w:val="●"/>
      <w:lvlJc w:val="left"/>
      <w:pPr>
        <w:ind w:left="1890" w:hanging="360"/>
      </w:pPr>
      <w:rPr>
        <w:rFonts w:ascii="Noto Sans Symbols" w:eastAsia="Noto Sans Symbols" w:hAnsi="Noto Sans Symbols" w:cs="Noto Sans Symbols"/>
      </w:rPr>
    </w:lvl>
    <w:lvl w:ilvl="4">
      <w:start w:val="1"/>
      <w:numFmt w:val="bullet"/>
      <w:lvlText w:val="o"/>
      <w:lvlJc w:val="left"/>
      <w:pPr>
        <w:ind w:left="2610" w:hanging="360"/>
      </w:pPr>
      <w:rPr>
        <w:rFonts w:ascii="Courier New" w:eastAsia="Courier New" w:hAnsi="Courier New" w:cs="Courier New"/>
      </w:rPr>
    </w:lvl>
    <w:lvl w:ilvl="5">
      <w:start w:val="1"/>
      <w:numFmt w:val="bullet"/>
      <w:lvlText w:val="▪"/>
      <w:lvlJc w:val="left"/>
      <w:pPr>
        <w:ind w:left="3330" w:hanging="360"/>
      </w:pPr>
      <w:rPr>
        <w:rFonts w:ascii="Noto Sans Symbols" w:eastAsia="Noto Sans Symbols" w:hAnsi="Noto Sans Symbols" w:cs="Noto Sans Symbols"/>
      </w:rPr>
    </w:lvl>
    <w:lvl w:ilvl="6">
      <w:start w:val="1"/>
      <w:numFmt w:val="bullet"/>
      <w:lvlText w:val="●"/>
      <w:lvlJc w:val="left"/>
      <w:pPr>
        <w:ind w:left="4050" w:hanging="360"/>
      </w:pPr>
      <w:rPr>
        <w:rFonts w:ascii="Noto Sans Symbols" w:eastAsia="Noto Sans Symbols" w:hAnsi="Noto Sans Symbols" w:cs="Noto Sans Symbols"/>
      </w:rPr>
    </w:lvl>
    <w:lvl w:ilvl="7">
      <w:start w:val="1"/>
      <w:numFmt w:val="bullet"/>
      <w:lvlText w:val="o"/>
      <w:lvlJc w:val="left"/>
      <w:pPr>
        <w:ind w:left="4770" w:hanging="360"/>
      </w:pPr>
      <w:rPr>
        <w:rFonts w:ascii="Courier New" w:eastAsia="Courier New" w:hAnsi="Courier New" w:cs="Courier New"/>
      </w:rPr>
    </w:lvl>
    <w:lvl w:ilvl="8">
      <w:start w:val="1"/>
      <w:numFmt w:val="bullet"/>
      <w:lvlText w:val="▪"/>
      <w:lvlJc w:val="left"/>
      <w:pPr>
        <w:ind w:left="5490" w:hanging="360"/>
      </w:pPr>
      <w:rPr>
        <w:rFonts w:ascii="Noto Sans Symbols" w:eastAsia="Noto Sans Symbols" w:hAnsi="Noto Sans Symbols" w:cs="Noto Sans Symbols"/>
      </w:rPr>
    </w:lvl>
  </w:abstractNum>
  <w:abstractNum w:abstractNumId="28">
    <w:nsid w:val="6F236F4A"/>
    <w:multiLevelType w:val="hybridMultilevel"/>
    <w:tmpl w:val="2BE08AA6"/>
    <w:lvl w:ilvl="0">
      <w:start w:val="1"/>
      <w:numFmt w:val="decimal"/>
      <w:lvlText w:val="%1."/>
      <w:lvlJc w:val="left"/>
      <w:pPr>
        <w:ind w:left="720" w:hanging="360"/>
      </w:pPr>
      <w:rPr>
        <w:rFonts w:hint="default"/>
        <w:b/>
        <w:i w:val="0"/>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22D0874"/>
    <w:multiLevelType w:val="hybridMultilevel"/>
    <w:tmpl w:val="0D802400"/>
    <w:lvl w:ilvl="0">
      <w:start w:val="1"/>
      <w:numFmt w:val="bullet"/>
      <w:lvlText w:val=""/>
      <w:lvlJc w:val="left"/>
      <w:pPr>
        <w:tabs>
          <w:tab w:val="num" w:pos="720"/>
        </w:tabs>
        <w:ind w:left="720" w:hanging="360"/>
      </w:pPr>
      <w:rPr>
        <w:rFonts w:ascii="Wingdings" w:hAnsi="Wingdings" w:hint="default"/>
        <w:b/>
        <w:bCs/>
        <w:color w:val="auto"/>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nsid w:val="7AC66325"/>
    <w:multiLevelType w:val="multilevel"/>
    <w:tmpl w:val="BBE49A0C"/>
    <w:lvl w:ilvl="0">
      <w:start w:val="1"/>
      <w:numFmt w:val="bullet"/>
      <w:lvlText w:val="•"/>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31">
    <w:nsid w:val="7DA02F84"/>
    <w:multiLevelType w:val="hybridMultilevel"/>
    <w:tmpl w:val="A754C5EE"/>
    <w:lvl w:ilvl="0">
      <w:start w:val="1"/>
      <w:numFmt w:val="bullet"/>
      <w:lvlText w:val=""/>
      <w:lvlJc w:val="left"/>
      <w:pPr>
        <w:tabs>
          <w:tab w:val="num" w:pos="645"/>
        </w:tabs>
        <w:ind w:left="645"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31"/>
  </w:num>
  <w:num w:numId="3">
    <w:abstractNumId w:val="25"/>
  </w:num>
  <w:num w:numId="4">
    <w:abstractNumId w:val="3"/>
  </w:num>
  <w:num w:numId="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23"/>
  </w:num>
  <w:num w:numId="8">
    <w:abstractNumId w:val="11"/>
  </w:num>
  <w:num w:numId="9">
    <w:abstractNumId w:val="10"/>
  </w:num>
  <w:num w:numId="10">
    <w:abstractNumId w:val="29"/>
  </w:num>
  <w:num w:numId="11">
    <w:abstractNumId w:val="13"/>
  </w:num>
  <w:num w:numId="12">
    <w:abstractNumId w:val="26"/>
  </w:num>
  <w:num w:numId="13">
    <w:abstractNumId w:val="20"/>
  </w:num>
  <w:num w:numId="14">
    <w:abstractNumId w:val="19"/>
  </w:num>
  <w:num w:numId="15">
    <w:abstractNumId w:val="16"/>
  </w:num>
  <w:num w:numId="16">
    <w:abstractNumId w:val="18"/>
  </w:num>
  <w:num w:numId="17">
    <w:abstractNumId w:val="8"/>
  </w:num>
  <w:num w:numId="18">
    <w:abstractNumId w:val="9"/>
  </w:num>
  <w:num w:numId="19">
    <w:abstractNumId w:val="14"/>
  </w:num>
  <w:num w:numId="20">
    <w:abstractNumId w:val="5"/>
  </w:num>
  <w:num w:numId="21">
    <w:abstractNumId w:val="12"/>
  </w:num>
  <w:num w:numId="22">
    <w:abstractNumId w:val="21"/>
  </w:num>
  <w:num w:numId="23">
    <w:abstractNumId w:val="15"/>
  </w:num>
  <w:num w:numId="24">
    <w:abstractNumId w:val="28"/>
  </w:num>
  <w:num w:numId="25">
    <w:abstractNumId w:val="17"/>
  </w:num>
  <w:num w:numId="26">
    <w:abstractNumId w:val="7"/>
  </w:num>
  <w:num w:numId="27">
    <w:abstractNumId w:val="27"/>
  </w:num>
  <w:num w:numId="28">
    <w:abstractNumId w:val="4"/>
  </w:num>
  <w:num w:numId="29">
    <w:abstractNumId w:val="30"/>
  </w:num>
  <w:num w:numId="30">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0F1"/>
    <w:rsid w:val="0000011F"/>
    <w:rsid w:val="00001E09"/>
    <w:rsid w:val="000023AF"/>
    <w:rsid w:val="0000251E"/>
    <w:rsid w:val="00002650"/>
    <w:rsid w:val="000037D1"/>
    <w:rsid w:val="00004326"/>
    <w:rsid w:val="00006527"/>
    <w:rsid w:val="00006708"/>
    <w:rsid w:val="00006AF0"/>
    <w:rsid w:val="00006D94"/>
    <w:rsid w:val="00010B3E"/>
    <w:rsid w:val="0001102C"/>
    <w:rsid w:val="000163B2"/>
    <w:rsid w:val="00017B35"/>
    <w:rsid w:val="00021718"/>
    <w:rsid w:val="00022853"/>
    <w:rsid w:val="00022F87"/>
    <w:rsid w:val="000232AF"/>
    <w:rsid w:val="00024116"/>
    <w:rsid w:val="00024538"/>
    <w:rsid w:val="000269DC"/>
    <w:rsid w:val="00026AC9"/>
    <w:rsid w:val="00027E91"/>
    <w:rsid w:val="000301C7"/>
    <w:rsid w:val="000319A3"/>
    <w:rsid w:val="000322E4"/>
    <w:rsid w:val="00040412"/>
    <w:rsid w:val="00045AD9"/>
    <w:rsid w:val="00046770"/>
    <w:rsid w:val="00050898"/>
    <w:rsid w:val="0005117E"/>
    <w:rsid w:val="00051269"/>
    <w:rsid w:val="00051F21"/>
    <w:rsid w:val="00052E5E"/>
    <w:rsid w:val="00063576"/>
    <w:rsid w:val="0006517C"/>
    <w:rsid w:val="00065CAD"/>
    <w:rsid w:val="000668CC"/>
    <w:rsid w:val="00072FE1"/>
    <w:rsid w:val="000733F4"/>
    <w:rsid w:val="00073AB2"/>
    <w:rsid w:val="00073DFD"/>
    <w:rsid w:val="00076A9A"/>
    <w:rsid w:val="00076BD9"/>
    <w:rsid w:val="00077346"/>
    <w:rsid w:val="00080118"/>
    <w:rsid w:val="0008464A"/>
    <w:rsid w:val="00084875"/>
    <w:rsid w:val="00087336"/>
    <w:rsid w:val="00091231"/>
    <w:rsid w:val="000965DA"/>
    <w:rsid w:val="000A21BF"/>
    <w:rsid w:val="000A29F2"/>
    <w:rsid w:val="000A63E2"/>
    <w:rsid w:val="000A749D"/>
    <w:rsid w:val="000B051B"/>
    <w:rsid w:val="000B0AC3"/>
    <w:rsid w:val="000B136B"/>
    <w:rsid w:val="000B2ACF"/>
    <w:rsid w:val="000B39CD"/>
    <w:rsid w:val="000B584C"/>
    <w:rsid w:val="000B70B5"/>
    <w:rsid w:val="000B7AB2"/>
    <w:rsid w:val="000C0BAC"/>
    <w:rsid w:val="000C0D6D"/>
    <w:rsid w:val="000C10AD"/>
    <w:rsid w:val="000C11F9"/>
    <w:rsid w:val="000C40CA"/>
    <w:rsid w:val="000C461C"/>
    <w:rsid w:val="000C5678"/>
    <w:rsid w:val="000C6557"/>
    <w:rsid w:val="000C6B35"/>
    <w:rsid w:val="000D1C1C"/>
    <w:rsid w:val="000D2AEB"/>
    <w:rsid w:val="000D5F6B"/>
    <w:rsid w:val="000E2E93"/>
    <w:rsid w:val="000E6C61"/>
    <w:rsid w:val="000E6C72"/>
    <w:rsid w:val="000F00EC"/>
    <w:rsid w:val="000F1047"/>
    <w:rsid w:val="000F157C"/>
    <w:rsid w:val="000F1E20"/>
    <w:rsid w:val="000F231D"/>
    <w:rsid w:val="000F2A24"/>
    <w:rsid w:val="000F2AC1"/>
    <w:rsid w:val="000F5477"/>
    <w:rsid w:val="000F547F"/>
    <w:rsid w:val="000F62C8"/>
    <w:rsid w:val="000F6D42"/>
    <w:rsid w:val="001045BC"/>
    <w:rsid w:val="001062A8"/>
    <w:rsid w:val="00106488"/>
    <w:rsid w:val="001106F1"/>
    <w:rsid w:val="00111A4C"/>
    <w:rsid w:val="00112A41"/>
    <w:rsid w:val="00113F6E"/>
    <w:rsid w:val="00114110"/>
    <w:rsid w:val="00114D03"/>
    <w:rsid w:val="00120464"/>
    <w:rsid w:val="00123DE3"/>
    <w:rsid w:val="00123E8B"/>
    <w:rsid w:val="00124783"/>
    <w:rsid w:val="00126FCE"/>
    <w:rsid w:val="0013220A"/>
    <w:rsid w:val="00145140"/>
    <w:rsid w:val="00145579"/>
    <w:rsid w:val="0014687F"/>
    <w:rsid w:val="00146BFF"/>
    <w:rsid w:val="001507FD"/>
    <w:rsid w:val="001546AC"/>
    <w:rsid w:val="00155237"/>
    <w:rsid w:val="00156C7D"/>
    <w:rsid w:val="001577C2"/>
    <w:rsid w:val="0016195B"/>
    <w:rsid w:val="00162F84"/>
    <w:rsid w:val="001639E8"/>
    <w:rsid w:val="00164DCE"/>
    <w:rsid w:val="00165200"/>
    <w:rsid w:val="001652F5"/>
    <w:rsid w:val="0016611E"/>
    <w:rsid w:val="00166787"/>
    <w:rsid w:val="00172F03"/>
    <w:rsid w:val="00174729"/>
    <w:rsid w:val="001749BD"/>
    <w:rsid w:val="00174A55"/>
    <w:rsid w:val="0017673F"/>
    <w:rsid w:val="001769D9"/>
    <w:rsid w:val="00182E4B"/>
    <w:rsid w:val="00183583"/>
    <w:rsid w:val="0018384C"/>
    <w:rsid w:val="00185B0C"/>
    <w:rsid w:val="001869C8"/>
    <w:rsid w:val="001874C6"/>
    <w:rsid w:val="001877F3"/>
    <w:rsid w:val="00192097"/>
    <w:rsid w:val="0019257F"/>
    <w:rsid w:val="001934FE"/>
    <w:rsid w:val="001A184A"/>
    <w:rsid w:val="001A206B"/>
    <w:rsid w:val="001A6B72"/>
    <w:rsid w:val="001B110D"/>
    <w:rsid w:val="001B134B"/>
    <w:rsid w:val="001B32EB"/>
    <w:rsid w:val="001B4555"/>
    <w:rsid w:val="001B4FD1"/>
    <w:rsid w:val="001B771F"/>
    <w:rsid w:val="001B793F"/>
    <w:rsid w:val="001B7BD6"/>
    <w:rsid w:val="001C256B"/>
    <w:rsid w:val="001C27D6"/>
    <w:rsid w:val="001C3FB7"/>
    <w:rsid w:val="001C6300"/>
    <w:rsid w:val="001C6BCD"/>
    <w:rsid w:val="001C7C65"/>
    <w:rsid w:val="001D12BC"/>
    <w:rsid w:val="001D1709"/>
    <w:rsid w:val="001D2BDC"/>
    <w:rsid w:val="001D2E4F"/>
    <w:rsid w:val="001D385D"/>
    <w:rsid w:val="001D5F9E"/>
    <w:rsid w:val="001D6787"/>
    <w:rsid w:val="001D6789"/>
    <w:rsid w:val="001D7E0D"/>
    <w:rsid w:val="001E0140"/>
    <w:rsid w:val="001E16AF"/>
    <w:rsid w:val="001E1D36"/>
    <w:rsid w:val="001E2166"/>
    <w:rsid w:val="001E2401"/>
    <w:rsid w:val="001E7C63"/>
    <w:rsid w:val="001E7C8D"/>
    <w:rsid w:val="001E7CA3"/>
    <w:rsid w:val="001F0F8B"/>
    <w:rsid w:val="001F55EF"/>
    <w:rsid w:val="00200204"/>
    <w:rsid w:val="00200FE3"/>
    <w:rsid w:val="00203208"/>
    <w:rsid w:val="0020348C"/>
    <w:rsid w:val="00203BD2"/>
    <w:rsid w:val="002057CE"/>
    <w:rsid w:val="00205E27"/>
    <w:rsid w:val="00210471"/>
    <w:rsid w:val="00211481"/>
    <w:rsid w:val="00211781"/>
    <w:rsid w:val="00214CED"/>
    <w:rsid w:val="00217B91"/>
    <w:rsid w:val="00220DF2"/>
    <w:rsid w:val="00221606"/>
    <w:rsid w:val="002226C0"/>
    <w:rsid w:val="0022430F"/>
    <w:rsid w:val="00224CA9"/>
    <w:rsid w:val="0022582F"/>
    <w:rsid w:val="00226614"/>
    <w:rsid w:val="00226835"/>
    <w:rsid w:val="00232A2B"/>
    <w:rsid w:val="00234EC6"/>
    <w:rsid w:val="00237FCF"/>
    <w:rsid w:val="002417F6"/>
    <w:rsid w:val="002420DB"/>
    <w:rsid w:val="002445C4"/>
    <w:rsid w:val="00244A2B"/>
    <w:rsid w:val="0024530F"/>
    <w:rsid w:val="0024732B"/>
    <w:rsid w:val="00250765"/>
    <w:rsid w:val="002507C2"/>
    <w:rsid w:val="00252124"/>
    <w:rsid w:val="00255E67"/>
    <w:rsid w:val="002602F7"/>
    <w:rsid w:val="00261F6E"/>
    <w:rsid w:val="002621F1"/>
    <w:rsid w:val="00262558"/>
    <w:rsid w:val="00263C98"/>
    <w:rsid w:val="00264130"/>
    <w:rsid w:val="00270C8C"/>
    <w:rsid w:val="0027264C"/>
    <w:rsid w:val="00273EAB"/>
    <w:rsid w:val="00273FCB"/>
    <w:rsid w:val="00274A95"/>
    <w:rsid w:val="00275592"/>
    <w:rsid w:val="00275640"/>
    <w:rsid w:val="0027651D"/>
    <w:rsid w:val="00276926"/>
    <w:rsid w:val="002810A7"/>
    <w:rsid w:val="00282776"/>
    <w:rsid w:val="0028436D"/>
    <w:rsid w:val="00284C44"/>
    <w:rsid w:val="00284FAD"/>
    <w:rsid w:val="00286420"/>
    <w:rsid w:val="00292493"/>
    <w:rsid w:val="00296FE8"/>
    <w:rsid w:val="002971D5"/>
    <w:rsid w:val="002A0C25"/>
    <w:rsid w:val="002A1729"/>
    <w:rsid w:val="002A2111"/>
    <w:rsid w:val="002A231B"/>
    <w:rsid w:val="002A2A15"/>
    <w:rsid w:val="002A3810"/>
    <w:rsid w:val="002A387E"/>
    <w:rsid w:val="002A4D45"/>
    <w:rsid w:val="002A6847"/>
    <w:rsid w:val="002A78F8"/>
    <w:rsid w:val="002B4A0C"/>
    <w:rsid w:val="002B68E9"/>
    <w:rsid w:val="002C04B9"/>
    <w:rsid w:val="002C193F"/>
    <w:rsid w:val="002C1A43"/>
    <w:rsid w:val="002C2427"/>
    <w:rsid w:val="002C3340"/>
    <w:rsid w:val="002C4BD2"/>
    <w:rsid w:val="002C5041"/>
    <w:rsid w:val="002C7E3A"/>
    <w:rsid w:val="002D079E"/>
    <w:rsid w:val="002D26C7"/>
    <w:rsid w:val="002D3A10"/>
    <w:rsid w:val="002E1AA9"/>
    <w:rsid w:val="002E27DA"/>
    <w:rsid w:val="002E5140"/>
    <w:rsid w:val="002E6A42"/>
    <w:rsid w:val="002E7828"/>
    <w:rsid w:val="002F014C"/>
    <w:rsid w:val="002F0190"/>
    <w:rsid w:val="002F0342"/>
    <w:rsid w:val="002F06C8"/>
    <w:rsid w:val="002F13EB"/>
    <w:rsid w:val="002F7415"/>
    <w:rsid w:val="002F7574"/>
    <w:rsid w:val="0030118D"/>
    <w:rsid w:val="003030EC"/>
    <w:rsid w:val="00304F07"/>
    <w:rsid w:val="00305FB1"/>
    <w:rsid w:val="00307062"/>
    <w:rsid w:val="003104F2"/>
    <w:rsid w:val="00310E10"/>
    <w:rsid w:val="00310EB6"/>
    <w:rsid w:val="003113A4"/>
    <w:rsid w:val="0031191C"/>
    <w:rsid w:val="00312480"/>
    <w:rsid w:val="003124C0"/>
    <w:rsid w:val="00315548"/>
    <w:rsid w:val="00317B7B"/>
    <w:rsid w:val="00320E36"/>
    <w:rsid w:val="0032105B"/>
    <w:rsid w:val="003229F4"/>
    <w:rsid w:val="00323AFD"/>
    <w:rsid w:val="0032566F"/>
    <w:rsid w:val="00325F47"/>
    <w:rsid w:val="00327328"/>
    <w:rsid w:val="00327F2C"/>
    <w:rsid w:val="003351AC"/>
    <w:rsid w:val="003351C3"/>
    <w:rsid w:val="003356FC"/>
    <w:rsid w:val="00336905"/>
    <w:rsid w:val="00341CA5"/>
    <w:rsid w:val="00345A82"/>
    <w:rsid w:val="003506D8"/>
    <w:rsid w:val="00351AB3"/>
    <w:rsid w:val="003520D4"/>
    <w:rsid w:val="0036204F"/>
    <w:rsid w:val="0036582C"/>
    <w:rsid w:val="0036599B"/>
    <w:rsid w:val="0036658F"/>
    <w:rsid w:val="003671B7"/>
    <w:rsid w:val="00370DD7"/>
    <w:rsid w:val="00376687"/>
    <w:rsid w:val="0038109D"/>
    <w:rsid w:val="003824FC"/>
    <w:rsid w:val="0038333E"/>
    <w:rsid w:val="003840FF"/>
    <w:rsid w:val="003867DE"/>
    <w:rsid w:val="00387A05"/>
    <w:rsid w:val="00391FDC"/>
    <w:rsid w:val="00392EE0"/>
    <w:rsid w:val="0039533E"/>
    <w:rsid w:val="00395E78"/>
    <w:rsid w:val="003962EE"/>
    <w:rsid w:val="00397A63"/>
    <w:rsid w:val="003A3624"/>
    <w:rsid w:val="003B0AFF"/>
    <w:rsid w:val="003B2BE1"/>
    <w:rsid w:val="003B3E44"/>
    <w:rsid w:val="003B3F34"/>
    <w:rsid w:val="003B609F"/>
    <w:rsid w:val="003B634F"/>
    <w:rsid w:val="003B6738"/>
    <w:rsid w:val="003B6943"/>
    <w:rsid w:val="003B6D24"/>
    <w:rsid w:val="003C19FA"/>
    <w:rsid w:val="003C479A"/>
    <w:rsid w:val="003C50E9"/>
    <w:rsid w:val="003C51C0"/>
    <w:rsid w:val="003C58E4"/>
    <w:rsid w:val="003C6546"/>
    <w:rsid w:val="003C7399"/>
    <w:rsid w:val="003D149A"/>
    <w:rsid w:val="003D1800"/>
    <w:rsid w:val="003D2242"/>
    <w:rsid w:val="003D401E"/>
    <w:rsid w:val="003E219F"/>
    <w:rsid w:val="003E259D"/>
    <w:rsid w:val="003E6077"/>
    <w:rsid w:val="003F10F0"/>
    <w:rsid w:val="003F5D6D"/>
    <w:rsid w:val="00400C6B"/>
    <w:rsid w:val="00401AC3"/>
    <w:rsid w:val="00404564"/>
    <w:rsid w:val="0040521C"/>
    <w:rsid w:val="00406CAB"/>
    <w:rsid w:val="004079CA"/>
    <w:rsid w:val="00407CB6"/>
    <w:rsid w:val="004113C0"/>
    <w:rsid w:val="004124AF"/>
    <w:rsid w:val="00413BF9"/>
    <w:rsid w:val="00413F4A"/>
    <w:rsid w:val="004143E8"/>
    <w:rsid w:val="004168C3"/>
    <w:rsid w:val="00416BE9"/>
    <w:rsid w:val="004176AD"/>
    <w:rsid w:val="00420E2D"/>
    <w:rsid w:val="004231A7"/>
    <w:rsid w:val="004256F4"/>
    <w:rsid w:val="00425A6F"/>
    <w:rsid w:val="0043236A"/>
    <w:rsid w:val="00432EF0"/>
    <w:rsid w:val="00433DFB"/>
    <w:rsid w:val="0043498D"/>
    <w:rsid w:val="0043718D"/>
    <w:rsid w:val="00440111"/>
    <w:rsid w:val="00441DF0"/>
    <w:rsid w:val="00442521"/>
    <w:rsid w:val="00442B2B"/>
    <w:rsid w:val="004467D5"/>
    <w:rsid w:val="00452243"/>
    <w:rsid w:val="00455477"/>
    <w:rsid w:val="00457EE5"/>
    <w:rsid w:val="004610D4"/>
    <w:rsid w:val="00462D09"/>
    <w:rsid w:val="0046460A"/>
    <w:rsid w:val="004712C1"/>
    <w:rsid w:val="004722DC"/>
    <w:rsid w:val="00472B82"/>
    <w:rsid w:val="00475C31"/>
    <w:rsid w:val="00475E6E"/>
    <w:rsid w:val="004760E4"/>
    <w:rsid w:val="004822A8"/>
    <w:rsid w:val="00482805"/>
    <w:rsid w:val="004834F3"/>
    <w:rsid w:val="00483DEF"/>
    <w:rsid w:val="0048537A"/>
    <w:rsid w:val="0048670A"/>
    <w:rsid w:val="00490B24"/>
    <w:rsid w:val="00490D49"/>
    <w:rsid w:val="00491228"/>
    <w:rsid w:val="0049222A"/>
    <w:rsid w:val="00492281"/>
    <w:rsid w:val="00494D63"/>
    <w:rsid w:val="004958DE"/>
    <w:rsid w:val="00495EA6"/>
    <w:rsid w:val="00496E9A"/>
    <w:rsid w:val="004973D8"/>
    <w:rsid w:val="004A1AC9"/>
    <w:rsid w:val="004A2066"/>
    <w:rsid w:val="004A4BB3"/>
    <w:rsid w:val="004A526B"/>
    <w:rsid w:val="004A52D7"/>
    <w:rsid w:val="004A5C41"/>
    <w:rsid w:val="004A6ACE"/>
    <w:rsid w:val="004A6B3D"/>
    <w:rsid w:val="004B233B"/>
    <w:rsid w:val="004B37EF"/>
    <w:rsid w:val="004C393F"/>
    <w:rsid w:val="004C4ECE"/>
    <w:rsid w:val="004C59A6"/>
    <w:rsid w:val="004C6381"/>
    <w:rsid w:val="004D4B02"/>
    <w:rsid w:val="004D4CE1"/>
    <w:rsid w:val="004D4E7F"/>
    <w:rsid w:val="004D74D8"/>
    <w:rsid w:val="004E0613"/>
    <w:rsid w:val="004E162B"/>
    <w:rsid w:val="004E17C1"/>
    <w:rsid w:val="004E1983"/>
    <w:rsid w:val="004E22EC"/>
    <w:rsid w:val="004E49F0"/>
    <w:rsid w:val="004E6261"/>
    <w:rsid w:val="004E7EC8"/>
    <w:rsid w:val="004E7F0E"/>
    <w:rsid w:val="004F0901"/>
    <w:rsid w:val="004F15B4"/>
    <w:rsid w:val="004F4490"/>
    <w:rsid w:val="00500006"/>
    <w:rsid w:val="00501B84"/>
    <w:rsid w:val="0050350A"/>
    <w:rsid w:val="00504AD1"/>
    <w:rsid w:val="00507D49"/>
    <w:rsid w:val="005124AB"/>
    <w:rsid w:val="00515E4F"/>
    <w:rsid w:val="00515E5B"/>
    <w:rsid w:val="00517B15"/>
    <w:rsid w:val="00524F69"/>
    <w:rsid w:val="00525004"/>
    <w:rsid w:val="005250AF"/>
    <w:rsid w:val="00527B85"/>
    <w:rsid w:val="005304BE"/>
    <w:rsid w:val="00532101"/>
    <w:rsid w:val="00533693"/>
    <w:rsid w:val="00534D83"/>
    <w:rsid w:val="005415C4"/>
    <w:rsid w:val="00542759"/>
    <w:rsid w:val="00543B45"/>
    <w:rsid w:val="00544B88"/>
    <w:rsid w:val="005451F5"/>
    <w:rsid w:val="00545F9F"/>
    <w:rsid w:val="00546CD4"/>
    <w:rsid w:val="00551164"/>
    <w:rsid w:val="00551ACF"/>
    <w:rsid w:val="00551CD8"/>
    <w:rsid w:val="005549BC"/>
    <w:rsid w:val="00554F4F"/>
    <w:rsid w:val="00555733"/>
    <w:rsid w:val="00556B3A"/>
    <w:rsid w:val="00556D62"/>
    <w:rsid w:val="005571BE"/>
    <w:rsid w:val="005604DD"/>
    <w:rsid w:val="00563AB0"/>
    <w:rsid w:val="00566492"/>
    <w:rsid w:val="00566E7C"/>
    <w:rsid w:val="00572B0F"/>
    <w:rsid w:val="00572B81"/>
    <w:rsid w:val="0057398F"/>
    <w:rsid w:val="00574A71"/>
    <w:rsid w:val="00580EEB"/>
    <w:rsid w:val="00581939"/>
    <w:rsid w:val="0058251B"/>
    <w:rsid w:val="00583E02"/>
    <w:rsid w:val="00586CDC"/>
    <w:rsid w:val="0059033F"/>
    <w:rsid w:val="00590EEF"/>
    <w:rsid w:val="00592930"/>
    <w:rsid w:val="005A00D2"/>
    <w:rsid w:val="005A6424"/>
    <w:rsid w:val="005B1160"/>
    <w:rsid w:val="005B1F92"/>
    <w:rsid w:val="005B24AE"/>
    <w:rsid w:val="005B340A"/>
    <w:rsid w:val="005C0153"/>
    <w:rsid w:val="005C22E9"/>
    <w:rsid w:val="005C2E62"/>
    <w:rsid w:val="005C4DCD"/>
    <w:rsid w:val="005C5D24"/>
    <w:rsid w:val="005D0617"/>
    <w:rsid w:val="005D2DD4"/>
    <w:rsid w:val="005D523E"/>
    <w:rsid w:val="005E2856"/>
    <w:rsid w:val="005E35FA"/>
    <w:rsid w:val="005E46B1"/>
    <w:rsid w:val="005E6513"/>
    <w:rsid w:val="005F0A2F"/>
    <w:rsid w:val="005F1204"/>
    <w:rsid w:val="005F23E9"/>
    <w:rsid w:val="005F6126"/>
    <w:rsid w:val="005F73CE"/>
    <w:rsid w:val="005F7B5E"/>
    <w:rsid w:val="00601227"/>
    <w:rsid w:val="00602EBF"/>
    <w:rsid w:val="00603615"/>
    <w:rsid w:val="00604320"/>
    <w:rsid w:val="0060603B"/>
    <w:rsid w:val="00606BCB"/>
    <w:rsid w:val="00612F01"/>
    <w:rsid w:val="00616C68"/>
    <w:rsid w:val="006172FC"/>
    <w:rsid w:val="0062002D"/>
    <w:rsid w:val="006238E8"/>
    <w:rsid w:val="00625359"/>
    <w:rsid w:val="00625986"/>
    <w:rsid w:val="00625D42"/>
    <w:rsid w:val="00626211"/>
    <w:rsid w:val="00626FEF"/>
    <w:rsid w:val="00630B6D"/>
    <w:rsid w:val="00631D39"/>
    <w:rsid w:val="006321D6"/>
    <w:rsid w:val="00634058"/>
    <w:rsid w:val="0063485C"/>
    <w:rsid w:val="00634F5D"/>
    <w:rsid w:val="0063560D"/>
    <w:rsid w:val="006358A6"/>
    <w:rsid w:val="00636FF3"/>
    <w:rsid w:val="00637497"/>
    <w:rsid w:val="006375C3"/>
    <w:rsid w:val="0063772A"/>
    <w:rsid w:val="00640E85"/>
    <w:rsid w:val="00641FB0"/>
    <w:rsid w:val="0064320A"/>
    <w:rsid w:val="00645289"/>
    <w:rsid w:val="00645A89"/>
    <w:rsid w:val="00646429"/>
    <w:rsid w:val="00652940"/>
    <w:rsid w:val="00653873"/>
    <w:rsid w:val="00654067"/>
    <w:rsid w:val="006546EA"/>
    <w:rsid w:val="00660E85"/>
    <w:rsid w:val="00662424"/>
    <w:rsid w:val="00662DFD"/>
    <w:rsid w:val="00663B50"/>
    <w:rsid w:val="00664D5E"/>
    <w:rsid w:val="00665A14"/>
    <w:rsid w:val="00665A2A"/>
    <w:rsid w:val="0066663F"/>
    <w:rsid w:val="00666EF5"/>
    <w:rsid w:val="006676AB"/>
    <w:rsid w:val="00667B32"/>
    <w:rsid w:val="00674A74"/>
    <w:rsid w:val="006759B7"/>
    <w:rsid w:val="00677E64"/>
    <w:rsid w:val="00680D43"/>
    <w:rsid w:val="006814BD"/>
    <w:rsid w:val="006824E6"/>
    <w:rsid w:val="00692BB3"/>
    <w:rsid w:val="0069449D"/>
    <w:rsid w:val="00694F61"/>
    <w:rsid w:val="006954B5"/>
    <w:rsid w:val="00696C67"/>
    <w:rsid w:val="0069739F"/>
    <w:rsid w:val="006A249C"/>
    <w:rsid w:val="006B0FA5"/>
    <w:rsid w:val="006B2A98"/>
    <w:rsid w:val="006B40CF"/>
    <w:rsid w:val="006B7310"/>
    <w:rsid w:val="006B7F1F"/>
    <w:rsid w:val="006C04B4"/>
    <w:rsid w:val="006C0C4F"/>
    <w:rsid w:val="006C3CCA"/>
    <w:rsid w:val="006C4C89"/>
    <w:rsid w:val="006C5448"/>
    <w:rsid w:val="006C6AFE"/>
    <w:rsid w:val="006D0BF8"/>
    <w:rsid w:val="006D1280"/>
    <w:rsid w:val="006D25F9"/>
    <w:rsid w:val="006D3815"/>
    <w:rsid w:val="006D6540"/>
    <w:rsid w:val="006D69A6"/>
    <w:rsid w:val="006E1911"/>
    <w:rsid w:val="006E229F"/>
    <w:rsid w:val="006E367D"/>
    <w:rsid w:val="006E466D"/>
    <w:rsid w:val="006E7968"/>
    <w:rsid w:val="006E7BE5"/>
    <w:rsid w:val="006F14F1"/>
    <w:rsid w:val="006F1CBC"/>
    <w:rsid w:val="006F1FA7"/>
    <w:rsid w:val="006F5422"/>
    <w:rsid w:val="006F56BF"/>
    <w:rsid w:val="006F5FCD"/>
    <w:rsid w:val="006F610F"/>
    <w:rsid w:val="00702219"/>
    <w:rsid w:val="00703527"/>
    <w:rsid w:val="007038FA"/>
    <w:rsid w:val="00705300"/>
    <w:rsid w:val="00705BDE"/>
    <w:rsid w:val="00715718"/>
    <w:rsid w:val="00715A45"/>
    <w:rsid w:val="00716D11"/>
    <w:rsid w:val="00720F8A"/>
    <w:rsid w:val="007217B6"/>
    <w:rsid w:val="007222DB"/>
    <w:rsid w:val="00722CF4"/>
    <w:rsid w:val="00722E07"/>
    <w:rsid w:val="00724D1A"/>
    <w:rsid w:val="00726C9C"/>
    <w:rsid w:val="00727743"/>
    <w:rsid w:val="007309F6"/>
    <w:rsid w:val="00732606"/>
    <w:rsid w:val="007331E0"/>
    <w:rsid w:val="007333B5"/>
    <w:rsid w:val="00734253"/>
    <w:rsid w:val="00735488"/>
    <w:rsid w:val="00736865"/>
    <w:rsid w:val="00737071"/>
    <w:rsid w:val="00740369"/>
    <w:rsid w:val="00740AA0"/>
    <w:rsid w:val="00741FCB"/>
    <w:rsid w:val="007447C4"/>
    <w:rsid w:val="00744B04"/>
    <w:rsid w:val="00745756"/>
    <w:rsid w:val="00746ADD"/>
    <w:rsid w:val="007517DE"/>
    <w:rsid w:val="00752365"/>
    <w:rsid w:val="00752CCF"/>
    <w:rsid w:val="0076242D"/>
    <w:rsid w:val="00762602"/>
    <w:rsid w:val="00766EBB"/>
    <w:rsid w:val="0077012E"/>
    <w:rsid w:val="00770808"/>
    <w:rsid w:val="00770FE9"/>
    <w:rsid w:val="007723CE"/>
    <w:rsid w:val="00775C79"/>
    <w:rsid w:val="00776BAF"/>
    <w:rsid w:val="00776F59"/>
    <w:rsid w:val="00780B8F"/>
    <w:rsid w:val="00784684"/>
    <w:rsid w:val="00785F11"/>
    <w:rsid w:val="00786E29"/>
    <w:rsid w:val="007872E4"/>
    <w:rsid w:val="0079295D"/>
    <w:rsid w:val="00792A9B"/>
    <w:rsid w:val="00794258"/>
    <w:rsid w:val="007A2C6C"/>
    <w:rsid w:val="007A5D7E"/>
    <w:rsid w:val="007A792F"/>
    <w:rsid w:val="007B2A68"/>
    <w:rsid w:val="007B384B"/>
    <w:rsid w:val="007B412F"/>
    <w:rsid w:val="007B48B7"/>
    <w:rsid w:val="007B4D6D"/>
    <w:rsid w:val="007B6B25"/>
    <w:rsid w:val="007C1588"/>
    <w:rsid w:val="007C1EF1"/>
    <w:rsid w:val="007C571D"/>
    <w:rsid w:val="007C610B"/>
    <w:rsid w:val="007C7A91"/>
    <w:rsid w:val="007D03F6"/>
    <w:rsid w:val="007D089C"/>
    <w:rsid w:val="007D33C9"/>
    <w:rsid w:val="007D3F74"/>
    <w:rsid w:val="007D45D5"/>
    <w:rsid w:val="007D5DD6"/>
    <w:rsid w:val="007E2562"/>
    <w:rsid w:val="007E56E0"/>
    <w:rsid w:val="007E69F3"/>
    <w:rsid w:val="007E7D72"/>
    <w:rsid w:val="007F1E8D"/>
    <w:rsid w:val="007F7293"/>
    <w:rsid w:val="007F782B"/>
    <w:rsid w:val="0080191D"/>
    <w:rsid w:val="00803DD1"/>
    <w:rsid w:val="008068A7"/>
    <w:rsid w:val="0081221C"/>
    <w:rsid w:val="00815841"/>
    <w:rsid w:val="00816A2E"/>
    <w:rsid w:val="00817110"/>
    <w:rsid w:val="00820731"/>
    <w:rsid w:val="0082179D"/>
    <w:rsid w:val="00824E1E"/>
    <w:rsid w:val="00827161"/>
    <w:rsid w:val="0082782E"/>
    <w:rsid w:val="008303C4"/>
    <w:rsid w:val="0083144D"/>
    <w:rsid w:val="008333BA"/>
    <w:rsid w:val="00833431"/>
    <w:rsid w:val="008372A2"/>
    <w:rsid w:val="0083735D"/>
    <w:rsid w:val="00840DE6"/>
    <w:rsid w:val="00843E0C"/>
    <w:rsid w:val="0084627C"/>
    <w:rsid w:val="008466DF"/>
    <w:rsid w:val="00850EBD"/>
    <w:rsid w:val="008519A1"/>
    <w:rsid w:val="008536BC"/>
    <w:rsid w:val="0085381F"/>
    <w:rsid w:val="008558D1"/>
    <w:rsid w:val="008558ED"/>
    <w:rsid w:val="00856859"/>
    <w:rsid w:val="00856EDC"/>
    <w:rsid w:val="00861F7A"/>
    <w:rsid w:val="00862799"/>
    <w:rsid w:val="008634EA"/>
    <w:rsid w:val="0086418C"/>
    <w:rsid w:val="0086465B"/>
    <w:rsid w:val="008646DD"/>
    <w:rsid w:val="008647DE"/>
    <w:rsid w:val="0087156C"/>
    <w:rsid w:val="00872AF3"/>
    <w:rsid w:val="008742D0"/>
    <w:rsid w:val="00874482"/>
    <w:rsid w:val="0087458B"/>
    <w:rsid w:val="00876C79"/>
    <w:rsid w:val="00881B19"/>
    <w:rsid w:val="008856AB"/>
    <w:rsid w:val="008870BC"/>
    <w:rsid w:val="00891ADF"/>
    <w:rsid w:val="00893A6F"/>
    <w:rsid w:val="00894BEB"/>
    <w:rsid w:val="008956FA"/>
    <w:rsid w:val="00895A30"/>
    <w:rsid w:val="00895F55"/>
    <w:rsid w:val="00897B4C"/>
    <w:rsid w:val="008A0F25"/>
    <w:rsid w:val="008A25A8"/>
    <w:rsid w:val="008A4CCA"/>
    <w:rsid w:val="008A501B"/>
    <w:rsid w:val="008A5073"/>
    <w:rsid w:val="008A66AE"/>
    <w:rsid w:val="008B0F02"/>
    <w:rsid w:val="008B1658"/>
    <w:rsid w:val="008B2147"/>
    <w:rsid w:val="008B6942"/>
    <w:rsid w:val="008C3204"/>
    <w:rsid w:val="008C365E"/>
    <w:rsid w:val="008C3D48"/>
    <w:rsid w:val="008C4D8D"/>
    <w:rsid w:val="008C5454"/>
    <w:rsid w:val="008C6799"/>
    <w:rsid w:val="008D0FFE"/>
    <w:rsid w:val="008D5915"/>
    <w:rsid w:val="008E1266"/>
    <w:rsid w:val="008E2353"/>
    <w:rsid w:val="008E451E"/>
    <w:rsid w:val="008E4B63"/>
    <w:rsid w:val="008E52F2"/>
    <w:rsid w:val="008E5BEB"/>
    <w:rsid w:val="008E5DF3"/>
    <w:rsid w:val="008E68A0"/>
    <w:rsid w:val="008E798C"/>
    <w:rsid w:val="008F0070"/>
    <w:rsid w:val="008F192D"/>
    <w:rsid w:val="008F728F"/>
    <w:rsid w:val="008F7B39"/>
    <w:rsid w:val="00900E1B"/>
    <w:rsid w:val="00904C8B"/>
    <w:rsid w:val="0090519A"/>
    <w:rsid w:val="00906D6F"/>
    <w:rsid w:val="009103EE"/>
    <w:rsid w:val="00910FE6"/>
    <w:rsid w:val="009128EB"/>
    <w:rsid w:val="00926FA5"/>
    <w:rsid w:val="0092776F"/>
    <w:rsid w:val="00931A2A"/>
    <w:rsid w:val="00932411"/>
    <w:rsid w:val="00933F39"/>
    <w:rsid w:val="009346A3"/>
    <w:rsid w:val="00935357"/>
    <w:rsid w:val="00937893"/>
    <w:rsid w:val="00937AEA"/>
    <w:rsid w:val="009416F4"/>
    <w:rsid w:val="00943125"/>
    <w:rsid w:val="00943B0B"/>
    <w:rsid w:val="00944DF6"/>
    <w:rsid w:val="00950858"/>
    <w:rsid w:val="0095090A"/>
    <w:rsid w:val="009515CD"/>
    <w:rsid w:val="00952A7A"/>
    <w:rsid w:val="00953DB1"/>
    <w:rsid w:val="009552B2"/>
    <w:rsid w:val="0095575F"/>
    <w:rsid w:val="00955ADB"/>
    <w:rsid w:val="00955F5E"/>
    <w:rsid w:val="009600AF"/>
    <w:rsid w:val="0096296D"/>
    <w:rsid w:val="00962CC2"/>
    <w:rsid w:val="009632EC"/>
    <w:rsid w:val="009636DB"/>
    <w:rsid w:val="00967357"/>
    <w:rsid w:val="00967CE5"/>
    <w:rsid w:val="009756B5"/>
    <w:rsid w:val="00975E06"/>
    <w:rsid w:val="00976265"/>
    <w:rsid w:val="00976C76"/>
    <w:rsid w:val="00977345"/>
    <w:rsid w:val="00977BD7"/>
    <w:rsid w:val="00980605"/>
    <w:rsid w:val="00982052"/>
    <w:rsid w:val="00982CE1"/>
    <w:rsid w:val="009842C1"/>
    <w:rsid w:val="009868DD"/>
    <w:rsid w:val="009870F1"/>
    <w:rsid w:val="00987CDD"/>
    <w:rsid w:val="0099147E"/>
    <w:rsid w:val="00995D35"/>
    <w:rsid w:val="009A08D1"/>
    <w:rsid w:val="009A248C"/>
    <w:rsid w:val="009A252C"/>
    <w:rsid w:val="009A57CF"/>
    <w:rsid w:val="009A676A"/>
    <w:rsid w:val="009A7176"/>
    <w:rsid w:val="009A795A"/>
    <w:rsid w:val="009B1A0F"/>
    <w:rsid w:val="009B4492"/>
    <w:rsid w:val="009B490C"/>
    <w:rsid w:val="009C223B"/>
    <w:rsid w:val="009C27DB"/>
    <w:rsid w:val="009C41C0"/>
    <w:rsid w:val="009C4264"/>
    <w:rsid w:val="009C72FB"/>
    <w:rsid w:val="009D3405"/>
    <w:rsid w:val="009D3B91"/>
    <w:rsid w:val="009D4072"/>
    <w:rsid w:val="009D4B7A"/>
    <w:rsid w:val="009E0BA4"/>
    <w:rsid w:val="009E0FE9"/>
    <w:rsid w:val="009E13FF"/>
    <w:rsid w:val="009E1DA6"/>
    <w:rsid w:val="009E1F77"/>
    <w:rsid w:val="009E26C2"/>
    <w:rsid w:val="009E5597"/>
    <w:rsid w:val="009E597F"/>
    <w:rsid w:val="009E6892"/>
    <w:rsid w:val="009F0B4B"/>
    <w:rsid w:val="009F49FC"/>
    <w:rsid w:val="009F4F5B"/>
    <w:rsid w:val="009F7055"/>
    <w:rsid w:val="009F77AE"/>
    <w:rsid w:val="00A01309"/>
    <w:rsid w:val="00A01516"/>
    <w:rsid w:val="00A041EE"/>
    <w:rsid w:val="00A048C6"/>
    <w:rsid w:val="00A04BA7"/>
    <w:rsid w:val="00A05F80"/>
    <w:rsid w:val="00A11118"/>
    <w:rsid w:val="00A1149B"/>
    <w:rsid w:val="00A11C97"/>
    <w:rsid w:val="00A16E15"/>
    <w:rsid w:val="00A1775C"/>
    <w:rsid w:val="00A20830"/>
    <w:rsid w:val="00A3270D"/>
    <w:rsid w:val="00A354EB"/>
    <w:rsid w:val="00A364DE"/>
    <w:rsid w:val="00A368A5"/>
    <w:rsid w:val="00A43B60"/>
    <w:rsid w:val="00A441F5"/>
    <w:rsid w:val="00A4448D"/>
    <w:rsid w:val="00A45D87"/>
    <w:rsid w:val="00A522E7"/>
    <w:rsid w:val="00A52B58"/>
    <w:rsid w:val="00A53F9C"/>
    <w:rsid w:val="00A5733C"/>
    <w:rsid w:val="00A6035F"/>
    <w:rsid w:val="00A6092E"/>
    <w:rsid w:val="00A60CC4"/>
    <w:rsid w:val="00A6289C"/>
    <w:rsid w:val="00A67564"/>
    <w:rsid w:val="00A71759"/>
    <w:rsid w:val="00A735EC"/>
    <w:rsid w:val="00A75397"/>
    <w:rsid w:val="00A762E2"/>
    <w:rsid w:val="00A81141"/>
    <w:rsid w:val="00A817DC"/>
    <w:rsid w:val="00A819CD"/>
    <w:rsid w:val="00A81E39"/>
    <w:rsid w:val="00A83430"/>
    <w:rsid w:val="00A857C7"/>
    <w:rsid w:val="00A869F9"/>
    <w:rsid w:val="00A86FFF"/>
    <w:rsid w:val="00A87F4D"/>
    <w:rsid w:val="00A94AED"/>
    <w:rsid w:val="00A94AFE"/>
    <w:rsid w:val="00A95A01"/>
    <w:rsid w:val="00AA1C04"/>
    <w:rsid w:val="00AA3AF4"/>
    <w:rsid w:val="00AA522E"/>
    <w:rsid w:val="00AA5A3A"/>
    <w:rsid w:val="00AA6177"/>
    <w:rsid w:val="00AA6F36"/>
    <w:rsid w:val="00AB0884"/>
    <w:rsid w:val="00AB1AE3"/>
    <w:rsid w:val="00AB5F37"/>
    <w:rsid w:val="00AC2712"/>
    <w:rsid w:val="00AC3A74"/>
    <w:rsid w:val="00AC43BA"/>
    <w:rsid w:val="00AC4574"/>
    <w:rsid w:val="00AC5255"/>
    <w:rsid w:val="00AC653D"/>
    <w:rsid w:val="00AC6B5E"/>
    <w:rsid w:val="00AD0D72"/>
    <w:rsid w:val="00AD197C"/>
    <w:rsid w:val="00AD1EF4"/>
    <w:rsid w:val="00AD21DC"/>
    <w:rsid w:val="00AD23A4"/>
    <w:rsid w:val="00AD3542"/>
    <w:rsid w:val="00AD44C3"/>
    <w:rsid w:val="00AD52DF"/>
    <w:rsid w:val="00AD5E63"/>
    <w:rsid w:val="00AD5F91"/>
    <w:rsid w:val="00AD7634"/>
    <w:rsid w:val="00AE046F"/>
    <w:rsid w:val="00AE346A"/>
    <w:rsid w:val="00AE44F6"/>
    <w:rsid w:val="00AE56FA"/>
    <w:rsid w:val="00AE5A22"/>
    <w:rsid w:val="00AF1BBB"/>
    <w:rsid w:val="00AF45EB"/>
    <w:rsid w:val="00AF5E2F"/>
    <w:rsid w:val="00AF7668"/>
    <w:rsid w:val="00B002EC"/>
    <w:rsid w:val="00B004DD"/>
    <w:rsid w:val="00B04101"/>
    <w:rsid w:val="00B0485E"/>
    <w:rsid w:val="00B04CC8"/>
    <w:rsid w:val="00B119D9"/>
    <w:rsid w:val="00B138B3"/>
    <w:rsid w:val="00B14F37"/>
    <w:rsid w:val="00B17F68"/>
    <w:rsid w:val="00B24147"/>
    <w:rsid w:val="00B242D4"/>
    <w:rsid w:val="00B25681"/>
    <w:rsid w:val="00B26392"/>
    <w:rsid w:val="00B35047"/>
    <w:rsid w:val="00B3565D"/>
    <w:rsid w:val="00B35715"/>
    <w:rsid w:val="00B37E67"/>
    <w:rsid w:val="00B43DFB"/>
    <w:rsid w:val="00B44E74"/>
    <w:rsid w:val="00B455B2"/>
    <w:rsid w:val="00B46ECB"/>
    <w:rsid w:val="00B47264"/>
    <w:rsid w:val="00B473AA"/>
    <w:rsid w:val="00B50469"/>
    <w:rsid w:val="00B538CB"/>
    <w:rsid w:val="00B54B9E"/>
    <w:rsid w:val="00B55D5B"/>
    <w:rsid w:val="00B60C90"/>
    <w:rsid w:val="00B60E11"/>
    <w:rsid w:val="00B62BF9"/>
    <w:rsid w:val="00B653D1"/>
    <w:rsid w:val="00B65DA2"/>
    <w:rsid w:val="00B67A84"/>
    <w:rsid w:val="00B70E7B"/>
    <w:rsid w:val="00B71025"/>
    <w:rsid w:val="00B719AC"/>
    <w:rsid w:val="00B71AC8"/>
    <w:rsid w:val="00B73777"/>
    <w:rsid w:val="00B758BB"/>
    <w:rsid w:val="00B75DD9"/>
    <w:rsid w:val="00B77DBE"/>
    <w:rsid w:val="00B77E8E"/>
    <w:rsid w:val="00B8121C"/>
    <w:rsid w:val="00B90616"/>
    <w:rsid w:val="00B93A93"/>
    <w:rsid w:val="00B94383"/>
    <w:rsid w:val="00B9544D"/>
    <w:rsid w:val="00B959BE"/>
    <w:rsid w:val="00BA0D62"/>
    <w:rsid w:val="00BA2F4E"/>
    <w:rsid w:val="00BA4C2C"/>
    <w:rsid w:val="00BA55C6"/>
    <w:rsid w:val="00BB0253"/>
    <w:rsid w:val="00BB08AC"/>
    <w:rsid w:val="00BB36AA"/>
    <w:rsid w:val="00BB4D53"/>
    <w:rsid w:val="00BB6D5F"/>
    <w:rsid w:val="00BC0B5E"/>
    <w:rsid w:val="00BC16BB"/>
    <w:rsid w:val="00BC326D"/>
    <w:rsid w:val="00BC48EB"/>
    <w:rsid w:val="00BD1680"/>
    <w:rsid w:val="00BD3C01"/>
    <w:rsid w:val="00BD4B92"/>
    <w:rsid w:val="00BD50BA"/>
    <w:rsid w:val="00BE1659"/>
    <w:rsid w:val="00BE1B5E"/>
    <w:rsid w:val="00BE3568"/>
    <w:rsid w:val="00BE3C17"/>
    <w:rsid w:val="00BE4C72"/>
    <w:rsid w:val="00BE6B9F"/>
    <w:rsid w:val="00BE7033"/>
    <w:rsid w:val="00BE7CCE"/>
    <w:rsid w:val="00BF014B"/>
    <w:rsid w:val="00BF27FE"/>
    <w:rsid w:val="00BF2D3E"/>
    <w:rsid w:val="00BF384A"/>
    <w:rsid w:val="00BF7258"/>
    <w:rsid w:val="00C0043C"/>
    <w:rsid w:val="00C024B8"/>
    <w:rsid w:val="00C067E9"/>
    <w:rsid w:val="00C07589"/>
    <w:rsid w:val="00C0780D"/>
    <w:rsid w:val="00C07C40"/>
    <w:rsid w:val="00C07F9F"/>
    <w:rsid w:val="00C103BA"/>
    <w:rsid w:val="00C12A38"/>
    <w:rsid w:val="00C1400C"/>
    <w:rsid w:val="00C14881"/>
    <w:rsid w:val="00C155DB"/>
    <w:rsid w:val="00C162B6"/>
    <w:rsid w:val="00C17E7B"/>
    <w:rsid w:val="00C209BC"/>
    <w:rsid w:val="00C24603"/>
    <w:rsid w:val="00C24921"/>
    <w:rsid w:val="00C26165"/>
    <w:rsid w:val="00C27B61"/>
    <w:rsid w:val="00C3179C"/>
    <w:rsid w:val="00C33FD7"/>
    <w:rsid w:val="00C345C6"/>
    <w:rsid w:val="00C34E80"/>
    <w:rsid w:val="00C361CB"/>
    <w:rsid w:val="00C373AD"/>
    <w:rsid w:val="00C41F88"/>
    <w:rsid w:val="00C44C48"/>
    <w:rsid w:val="00C44DD8"/>
    <w:rsid w:val="00C45615"/>
    <w:rsid w:val="00C45E18"/>
    <w:rsid w:val="00C51C15"/>
    <w:rsid w:val="00C5298E"/>
    <w:rsid w:val="00C55F71"/>
    <w:rsid w:val="00C56CA6"/>
    <w:rsid w:val="00C57F67"/>
    <w:rsid w:val="00C61DB5"/>
    <w:rsid w:val="00C629CF"/>
    <w:rsid w:val="00C63548"/>
    <w:rsid w:val="00C64E9E"/>
    <w:rsid w:val="00C659EE"/>
    <w:rsid w:val="00C662B0"/>
    <w:rsid w:val="00C66E94"/>
    <w:rsid w:val="00C66EE7"/>
    <w:rsid w:val="00C67133"/>
    <w:rsid w:val="00C67D8A"/>
    <w:rsid w:val="00C67F8A"/>
    <w:rsid w:val="00C70FA5"/>
    <w:rsid w:val="00C7243C"/>
    <w:rsid w:val="00C73FBB"/>
    <w:rsid w:val="00C74061"/>
    <w:rsid w:val="00C7499F"/>
    <w:rsid w:val="00C74FC4"/>
    <w:rsid w:val="00C759FB"/>
    <w:rsid w:val="00C774A8"/>
    <w:rsid w:val="00C806BD"/>
    <w:rsid w:val="00C81FAD"/>
    <w:rsid w:val="00C8373C"/>
    <w:rsid w:val="00C848E9"/>
    <w:rsid w:val="00C90F4E"/>
    <w:rsid w:val="00C91711"/>
    <w:rsid w:val="00C91A2D"/>
    <w:rsid w:val="00C92782"/>
    <w:rsid w:val="00C92E6B"/>
    <w:rsid w:val="00C940D5"/>
    <w:rsid w:val="00C952C2"/>
    <w:rsid w:val="00C96982"/>
    <w:rsid w:val="00C96E4C"/>
    <w:rsid w:val="00CA0C9D"/>
    <w:rsid w:val="00CA1BEA"/>
    <w:rsid w:val="00CA1C37"/>
    <w:rsid w:val="00CA2FA0"/>
    <w:rsid w:val="00CA5DA1"/>
    <w:rsid w:val="00CA6364"/>
    <w:rsid w:val="00CA73E4"/>
    <w:rsid w:val="00CB1DF2"/>
    <w:rsid w:val="00CB2088"/>
    <w:rsid w:val="00CB2BDF"/>
    <w:rsid w:val="00CB3A88"/>
    <w:rsid w:val="00CB3B4D"/>
    <w:rsid w:val="00CB5317"/>
    <w:rsid w:val="00CB7515"/>
    <w:rsid w:val="00CB76A0"/>
    <w:rsid w:val="00CC0E70"/>
    <w:rsid w:val="00CC0E96"/>
    <w:rsid w:val="00CC3894"/>
    <w:rsid w:val="00CC3A4F"/>
    <w:rsid w:val="00CC53C7"/>
    <w:rsid w:val="00CC6198"/>
    <w:rsid w:val="00CC6A72"/>
    <w:rsid w:val="00CD1EF2"/>
    <w:rsid w:val="00CD2617"/>
    <w:rsid w:val="00CD679D"/>
    <w:rsid w:val="00CD78F5"/>
    <w:rsid w:val="00CD7F51"/>
    <w:rsid w:val="00CE043B"/>
    <w:rsid w:val="00CE2201"/>
    <w:rsid w:val="00CE2D6C"/>
    <w:rsid w:val="00CE3FA5"/>
    <w:rsid w:val="00CE4068"/>
    <w:rsid w:val="00CF012C"/>
    <w:rsid w:val="00CF060E"/>
    <w:rsid w:val="00CF1917"/>
    <w:rsid w:val="00CF3479"/>
    <w:rsid w:val="00CF351D"/>
    <w:rsid w:val="00CF7936"/>
    <w:rsid w:val="00D008A7"/>
    <w:rsid w:val="00D00BD7"/>
    <w:rsid w:val="00D02434"/>
    <w:rsid w:val="00D030D1"/>
    <w:rsid w:val="00D0458E"/>
    <w:rsid w:val="00D0592F"/>
    <w:rsid w:val="00D0608D"/>
    <w:rsid w:val="00D0736B"/>
    <w:rsid w:val="00D073FB"/>
    <w:rsid w:val="00D10A5F"/>
    <w:rsid w:val="00D13101"/>
    <w:rsid w:val="00D16D48"/>
    <w:rsid w:val="00D1745D"/>
    <w:rsid w:val="00D17BA4"/>
    <w:rsid w:val="00D21705"/>
    <w:rsid w:val="00D23816"/>
    <w:rsid w:val="00D256FC"/>
    <w:rsid w:val="00D26F7D"/>
    <w:rsid w:val="00D30EFA"/>
    <w:rsid w:val="00D3215E"/>
    <w:rsid w:val="00D323CC"/>
    <w:rsid w:val="00D44770"/>
    <w:rsid w:val="00D46AEB"/>
    <w:rsid w:val="00D4725B"/>
    <w:rsid w:val="00D47886"/>
    <w:rsid w:val="00D52F37"/>
    <w:rsid w:val="00D54155"/>
    <w:rsid w:val="00D54317"/>
    <w:rsid w:val="00D55658"/>
    <w:rsid w:val="00D56E8C"/>
    <w:rsid w:val="00D57870"/>
    <w:rsid w:val="00D57B0B"/>
    <w:rsid w:val="00D60EFA"/>
    <w:rsid w:val="00D6179A"/>
    <w:rsid w:val="00D64BF9"/>
    <w:rsid w:val="00D655CD"/>
    <w:rsid w:val="00D65D09"/>
    <w:rsid w:val="00D66787"/>
    <w:rsid w:val="00D671AD"/>
    <w:rsid w:val="00D67791"/>
    <w:rsid w:val="00D67DDC"/>
    <w:rsid w:val="00D71B9C"/>
    <w:rsid w:val="00D73C8D"/>
    <w:rsid w:val="00D73CA6"/>
    <w:rsid w:val="00D75613"/>
    <w:rsid w:val="00D76E7F"/>
    <w:rsid w:val="00D808D9"/>
    <w:rsid w:val="00D814BE"/>
    <w:rsid w:val="00D818C5"/>
    <w:rsid w:val="00D81FCE"/>
    <w:rsid w:val="00D84188"/>
    <w:rsid w:val="00D86F19"/>
    <w:rsid w:val="00D87B13"/>
    <w:rsid w:val="00D93F9C"/>
    <w:rsid w:val="00D96AA5"/>
    <w:rsid w:val="00D9751E"/>
    <w:rsid w:val="00D977D3"/>
    <w:rsid w:val="00DA058E"/>
    <w:rsid w:val="00DA0620"/>
    <w:rsid w:val="00DA1A81"/>
    <w:rsid w:val="00DA1B55"/>
    <w:rsid w:val="00DA2B17"/>
    <w:rsid w:val="00DA311C"/>
    <w:rsid w:val="00DA4DC8"/>
    <w:rsid w:val="00DA5238"/>
    <w:rsid w:val="00DA7D29"/>
    <w:rsid w:val="00DB0B3C"/>
    <w:rsid w:val="00DB2449"/>
    <w:rsid w:val="00DC07AB"/>
    <w:rsid w:val="00DC28C4"/>
    <w:rsid w:val="00DC33A2"/>
    <w:rsid w:val="00DC3440"/>
    <w:rsid w:val="00DC3A68"/>
    <w:rsid w:val="00DC3B66"/>
    <w:rsid w:val="00DC41F9"/>
    <w:rsid w:val="00DC4230"/>
    <w:rsid w:val="00DC467E"/>
    <w:rsid w:val="00DC55EE"/>
    <w:rsid w:val="00DD01BA"/>
    <w:rsid w:val="00DD0AFD"/>
    <w:rsid w:val="00DD2D1A"/>
    <w:rsid w:val="00DD3039"/>
    <w:rsid w:val="00DD333B"/>
    <w:rsid w:val="00DD410F"/>
    <w:rsid w:val="00DD5F6F"/>
    <w:rsid w:val="00DE4B7F"/>
    <w:rsid w:val="00DE5E76"/>
    <w:rsid w:val="00DE637E"/>
    <w:rsid w:val="00DE670C"/>
    <w:rsid w:val="00DE6A20"/>
    <w:rsid w:val="00DE6E5C"/>
    <w:rsid w:val="00DE7BBE"/>
    <w:rsid w:val="00DF2554"/>
    <w:rsid w:val="00DF2ED2"/>
    <w:rsid w:val="00DF33E9"/>
    <w:rsid w:val="00DF3464"/>
    <w:rsid w:val="00DF3ABE"/>
    <w:rsid w:val="00DF73F5"/>
    <w:rsid w:val="00DF7CC7"/>
    <w:rsid w:val="00E00544"/>
    <w:rsid w:val="00E0288E"/>
    <w:rsid w:val="00E04612"/>
    <w:rsid w:val="00E04BE7"/>
    <w:rsid w:val="00E12A09"/>
    <w:rsid w:val="00E1462B"/>
    <w:rsid w:val="00E1750A"/>
    <w:rsid w:val="00E20076"/>
    <w:rsid w:val="00E210B9"/>
    <w:rsid w:val="00E22F54"/>
    <w:rsid w:val="00E23395"/>
    <w:rsid w:val="00E23858"/>
    <w:rsid w:val="00E23BC7"/>
    <w:rsid w:val="00E2750E"/>
    <w:rsid w:val="00E27F31"/>
    <w:rsid w:val="00E34BF7"/>
    <w:rsid w:val="00E3629B"/>
    <w:rsid w:val="00E364AC"/>
    <w:rsid w:val="00E36EC9"/>
    <w:rsid w:val="00E437BF"/>
    <w:rsid w:val="00E463B9"/>
    <w:rsid w:val="00E476E4"/>
    <w:rsid w:val="00E47C9B"/>
    <w:rsid w:val="00E508D3"/>
    <w:rsid w:val="00E50EE9"/>
    <w:rsid w:val="00E518C4"/>
    <w:rsid w:val="00E55457"/>
    <w:rsid w:val="00E55467"/>
    <w:rsid w:val="00E562D7"/>
    <w:rsid w:val="00E56EBC"/>
    <w:rsid w:val="00E60AC1"/>
    <w:rsid w:val="00E62FA7"/>
    <w:rsid w:val="00E631A9"/>
    <w:rsid w:val="00E65620"/>
    <w:rsid w:val="00E67BFA"/>
    <w:rsid w:val="00E75AA1"/>
    <w:rsid w:val="00E7687F"/>
    <w:rsid w:val="00E81949"/>
    <w:rsid w:val="00E849F6"/>
    <w:rsid w:val="00E8548C"/>
    <w:rsid w:val="00E863EC"/>
    <w:rsid w:val="00E92CA2"/>
    <w:rsid w:val="00E95C40"/>
    <w:rsid w:val="00EA0F44"/>
    <w:rsid w:val="00EA1755"/>
    <w:rsid w:val="00EA25BC"/>
    <w:rsid w:val="00EA6BA0"/>
    <w:rsid w:val="00EA710B"/>
    <w:rsid w:val="00EB2432"/>
    <w:rsid w:val="00EB3962"/>
    <w:rsid w:val="00EB6C7A"/>
    <w:rsid w:val="00EB79BB"/>
    <w:rsid w:val="00EB7CEC"/>
    <w:rsid w:val="00EC0D8B"/>
    <w:rsid w:val="00EC2ABC"/>
    <w:rsid w:val="00EC3EEA"/>
    <w:rsid w:val="00ED0C98"/>
    <w:rsid w:val="00EE1C1D"/>
    <w:rsid w:val="00EE2B58"/>
    <w:rsid w:val="00EE307E"/>
    <w:rsid w:val="00EE3D88"/>
    <w:rsid w:val="00EE411B"/>
    <w:rsid w:val="00EF0178"/>
    <w:rsid w:val="00EF1506"/>
    <w:rsid w:val="00EF3FA5"/>
    <w:rsid w:val="00EF5490"/>
    <w:rsid w:val="00EF5E1A"/>
    <w:rsid w:val="00EF7CF2"/>
    <w:rsid w:val="00F00344"/>
    <w:rsid w:val="00F005F6"/>
    <w:rsid w:val="00F0631A"/>
    <w:rsid w:val="00F068E9"/>
    <w:rsid w:val="00F06DCA"/>
    <w:rsid w:val="00F07D14"/>
    <w:rsid w:val="00F15C75"/>
    <w:rsid w:val="00F16A25"/>
    <w:rsid w:val="00F20C8B"/>
    <w:rsid w:val="00F22EED"/>
    <w:rsid w:val="00F239F6"/>
    <w:rsid w:val="00F2459B"/>
    <w:rsid w:val="00F24DDB"/>
    <w:rsid w:val="00F25BE6"/>
    <w:rsid w:val="00F263DA"/>
    <w:rsid w:val="00F26C4B"/>
    <w:rsid w:val="00F317E7"/>
    <w:rsid w:val="00F31FEC"/>
    <w:rsid w:val="00F34831"/>
    <w:rsid w:val="00F36A17"/>
    <w:rsid w:val="00F37E2E"/>
    <w:rsid w:val="00F40B2C"/>
    <w:rsid w:val="00F4145B"/>
    <w:rsid w:val="00F425A2"/>
    <w:rsid w:val="00F436AE"/>
    <w:rsid w:val="00F44FED"/>
    <w:rsid w:val="00F454B8"/>
    <w:rsid w:val="00F46AFF"/>
    <w:rsid w:val="00F51F22"/>
    <w:rsid w:val="00F52640"/>
    <w:rsid w:val="00F56499"/>
    <w:rsid w:val="00F6426F"/>
    <w:rsid w:val="00F642E6"/>
    <w:rsid w:val="00F6711F"/>
    <w:rsid w:val="00F701DF"/>
    <w:rsid w:val="00F713DE"/>
    <w:rsid w:val="00F722A6"/>
    <w:rsid w:val="00F736BC"/>
    <w:rsid w:val="00F743B5"/>
    <w:rsid w:val="00F74AA3"/>
    <w:rsid w:val="00F819CF"/>
    <w:rsid w:val="00F82325"/>
    <w:rsid w:val="00F867F2"/>
    <w:rsid w:val="00F86976"/>
    <w:rsid w:val="00F87228"/>
    <w:rsid w:val="00F90FDC"/>
    <w:rsid w:val="00F91B5B"/>
    <w:rsid w:val="00F920C2"/>
    <w:rsid w:val="00F93F09"/>
    <w:rsid w:val="00F94E55"/>
    <w:rsid w:val="00F950B8"/>
    <w:rsid w:val="00F962A3"/>
    <w:rsid w:val="00FA1140"/>
    <w:rsid w:val="00FA15EC"/>
    <w:rsid w:val="00FA4E38"/>
    <w:rsid w:val="00FA6E21"/>
    <w:rsid w:val="00FA732A"/>
    <w:rsid w:val="00FA785A"/>
    <w:rsid w:val="00FB0CBE"/>
    <w:rsid w:val="00FB157E"/>
    <w:rsid w:val="00FB265D"/>
    <w:rsid w:val="00FB54E4"/>
    <w:rsid w:val="00FB56DC"/>
    <w:rsid w:val="00FB5F6F"/>
    <w:rsid w:val="00FB7BFF"/>
    <w:rsid w:val="00FC214F"/>
    <w:rsid w:val="00FC3103"/>
    <w:rsid w:val="00FC457F"/>
    <w:rsid w:val="00FC78CE"/>
    <w:rsid w:val="00FD0D54"/>
    <w:rsid w:val="00FD1198"/>
    <w:rsid w:val="00FD11D7"/>
    <w:rsid w:val="00FD1D40"/>
    <w:rsid w:val="00FD32BC"/>
    <w:rsid w:val="00FD69EA"/>
    <w:rsid w:val="00FD711D"/>
    <w:rsid w:val="00FE2215"/>
    <w:rsid w:val="00FE270D"/>
    <w:rsid w:val="00FE4596"/>
    <w:rsid w:val="00FE45BF"/>
    <w:rsid w:val="00FE660C"/>
    <w:rsid w:val="00FF2549"/>
    <w:rsid w:val="00FF4A6E"/>
    <w:rsid w:val="00FF503A"/>
    <w:rsid w:val="00FF5B61"/>
    <w:rsid w:val="00FF703B"/>
    <w:rsid w:val="00FF7C93"/>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EB8A03A8-01F2-465B-BCAF-2A84A753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0F1"/>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uiPriority w:val="9"/>
    <w:qFormat/>
    <w:rsid w:val="0053369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6">
    <w:name w:val="heading 6"/>
    <w:basedOn w:val="Normal"/>
    <w:next w:val="Normal"/>
    <w:link w:val="Heading6Char"/>
    <w:qFormat/>
    <w:rsid w:val="009870F1"/>
    <w:pPr>
      <w:keepNext/>
      <w:spacing w:line="360" w:lineRule="auto"/>
      <w:jc w:val="both"/>
      <w:outlineLvl w:val="5"/>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9870F1"/>
    <w:rPr>
      <w:rFonts w:ascii="Times New Roman" w:eastAsia="Times New Roman" w:hAnsi="Times New Roman" w:cs="Times New Roman"/>
      <w:b/>
      <w:bCs/>
      <w:sz w:val="20"/>
      <w:szCs w:val="20"/>
    </w:rPr>
  </w:style>
  <w:style w:type="paragraph" w:styleId="Header">
    <w:name w:val="header"/>
    <w:basedOn w:val="Normal"/>
    <w:link w:val="HeaderChar"/>
    <w:rsid w:val="009870F1"/>
    <w:pPr>
      <w:tabs>
        <w:tab w:val="center" w:pos="4153"/>
        <w:tab w:val="right" w:pos="8306"/>
      </w:tabs>
    </w:pPr>
  </w:style>
  <w:style w:type="character" w:customStyle="1" w:styleId="HeaderChar">
    <w:name w:val="Header Char"/>
    <w:basedOn w:val="DefaultParagraphFont"/>
    <w:link w:val="Header"/>
    <w:rsid w:val="009870F1"/>
    <w:rPr>
      <w:rFonts w:ascii="Arial" w:eastAsia="Times New Roman" w:hAnsi="Arial" w:cs="Times New Roman"/>
      <w:sz w:val="20"/>
      <w:szCs w:val="20"/>
    </w:rPr>
  </w:style>
  <w:style w:type="paragraph" w:styleId="Footer">
    <w:name w:val="footer"/>
    <w:basedOn w:val="Normal"/>
    <w:link w:val="FooterChar"/>
    <w:rsid w:val="009870F1"/>
    <w:pPr>
      <w:tabs>
        <w:tab w:val="center" w:pos="4153"/>
        <w:tab w:val="right" w:pos="8306"/>
      </w:tabs>
    </w:pPr>
  </w:style>
  <w:style w:type="character" w:customStyle="1" w:styleId="FooterChar">
    <w:name w:val="Footer Char"/>
    <w:basedOn w:val="DefaultParagraphFont"/>
    <w:link w:val="Footer"/>
    <w:rsid w:val="009870F1"/>
    <w:rPr>
      <w:rFonts w:ascii="Arial" w:eastAsia="Times New Roman" w:hAnsi="Arial" w:cs="Times New Roman"/>
      <w:sz w:val="20"/>
      <w:szCs w:val="20"/>
    </w:rPr>
  </w:style>
  <w:style w:type="paragraph" w:styleId="BodyTextIndent">
    <w:name w:val="Body Text Indent"/>
    <w:basedOn w:val="Normal"/>
    <w:link w:val="BodyTextIndentChar"/>
    <w:rsid w:val="009870F1"/>
    <w:pPr>
      <w:widowControl w:val="0"/>
      <w:spacing w:after="120"/>
      <w:ind w:left="357"/>
    </w:pPr>
  </w:style>
  <w:style w:type="character" w:customStyle="1" w:styleId="BodyTextIndentChar">
    <w:name w:val="Body Text Indent Char"/>
    <w:basedOn w:val="DefaultParagraphFont"/>
    <w:link w:val="BodyTextIndent"/>
    <w:rsid w:val="009870F1"/>
    <w:rPr>
      <w:rFonts w:ascii="Arial" w:eastAsia="Times New Roman" w:hAnsi="Arial" w:cs="Times New Roman"/>
      <w:sz w:val="20"/>
      <w:szCs w:val="20"/>
    </w:rPr>
  </w:style>
  <w:style w:type="paragraph" w:styleId="CommentText">
    <w:name w:val="annotation text"/>
    <w:basedOn w:val="Normal"/>
    <w:link w:val="CommentTextChar"/>
    <w:semiHidden/>
    <w:rsid w:val="009870F1"/>
    <w:rPr>
      <w:rFonts w:ascii="Times New Roman" w:hAnsi="Times New Roman"/>
    </w:rPr>
  </w:style>
  <w:style w:type="character" w:customStyle="1" w:styleId="CommentTextChar">
    <w:name w:val="Comment Text Char"/>
    <w:basedOn w:val="DefaultParagraphFont"/>
    <w:link w:val="CommentText"/>
    <w:semiHidden/>
    <w:rsid w:val="009870F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9870F1"/>
    <w:rPr>
      <w:b/>
      <w:bCs/>
    </w:rPr>
  </w:style>
  <w:style w:type="character" w:customStyle="1" w:styleId="CommentSubjectChar">
    <w:name w:val="Comment Subject Char"/>
    <w:basedOn w:val="CommentTextChar"/>
    <w:link w:val="CommentSubject"/>
    <w:semiHidden/>
    <w:rsid w:val="009870F1"/>
    <w:rPr>
      <w:rFonts w:ascii="Times New Roman" w:eastAsia="Times New Roman" w:hAnsi="Times New Roman" w:cs="Times New Roman"/>
      <w:b/>
      <w:bCs/>
      <w:sz w:val="20"/>
      <w:szCs w:val="20"/>
    </w:rPr>
  </w:style>
  <w:style w:type="paragraph" w:styleId="Subtitle">
    <w:name w:val="Subtitle"/>
    <w:basedOn w:val="Normal"/>
    <w:link w:val="SubtitleChar"/>
    <w:qFormat/>
    <w:rsid w:val="009870F1"/>
    <w:rPr>
      <w:rFonts w:ascii="Times New Roman" w:hAnsi="Times New Roman"/>
      <w:sz w:val="24"/>
    </w:rPr>
  </w:style>
  <w:style w:type="character" w:customStyle="1" w:styleId="SubtitleChar">
    <w:name w:val="Subtitle Char"/>
    <w:basedOn w:val="DefaultParagraphFont"/>
    <w:link w:val="Subtitle"/>
    <w:rsid w:val="009870F1"/>
    <w:rPr>
      <w:rFonts w:ascii="Times New Roman" w:eastAsia="Times New Roman" w:hAnsi="Times New Roman" w:cs="Times New Roman"/>
      <w:sz w:val="24"/>
      <w:szCs w:val="20"/>
    </w:rPr>
  </w:style>
  <w:style w:type="character" w:customStyle="1" w:styleId="style11">
    <w:name w:val="style11"/>
    <w:basedOn w:val="DefaultParagraphFont"/>
    <w:rsid w:val="009870F1"/>
    <w:rPr>
      <w:rFonts w:ascii="Arial" w:hAnsi="Arial" w:cs="Arial"/>
      <w:sz w:val="24"/>
      <w:szCs w:val="24"/>
    </w:rPr>
  </w:style>
  <w:style w:type="character" w:styleId="Hyperlink">
    <w:name w:val="Hyperlink"/>
    <w:basedOn w:val="DefaultParagraphFont"/>
    <w:rsid w:val="009870F1"/>
    <w:rPr>
      <w:color w:val="0000FF"/>
      <w:u w:val="single"/>
    </w:rPr>
  </w:style>
  <w:style w:type="paragraph" w:styleId="Title">
    <w:name w:val="Title"/>
    <w:basedOn w:val="Normal"/>
    <w:link w:val="TitleChar"/>
    <w:qFormat/>
    <w:rsid w:val="009870F1"/>
    <w:pPr>
      <w:jc w:val="center"/>
    </w:pPr>
    <w:rPr>
      <w:rFonts w:ascii="Times New Roman" w:hAnsi="Times New Roman"/>
      <w:b/>
      <w:sz w:val="24"/>
      <w:lang w:bidi="he-IL"/>
    </w:rPr>
  </w:style>
  <w:style w:type="character" w:customStyle="1" w:styleId="TitleChar">
    <w:name w:val="Title Char"/>
    <w:basedOn w:val="DefaultParagraphFont"/>
    <w:link w:val="Title"/>
    <w:rsid w:val="009870F1"/>
    <w:rPr>
      <w:rFonts w:ascii="Times New Roman" w:eastAsia="Times New Roman" w:hAnsi="Times New Roman" w:cs="Times New Roman"/>
      <w:b/>
      <w:sz w:val="24"/>
      <w:szCs w:val="20"/>
      <w:lang w:bidi="he-IL"/>
    </w:rPr>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34"/>
    <w:qFormat/>
    <w:rsid w:val="009870F1"/>
    <w:pPr>
      <w:ind w:left="720"/>
      <w:contextualSpacing/>
    </w:pPr>
  </w:style>
  <w:style w:type="paragraph" w:styleId="NormalWeb">
    <w:name w:val="Normal (Web)"/>
    <w:basedOn w:val="Normal"/>
    <w:rsid w:val="009870F1"/>
    <w:rPr>
      <w:rFonts w:ascii="Verdana" w:eastAsia="Arial Unicode MS" w:hAnsi="Verdana" w:cs="Arial Unicode MS"/>
      <w:color w:val="000000"/>
      <w:sz w:val="17"/>
      <w:szCs w:val="17"/>
    </w:rPr>
  </w:style>
  <w:style w:type="paragraph" w:styleId="BodyText">
    <w:name w:val="Body Text"/>
    <w:basedOn w:val="Normal"/>
    <w:link w:val="BodyTextChar"/>
    <w:uiPriority w:val="99"/>
    <w:unhideWhenUsed/>
    <w:rsid w:val="009870F1"/>
    <w:pPr>
      <w:spacing w:after="120"/>
    </w:pPr>
  </w:style>
  <w:style w:type="character" w:customStyle="1" w:styleId="BodyTextChar">
    <w:name w:val="Body Text Char"/>
    <w:basedOn w:val="DefaultParagraphFont"/>
    <w:link w:val="BodyText"/>
    <w:uiPriority w:val="99"/>
    <w:rsid w:val="009870F1"/>
    <w:rPr>
      <w:rFonts w:ascii="Arial" w:eastAsia="Times New Roman" w:hAnsi="Arial" w:cs="Times New Roman"/>
      <w:sz w:val="20"/>
      <w:szCs w:val="20"/>
    </w:rPr>
  </w:style>
  <w:style w:type="character" w:customStyle="1" w:styleId="Heading1Char">
    <w:name w:val="Heading 1 Char"/>
    <w:basedOn w:val="DefaultParagraphFont"/>
    <w:link w:val="Heading1"/>
    <w:uiPriority w:val="9"/>
    <w:rsid w:val="00533693"/>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812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1221C"/>
    <w:rPr>
      <w:rFonts w:ascii="Courier New" w:eastAsia="Times New Roman" w:hAnsi="Courier New" w:cs="Courier New"/>
      <w:sz w:val="20"/>
      <w:szCs w:val="20"/>
    </w:rPr>
  </w:style>
  <w:style w:type="paragraph" w:customStyle="1" w:styleId="reshead110pt">
    <w:name w:val="reshead1 + 10 pt"/>
    <w:aliases w:val="After:  ... +...,Before:  6 pt,Justified,Not Bold,Right:  0.03&quot;"/>
    <w:basedOn w:val="Normal"/>
    <w:link w:val="reshead110ptChar"/>
    <w:rsid w:val="002F0342"/>
    <w:pPr>
      <w:autoSpaceDE w:val="0"/>
      <w:autoSpaceDN w:val="0"/>
      <w:jc w:val="both"/>
    </w:pPr>
    <w:rPr>
      <w:rFonts w:ascii="Times New Roman" w:hAnsi="Times New Roman"/>
    </w:rPr>
  </w:style>
  <w:style w:type="character" w:customStyle="1" w:styleId="reshead110ptChar">
    <w:name w:val="reshead1 + 10 pt Char"/>
    <w:aliases w:val="After:  ... +... Char Char,Before:  6 pt Char,Justified Char,Not Bold Char,Right:  0.03&quot; Char"/>
    <w:link w:val="reshead110pt"/>
    <w:rsid w:val="002F0342"/>
    <w:rPr>
      <w:rFonts w:ascii="Times New Roman" w:eastAsia="Times New Roman" w:hAnsi="Times New Roman" w:cs="Times New Roman"/>
      <w:sz w:val="20"/>
      <w:szCs w:val="20"/>
    </w:rPr>
  </w:style>
  <w:style w:type="paragraph" w:customStyle="1" w:styleId="SEInd">
    <w:name w:val="SEInd"/>
    <w:basedOn w:val="Normal"/>
    <w:rsid w:val="002C7E3A"/>
    <w:pPr>
      <w:autoSpaceDE w:val="0"/>
      <w:autoSpaceDN w:val="0"/>
      <w:spacing w:after="80" w:line="260" w:lineRule="exact"/>
      <w:ind w:left="288"/>
    </w:pPr>
    <w:rPr>
      <w:rFonts w:cs="Arial"/>
    </w:rPr>
  </w:style>
  <w:style w:type="character" w:customStyle="1" w:styleId="style4">
    <w:name w:val="style4"/>
    <w:basedOn w:val="DefaultParagraphFont"/>
    <w:rsid w:val="00A87F4D"/>
  </w:style>
  <w:style w:type="character" w:customStyle="1" w:styleId="st">
    <w:name w:val="st"/>
    <w:basedOn w:val="DefaultParagraphFont"/>
    <w:rsid w:val="00E364AC"/>
  </w:style>
  <w:style w:type="character" w:styleId="Emphasis">
    <w:name w:val="Emphasis"/>
    <w:basedOn w:val="DefaultParagraphFont"/>
    <w:uiPriority w:val="20"/>
    <w:qFormat/>
    <w:rsid w:val="00E364AC"/>
    <w:rPr>
      <w:i/>
      <w:iCs/>
    </w:rPr>
  </w:style>
  <w:style w:type="character" w:styleId="Strong">
    <w:name w:val="Strong"/>
    <w:basedOn w:val="DefaultParagraphFont"/>
    <w:qFormat/>
    <w:rsid w:val="00652940"/>
    <w:rPr>
      <w:b/>
      <w:bCs/>
    </w:rPr>
  </w:style>
  <w:style w:type="paragraph" w:customStyle="1" w:styleId="bulletedlist">
    <w:name w:val="bulleted list"/>
    <w:basedOn w:val="Normal"/>
    <w:rsid w:val="00C33FD7"/>
    <w:pPr>
      <w:widowControl w:val="0"/>
      <w:tabs>
        <w:tab w:val="num" w:pos="288"/>
      </w:tabs>
      <w:adjustRightInd w:val="0"/>
      <w:spacing w:before="40" w:after="60" w:line="220" w:lineRule="exact"/>
      <w:ind w:left="288" w:hanging="288"/>
      <w:jc w:val="both"/>
      <w:textAlignment w:val="baseline"/>
    </w:pPr>
    <w:rPr>
      <w:rFonts w:ascii="Tahoma" w:eastAsia="Calibri" w:hAnsi="Tahoma" w:cs="Tahoma"/>
      <w:spacing w:val="10"/>
      <w:kern w:val="32"/>
      <w:sz w:val="16"/>
      <w:szCs w:val="16"/>
      <w:lang w:val="en-IN"/>
    </w:rPr>
  </w:style>
  <w:style w:type="character" w:customStyle="1" w:styleId="UnresolvedMention1">
    <w:name w:val="Unresolved Mention1"/>
    <w:basedOn w:val="DefaultParagraphFont"/>
    <w:uiPriority w:val="99"/>
    <w:semiHidden/>
    <w:unhideWhenUsed/>
    <w:rsid w:val="00D10A5F"/>
    <w:rPr>
      <w:color w:val="808080"/>
      <w:shd w:val="clear" w:color="auto" w:fill="E6E6E6"/>
    </w:rPr>
  </w:style>
  <w:style w:type="character" w:customStyle="1" w:styleId="ListParagraphChar">
    <w:name w:val="List Paragraph Char"/>
    <w:aliases w:val="Citation List Char,Graphic Char,Lettre d'introduction Char,List_Paragraph Char,Multilevel para_II Char,Numbered paragraph 1 Char,Paragraphe de liste1 Char,Puces Char,References Char,Resume Title Char,heading 4 Char,texte de base Char"/>
    <w:link w:val="ListParagraph"/>
    <w:uiPriority w:val="34"/>
    <w:qFormat/>
    <w:rsid w:val="008558D1"/>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b3e86dbe676a88385ae3cf026be66192134f4b0419514c4847440321091b5b58120b120b1149515a0c435601514841481f0f2b561358191b195115495d0c00584e4209430247460c590858184508105042445b0c0f054e4108120211474a411b02154e49405d58380c4f03434c1b0b150a18444a411b0b15416a44564a141a245d4340010a130517415d550151580f1b525a4553524f01504a120b10061442504f446&amp;docType=docx"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A56DD-40B8-482D-8ACE-FC39D68E4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123</cp:revision>
  <dcterms:created xsi:type="dcterms:W3CDTF">2025-10-22T08:23:00Z</dcterms:created>
  <dcterms:modified xsi:type="dcterms:W3CDTF">2025-11-10T04:41:00Z</dcterms:modified>
</cp:coreProperties>
</file>
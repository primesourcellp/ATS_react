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filled="t"/>
  </w:background>
  <w:body>
    <w:p w:rsidR="004A2A75" w:rsidRPr="00281528" w:rsidP="00EF1168" w14:paraId="21EAA238" w14:textId="05546DC5">
      <w:pPr>
        <w:pStyle w:val="divname"/>
        <w:spacing w:line="240" w:lineRule="auto"/>
        <w:jc w:val="left"/>
        <w:rPr>
          <w:rStyle w:val="divnamespanlName"/>
          <w:rFonts w:asciiTheme="minorHAnsi" w:hAnsiTheme="minorHAnsi" w:cstheme="minorHAnsi"/>
          <w:caps w:val="0"/>
          <w:color w:val="auto"/>
          <w:sz w:val="32"/>
          <w:szCs w:val="32"/>
        </w:rPr>
      </w:pPr>
      <w:r w:rsidRPr="00281528">
        <w:rPr>
          <w:rStyle w:val="divnamespanlName"/>
          <w:caps w:val="0"/>
          <w:color w:val="auto"/>
          <w:sz w:val="32"/>
          <w:szCs w:val="32"/>
        </w:rPr>
        <w:t>A.</w:t>
      </w:r>
      <w:r w:rsidRPr="00281528">
        <w:rPr>
          <w:rStyle w:val="divnamespanlName"/>
          <w:rFonts w:asciiTheme="minorHAnsi" w:hAnsiTheme="minorHAnsi" w:cstheme="minorHAnsi"/>
          <w:caps w:val="0"/>
          <w:color w:val="auto"/>
          <w:sz w:val="32"/>
          <w:szCs w:val="32"/>
        </w:rPr>
        <w:t>Venkatesh</w:t>
      </w:r>
    </w:p>
    <w:p w:rsidR="00EB0F37" w:rsidRPr="00281528" w:rsidP="00EF1168" w14:paraId="151C3BFB" w14:textId="6086A387">
      <w:pPr>
        <w:pStyle w:val="divname"/>
        <w:spacing w:line="240" w:lineRule="auto"/>
        <w:jc w:val="left"/>
        <w:rPr>
          <w:rStyle w:val="divnamespanlName"/>
          <w:rFonts w:asciiTheme="minorHAnsi" w:hAnsiTheme="minorHAnsi" w:cstheme="minorHAnsi"/>
          <w:caps w:val="0"/>
          <w:color w:val="auto"/>
          <w:sz w:val="32"/>
          <w:szCs w:val="32"/>
        </w:rPr>
      </w:pPr>
      <w:r w:rsidRPr="00281528">
        <w:rPr>
          <w:rStyle w:val="divnamespanlName"/>
          <w:rFonts w:asciiTheme="minorHAnsi" w:hAnsiTheme="minorHAnsi" w:cstheme="minorHAnsi"/>
          <w:caps w:val="0"/>
          <w:color w:val="auto"/>
          <w:sz w:val="32"/>
          <w:szCs w:val="32"/>
        </w:rPr>
        <w:t xml:space="preserve">Workday Techno Functional Consultant </w:t>
      </w:r>
    </w:p>
    <w:p w:rsidR="00EB0F37" w:rsidRPr="00B748A4" w:rsidP="00EF1168" w14:paraId="2E573655" w14:textId="58576D48">
      <w:pPr>
        <w:pStyle w:val="divname"/>
        <w:spacing w:line="240" w:lineRule="auto"/>
        <w:jc w:val="left"/>
        <w:rPr>
          <w:rFonts w:asciiTheme="minorHAnsi" w:hAnsiTheme="minorHAnsi" w:cstheme="minorHAnsi"/>
          <w:b w:val="0"/>
          <w:bCs w:val="0"/>
          <w:caps w:val="0"/>
          <w:sz w:val="28"/>
          <w:szCs w:val="28"/>
        </w:rPr>
      </w:pPr>
      <w:r w:rsidRPr="00B748A4">
        <w:rPr>
          <w:rFonts w:asciiTheme="minorHAnsi" w:hAnsiTheme="minorHAnsi" w:cstheme="minorHAnsi"/>
          <w:b w:val="0"/>
          <w:bCs w:val="0"/>
          <w:caps w:val="0"/>
          <w:sz w:val="28"/>
          <w:szCs w:val="28"/>
        </w:rPr>
        <w:t xml:space="preserve">Mobile : </w:t>
      </w:r>
      <w:r w:rsidRPr="00B748A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+91 9010671249 | </w:t>
      </w:r>
      <w:r w:rsidRPr="00B748A4">
        <w:rPr>
          <w:rFonts w:asciiTheme="minorHAnsi" w:hAnsiTheme="minorHAnsi" w:cstheme="minorHAnsi"/>
          <w:b w:val="0"/>
          <w:bCs w:val="0"/>
          <w:caps w:val="0"/>
          <w:sz w:val="28"/>
          <w:szCs w:val="28"/>
        </w:rPr>
        <w:t xml:space="preserve">Email: </w:t>
      </w:r>
      <w:hyperlink r:id="rId4" w:history="1">
        <w:r w:rsidRPr="00B748A4">
          <w:rPr>
            <w:rStyle w:val="Hyperlink"/>
            <w:rFonts w:asciiTheme="minorHAnsi" w:hAnsiTheme="minorHAnsi" w:cstheme="minorHAnsi"/>
            <w:b w:val="0"/>
            <w:bCs w:val="0"/>
            <w:caps w:val="0"/>
            <w:sz w:val="28"/>
            <w:szCs w:val="28"/>
          </w:rPr>
          <w:t>venkateshroyal1249@gmail.com</w:t>
        </w:r>
      </w:hyperlink>
    </w:p>
    <w:p w:rsidR="00B748A4" w:rsidRPr="00B748A4" w:rsidP="00EF1168" w14:paraId="2D141A9F" w14:textId="590350D2">
      <w:pPr>
        <w:pStyle w:val="divname"/>
        <w:spacing w:line="240" w:lineRule="auto"/>
        <w:jc w:val="left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B748A4">
        <w:rPr>
          <w:rFonts w:asciiTheme="minorHAnsi" w:hAnsiTheme="minorHAnsi" w:cstheme="minorHAnsi"/>
          <w:b w:val="0"/>
          <w:bCs w:val="0"/>
          <w:caps w:val="0"/>
          <w:sz w:val="28"/>
          <w:szCs w:val="28"/>
        </w:rPr>
        <w:t xml:space="preserve">Address : Hyderabad, India 500045 </w:t>
      </w:r>
      <w:r w:rsidRPr="00B748A4">
        <w:rPr>
          <w:rFonts w:asciiTheme="minorHAnsi" w:hAnsiTheme="minorHAnsi" w:cstheme="minorHAnsi"/>
          <w:b w:val="0"/>
          <w:bCs w:val="0"/>
          <w:sz w:val="28"/>
          <w:szCs w:val="28"/>
        </w:rPr>
        <w:t>|</w:t>
      </w:r>
    </w:p>
    <w:p w:rsidR="004A2A75" w:rsidRPr="00EF1168" w14:paraId="21EAA23D" w14:textId="77777777">
      <w:pPr>
        <w:pStyle w:val="divdocumentdivsectiontitle"/>
        <w:pBdr>
          <w:bottom w:val="single" w:sz="8" w:space="1" w:color="00BCA3"/>
        </w:pBdr>
        <w:spacing w:before="280" w:after="180"/>
        <w:rPr>
          <w:rFonts w:asciiTheme="minorHAnsi" w:hAnsiTheme="minorHAnsi" w:cstheme="minorHAnsi"/>
          <w:b/>
          <w:bCs/>
          <w:sz w:val="24"/>
          <w:szCs w:val="24"/>
        </w:rPr>
      </w:pPr>
      <w:r w:rsidRPr="00EF1168">
        <w:rPr>
          <w:rFonts w:asciiTheme="minorHAnsi" w:hAnsiTheme="minorHAnsi" w:cstheme="minorHAnsi"/>
          <w:b/>
          <w:bCs/>
          <w:sz w:val="24"/>
          <w:szCs w:val="24"/>
        </w:rPr>
        <w:t>Professional Summary</w:t>
      </w:r>
    </w:p>
    <w:p w:rsidR="004A2A75" w:rsidRPr="00EF1168" w:rsidP="00EF1168" w14:paraId="21EAA23E" w14:textId="131A1175">
      <w:pPr>
        <w:pStyle w:val="ulli"/>
        <w:numPr>
          <w:ilvl w:val="0"/>
          <w:numId w:val="1"/>
        </w:numPr>
        <w:spacing w:line="280" w:lineRule="atLeast"/>
        <w:ind w:left="460" w:hanging="201"/>
        <w:jc w:val="both"/>
        <w:rPr>
          <w:rFonts w:asciiTheme="minorHAnsi" w:hAnsiTheme="minorHAnsi" w:cstheme="minorHAnsi"/>
        </w:rPr>
      </w:pPr>
      <w:r>
        <w:rPr>
          <w:rStyle w:val="Strong1"/>
          <w:rFonts w:asciiTheme="minorHAnsi" w:hAnsiTheme="minorHAnsi" w:cstheme="minorHAnsi"/>
          <w:b/>
          <w:bCs/>
        </w:rPr>
        <w:t>7</w:t>
      </w:r>
      <w:r w:rsidRPr="00EF1168" w:rsidR="00E91925">
        <w:rPr>
          <w:rStyle w:val="Strong1"/>
          <w:rFonts w:asciiTheme="minorHAnsi" w:hAnsiTheme="minorHAnsi" w:cstheme="minorHAnsi"/>
          <w:b/>
          <w:bCs/>
        </w:rPr>
        <w:t>+ years of professional experience</w:t>
      </w:r>
      <w:r w:rsidRPr="00EF1168" w:rsidR="00E91925">
        <w:rPr>
          <w:rFonts w:asciiTheme="minorHAnsi" w:hAnsiTheme="minorHAnsi" w:cstheme="minorHAnsi"/>
        </w:rPr>
        <w:t xml:space="preserve">, including </w:t>
      </w:r>
      <w:r>
        <w:rPr>
          <w:rStyle w:val="Strong1"/>
          <w:rFonts w:asciiTheme="minorHAnsi" w:hAnsiTheme="minorHAnsi" w:cstheme="minorHAnsi"/>
          <w:b/>
          <w:bCs/>
        </w:rPr>
        <w:t>4</w:t>
      </w:r>
      <w:r w:rsidRPr="00EF1168" w:rsidR="00E91925">
        <w:rPr>
          <w:rStyle w:val="Strong1"/>
          <w:rFonts w:asciiTheme="minorHAnsi" w:hAnsiTheme="minorHAnsi" w:cstheme="minorHAnsi"/>
          <w:b/>
          <w:bCs/>
        </w:rPr>
        <w:t>+ years as a Workday Techno-Functional Consultant</w:t>
      </w:r>
      <w:r w:rsidRPr="00EF1168" w:rsidR="00E91925">
        <w:rPr>
          <w:rFonts w:asciiTheme="minorHAnsi" w:hAnsiTheme="minorHAnsi" w:cstheme="minorHAnsi"/>
        </w:rPr>
        <w:t xml:space="preserve"> and 3 years as a Workday end-user across </w:t>
      </w:r>
      <w:r w:rsidRPr="00EF1168" w:rsidR="00E91925">
        <w:rPr>
          <w:rStyle w:val="Strong1"/>
          <w:rFonts w:asciiTheme="minorHAnsi" w:hAnsiTheme="minorHAnsi" w:cstheme="minorHAnsi"/>
          <w:b/>
          <w:bCs/>
        </w:rPr>
        <w:t>HR technologies in Telecom, IT Services, and Manufacturing domains</w:t>
      </w:r>
      <w:r w:rsidRPr="00EF1168" w:rsidR="00E91925">
        <w:rPr>
          <w:rFonts w:asciiTheme="minorHAnsi" w:hAnsiTheme="minorHAnsi" w:cstheme="minorHAnsi"/>
        </w:rPr>
        <w:t>.</w:t>
      </w:r>
    </w:p>
    <w:p w:rsidR="004A2A75" w:rsidRPr="00EF1168" w:rsidP="00EF1168" w14:paraId="21EAA23F" w14:textId="77777777">
      <w:pPr>
        <w:pStyle w:val="ulli"/>
        <w:numPr>
          <w:ilvl w:val="0"/>
          <w:numId w:val="1"/>
        </w:numPr>
        <w:spacing w:line="280" w:lineRule="atLeast"/>
        <w:ind w:left="460" w:hanging="201"/>
        <w:jc w:val="both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Expertise in </w:t>
      </w:r>
      <w:r w:rsidRPr="00EF1168">
        <w:rPr>
          <w:rStyle w:val="Strong1"/>
          <w:rFonts w:asciiTheme="minorHAnsi" w:hAnsiTheme="minorHAnsi" w:cstheme="minorHAnsi"/>
          <w:b/>
          <w:bCs/>
        </w:rPr>
        <w:t>Workday HCM, Absence, Time Tracking, Compensation, Security, and Integrations</w:t>
      </w:r>
      <w:r w:rsidRPr="00EF1168">
        <w:rPr>
          <w:rFonts w:asciiTheme="minorHAnsi" w:hAnsiTheme="minorHAnsi" w:cstheme="minorHAnsi"/>
        </w:rPr>
        <w:t xml:space="preserve"> with strong functional and technical exposure for </w:t>
      </w:r>
      <w:r w:rsidRPr="00EF1168">
        <w:rPr>
          <w:rStyle w:val="Strong1"/>
          <w:rFonts w:asciiTheme="minorHAnsi" w:hAnsiTheme="minorHAnsi" w:cstheme="minorHAnsi"/>
          <w:b/>
          <w:bCs/>
        </w:rPr>
        <w:t>enterprise-scale clients</w:t>
      </w:r>
      <w:r w:rsidRPr="00EF1168">
        <w:rPr>
          <w:rFonts w:asciiTheme="minorHAnsi" w:hAnsiTheme="minorHAnsi" w:cstheme="minorHAnsi"/>
        </w:rPr>
        <w:t>.</w:t>
      </w:r>
    </w:p>
    <w:p w:rsidR="004A2A75" w:rsidRPr="00EF1168" w:rsidP="00EF1168" w14:paraId="21EAA240" w14:textId="77777777">
      <w:pPr>
        <w:pStyle w:val="ulli"/>
        <w:numPr>
          <w:ilvl w:val="0"/>
          <w:numId w:val="1"/>
        </w:numPr>
        <w:spacing w:line="280" w:lineRule="atLeast"/>
        <w:ind w:left="460" w:hanging="201"/>
        <w:jc w:val="both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Hands-on experience with </w:t>
      </w:r>
      <w:r w:rsidRPr="00EF1168">
        <w:rPr>
          <w:rStyle w:val="Strong1"/>
          <w:rFonts w:asciiTheme="minorHAnsi" w:hAnsiTheme="minorHAnsi" w:cstheme="minorHAnsi"/>
          <w:b/>
          <w:bCs/>
        </w:rPr>
        <w:t>EIB, Core Connectors, Studio, and PECI integrations</w:t>
      </w:r>
      <w:r w:rsidRPr="00EF1168">
        <w:rPr>
          <w:rFonts w:asciiTheme="minorHAnsi" w:hAnsiTheme="minorHAnsi" w:cstheme="minorHAnsi"/>
        </w:rPr>
        <w:t xml:space="preserve"> to connect Workday with </w:t>
      </w:r>
      <w:r w:rsidRPr="00EF1168">
        <w:rPr>
          <w:rStyle w:val="Strong1"/>
          <w:rFonts w:asciiTheme="minorHAnsi" w:hAnsiTheme="minorHAnsi" w:cstheme="minorHAnsi"/>
          <w:b/>
          <w:bCs/>
        </w:rPr>
        <w:t>Payroll vendors (ADP, NGA), Benefits providers, and HRIS systems</w:t>
      </w:r>
      <w:r w:rsidRPr="00EF1168">
        <w:rPr>
          <w:rFonts w:asciiTheme="minorHAnsi" w:hAnsiTheme="minorHAnsi" w:cstheme="minorHAnsi"/>
        </w:rPr>
        <w:t>.</w:t>
      </w:r>
    </w:p>
    <w:p w:rsidR="004A2A75" w:rsidRPr="00EF1168" w:rsidP="00EF1168" w14:paraId="21EAA241" w14:textId="77777777">
      <w:pPr>
        <w:pStyle w:val="ulli"/>
        <w:numPr>
          <w:ilvl w:val="0"/>
          <w:numId w:val="1"/>
        </w:numPr>
        <w:spacing w:line="280" w:lineRule="atLeast"/>
        <w:ind w:left="460" w:hanging="201"/>
        <w:jc w:val="both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Skilled in </w:t>
      </w:r>
      <w:r w:rsidRPr="00EF1168">
        <w:rPr>
          <w:rStyle w:val="Strong1"/>
          <w:rFonts w:asciiTheme="minorHAnsi" w:hAnsiTheme="minorHAnsi" w:cstheme="minorHAnsi"/>
          <w:b/>
          <w:bCs/>
        </w:rPr>
        <w:t>Business Process configuration, testing, and optimization</w:t>
      </w:r>
      <w:r w:rsidRPr="00EF1168">
        <w:rPr>
          <w:rFonts w:asciiTheme="minorHAnsi" w:hAnsiTheme="minorHAnsi" w:cstheme="minorHAnsi"/>
        </w:rPr>
        <w:t xml:space="preserve">, along with </w:t>
      </w:r>
      <w:r w:rsidRPr="00EF1168">
        <w:rPr>
          <w:rStyle w:val="Strong1"/>
          <w:rFonts w:asciiTheme="minorHAnsi" w:hAnsiTheme="minorHAnsi" w:cstheme="minorHAnsi"/>
          <w:b/>
          <w:bCs/>
        </w:rPr>
        <w:t>Workday Reporting</w:t>
      </w:r>
      <w:r w:rsidRPr="00EF1168">
        <w:rPr>
          <w:rFonts w:asciiTheme="minorHAnsi" w:hAnsiTheme="minorHAnsi" w:cstheme="minorHAnsi"/>
        </w:rPr>
        <w:t xml:space="preserve"> (Advanced, Matrix, Composite, BIRT) and </w:t>
      </w:r>
      <w:r w:rsidRPr="00EF1168">
        <w:rPr>
          <w:rStyle w:val="Strong1"/>
          <w:rFonts w:asciiTheme="minorHAnsi" w:hAnsiTheme="minorHAnsi" w:cstheme="minorHAnsi"/>
          <w:b/>
          <w:bCs/>
        </w:rPr>
        <w:t>Calculated Fields</w:t>
      </w:r>
      <w:r w:rsidRPr="00EF1168">
        <w:rPr>
          <w:rFonts w:asciiTheme="minorHAnsi" w:hAnsiTheme="minorHAnsi" w:cstheme="minorHAnsi"/>
        </w:rPr>
        <w:t xml:space="preserve"> for custom KPIs.</w:t>
      </w:r>
    </w:p>
    <w:p w:rsidR="004A2A75" w:rsidRPr="00EF1168" w:rsidP="00EF1168" w14:paraId="21EAA242" w14:textId="77777777">
      <w:pPr>
        <w:pStyle w:val="ulli"/>
        <w:numPr>
          <w:ilvl w:val="0"/>
          <w:numId w:val="1"/>
        </w:numPr>
        <w:spacing w:line="280" w:lineRule="atLeast"/>
        <w:ind w:left="460" w:hanging="201"/>
        <w:jc w:val="both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Strong background in </w:t>
      </w:r>
      <w:r w:rsidRPr="00EF1168">
        <w:rPr>
          <w:rStyle w:val="Strong1"/>
          <w:rFonts w:asciiTheme="minorHAnsi" w:hAnsiTheme="minorHAnsi" w:cstheme="minorHAnsi"/>
          <w:b/>
          <w:bCs/>
        </w:rPr>
        <w:t>Payroll, Benefits, and Compliance processes</w:t>
      </w:r>
      <w:r w:rsidRPr="00EF1168">
        <w:rPr>
          <w:rFonts w:asciiTheme="minorHAnsi" w:hAnsiTheme="minorHAnsi" w:cstheme="minorHAnsi"/>
        </w:rPr>
        <w:t xml:space="preserve"> within </w:t>
      </w:r>
      <w:r w:rsidRPr="00EF1168">
        <w:rPr>
          <w:rStyle w:val="Strong1"/>
          <w:rFonts w:asciiTheme="minorHAnsi" w:hAnsiTheme="minorHAnsi" w:cstheme="minorHAnsi"/>
          <w:b/>
          <w:bCs/>
        </w:rPr>
        <w:t>Banking, Retail, and IT consulting industries</w:t>
      </w:r>
      <w:r w:rsidRPr="00EF1168">
        <w:rPr>
          <w:rFonts w:asciiTheme="minorHAnsi" w:hAnsiTheme="minorHAnsi" w:cstheme="minorHAnsi"/>
        </w:rPr>
        <w:t>, ensuring accurate downstream vendor integrations.</w:t>
      </w:r>
    </w:p>
    <w:p w:rsidR="004A2A75" w:rsidRPr="00EF1168" w:rsidP="00EF1168" w14:paraId="21EAA243" w14:textId="77777777">
      <w:pPr>
        <w:pStyle w:val="ulli"/>
        <w:numPr>
          <w:ilvl w:val="0"/>
          <w:numId w:val="1"/>
        </w:numPr>
        <w:spacing w:line="280" w:lineRule="atLeast"/>
        <w:ind w:left="460" w:hanging="201"/>
        <w:jc w:val="both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Adept at </w:t>
      </w:r>
      <w:r w:rsidRPr="00EF1168">
        <w:rPr>
          <w:rStyle w:val="Strong1"/>
          <w:rFonts w:asciiTheme="minorHAnsi" w:hAnsiTheme="minorHAnsi" w:cstheme="minorHAnsi"/>
          <w:b/>
          <w:bCs/>
        </w:rPr>
        <w:t>system enhancements, post-production support, and change requests</w:t>
      </w:r>
      <w:r w:rsidRPr="00EF1168">
        <w:rPr>
          <w:rFonts w:asciiTheme="minorHAnsi" w:hAnsiTheme="minorHAnsi" w:cstheme="minorHAnsi"/>
        </w:rPr>
        <w:t xml:space="preserve">, reducing manual intervention by </w:t>
      </w:r>
      <w:r w:rsidRPr="00EF1168">
        <w:rPr>
          <w:rStyle w:val="Strong1"/>
          <w:rFonts w:asciiTheme="minorHAnsi" w:hAnsiTheme="minorHAnsi" w:cstheme="minorHAnsi"/>
          <w:b/>
          <w:bCs/>
        </w:rPr>
        <w:t>25–30%</w:t>
      </w:r>
      <w:r w:rsidRPr="00EF1168">
        <w:rPr>
          <w:rFonts w:asciiTheme="minorHAnsi" w:hAnsiTheme="minorHAnsi" w:cstheme="minorHAnsi"/>
        </w:rPr>
        <w:t xml:space="preserve"> and improving HR operational efficiency.</w:t>
      </w:r>
    </w:p>
    <w:p w:rsidR="004A2A75" w:rsidRPr="00EF1168" w:rsidP="00EF1168" w14:paraId="21EAA244" w14:textId="77777777">
      <w:pPr>
        <w:pStyle w:val="ulli"/>
        <w:numPr>
          <w:ilvl w:val="0"/>
          <w:numId w:val="1"/>
        </w:numPr>
        <w:spacing w:line="280" w:lineRule="atLeast"/>
        <w:ind w:left="460" w:hanging="201"/>
        <w:jc w:val="both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Experience working in </w:t>
      </w:r>
      <w:r w:rsidRPr="00EF1168">
        <w:rPr>
          <w:rStyle w:val="Strong1"/>
          <w:rFonts w:asciiTheme="minorHAnsi" w:hAnsiTheme="minorHAnsi" w:cstheme="minorHAnsi"/>
          <w:b/>
          <w:bCs/>
        </w:rPr>
        <w:t>Agile/DevOps environments</w:t>
      </w:r>
      <w:r w:rsidRPr="00EF1168">
        <w:rPr>
          <w:rFonts w:asciiTheme="minorHAnsi" w:hAnsiTheme="minorHAnsi" w:cstheme="minorHAnsi"/>
        </w:rPr>
        <w:t xml:space="preserve">, collaborating with cross-functional </w:t>
      </w:r>
      <w:r w:rsidRPr="00EF1168">
        <w:rPr>
          <w:rStyle w:val="Strong1"/>
          <w:rFonts w:asciiTheme="minorHAnsi" w:hAnsiTheme="minorHAnsi" w:cstheme="minorHAnsi"/>
          <w:b/>
          <w:bCs/>
        </w:rPr>
        <w:t>HR, Payroll, Finance, and IT teams</w:t>
      </w:r>
      <w:r w:rsidRPr="00EF1168">
        <w:rPr>
          <w:rFonts w:asciiTheme="minorHAnsi" w:hAnsiTheme="minorHAnsi" w:cstheme="minorHAnsi"/>
        </w:rPr>
        <w:t xml:space="preserve"> using </w:t>
      </w:r>
      <w:r w:rsidRPr="00EF1168">
        <w:rPr>
          <w:rStyle w:val="Strong1"/>
          <w:rFonts w:asciiTheme="minorHAnsi" w:hAnsiTheme="minorHAnsi" w:cstheme="minorHAnsi"/>
          <w:b/>
          <w:bCs/>
        </w:rPr>
        <w:t>JIRA, ServiceNow, Confluence, and MS Teams</w:t>
      </w:r>
      <w:r w:rsidRPr="00EF1168">
        <w:rPr>
          <w:rFonts w:asciiTheme="minorHAnsi" w:hAnsiTheme="minorHAnsi" w:cstheme="minorHAnsi"/>
        </w:rPr>
        <w:t>.</w:t>
      </w:r>
    </w:p>
    <w:p w:rsidR="004A2A75" w:rsidRPr="00EF1168" w:rsidP="00EF1168" w14:paraId="21EAA245" w14:textId="77777777">
      <w:pPr>
        <w:pStyle w:val="ulli"/>
        <w:numPr>
          <w:ilvl w:val="0"/>
          <w:numId w:val="1"/>
        </w:numPr>
        <w:spacing w:line="280" w:lineRule="atLeast"/>
        <w:ind w:left="460" w:hanging="201"/>
        <w:jc w:val="both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Proven track record of </w:t>
      </w:r>
      <w:r w:rsidRPr="00EF1168">
        <w:rPr>
          <w:rStyle w:val="Strong1"/>
          <w:rFonts w:asciiTheme="minorHAnsi" w:hAnsiTheme="minorHAnsi" w:cstheme="minorHAnsi"/>
          <w:b/>
          <w:bCs/>
        </w:rPr>
        <w:t>improving system performance, automation, and reporting efficiency</w:t>
      </w:r>
      <w:r w:rsidRPr="00EF1168">
        <w:rPr>
          <w:rFonts w:asciiTheme="minorHAnsi" w:hAnsiTheme="minorHAnsi" w:cstheme="minorHAnsi"/>
        </w:rPr>
        <w:t xml:space="preserve">, delivering measurable business impact and </w:t>
      </w:r>
      <w:r w:rsidRPr="00EF1168">
        <w:rPr>
          <w:rStyle w:val="Strong1"/>
          <w:rFonts w:asciiTheme="minorHAnsi" w:hAnsiTheme="minorHAnsi" w:cstheme="minorHAnsi"/>
          <w:b/>
          <w:bCs/>
        </w:rPr>
        <w:t>reducing SLA resolution times by 20%</w:t>
      </w:r>
      <w:r w:rsidRPr="00EF1168">
        <w:rPr>
          <w:rFonts w:asciiTheme="minorHAnsi" w:hAnsiTheme="minorHAnsi" w:cstheme="minorHAnsi"/>
        </w:rPr>
        <w:t>.</w:t>
      </w:r>
    </w:p>
    <w:p w:rsidR="004A2A75" w:rsidRPr="00EF1168" w:rsidP="00EF1168" w14:paraId="21EAA246" w14:textId="77777777">
      <w:pPr>
        <w:pStyle w:val="ulli"/>
        <w:numPr>
          <w:ilvl w:val="0"/>
          <w:numId w:val="1"/>
        </w:numPr>
        <w:spacing w:line="280" w:lineRule="atLeast"/>
        <w:ind w:left="460" w:hanging="201"/>
        <w:jc w:val="both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Strong </w:t>
      </w:r>
      <w:r w:rsidRPr="00EF1168">
        <w:rPr>
          <w:rStyle w:val="Strong1"/>
          <w:rFonts w:asciiTheme="minorHAnsi" w:hAnsiTheme="minorHAnsi" w:cstheme="minorHAnsi"/>
          <w:b/>
          <w:bCs/>
        </w:rPr>
        <w:t>client-facing and stakeholder management skills</w:t>
      </w:r>
      <w:r w:rsidRPr="00EF1168">
        <w:rPr>
          <w:rFonts w:asciiTheme="minorHAnsi" w:hAnsiTheme="minorHAnsi" w:cstheme="minorHAnsi"/>
        </w:rPr>
        <w:t xml:space="preserve">, with full lifecycle exposure from </w:t>
      </w:r>
      <w:r w:rsidRPr="00EF1168">
        <w:rPr>
          <w:rStyle w:val="Strong1"/>
          <w:rFonts w:asciiTheme="minorHAnsi" w:hAnsiTheme="minorHAnsi" w:cstheme="minorHAnsi"/>
          <w:b/>
          <w:bCs/>
        </w:rPr>
        <w:t>requirement gathering to design, configuration, testing, deployment, and hypercare</w:t>
      </w:r>
      <w:r w:rsidRPr="00EF1168">
        <w:rPr>
          <w:rFonts w:asciiTheme="minorHAnsi" w:hAnsiTheme="minorHAnsi" w:cstheme="minorHAnsi"/>
        </w:rPr>
        <w:t>.</w:t>
      </w:r>
    </w:p>
    <w:p w:rsidR="004A2A75" w:rsidRPr="00EF1168" w:rsidP="00EF1168" w14:paraId="21EAA247" w14:textId="77777777">
      <w:pPr>
        <w:pStyle w:val="ulli"/>
        <w:numPr>
          <w:ilvl w:val="0"/>
          <w:numId w:val="1"/>
        </w:numPr>
        <w:spacing w:line="280" w:lineRule="atLeast"/>
        <w:ind w:left="460" w:hanging="201"/>
        <w:jc w:val="both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Quick learner of </w:t>
      </w:r>
      <w:r w:rsidRPr="00EF1168">
        <w:rPr>
          <w:rStyle w:val="Strong1"/>
          <w:rFonts w:asciiTheme="minorHAnsi" w:hAnsiTheme="minorHAnsi" w:cstheme="minorHAnsi"/>
          <w:b/>
          <w:bCs/>
        </w:rPr>
        <w:t>new Workday functionalities</w:t>
      </w:r>
      <w:r w:rsidRPr="00EF1168">
        <w:rPr>
          <w:rFonts w:asciiTheme="minorHAnsi" w:hAnsiTheme="minorHAnsi" w:cstheme="minorHAnsi"/>
        </w:rPr>
        <w:t xml:space="preserve"> and proactive in implementing </w:t>
      </w:r>
      <w:r w:rsidRPr="00EF1168">
        <w:rPr>
          <w:rStyle w:val="Strong1"/>
          <w:rFonts w:asciiTheme="minorHAnsi" w:hAnsiTheme="minorHAnsi" w:cstheme="minorHAnsi"/>
          <w:b/>
          <w:bCs/>
        </w:rPr>
        <w:t>best practices for scalable HCM, Payroll, and Benefits solutions</w:t>
      </w:r>
      <w:r w:rsidRPr="00EF1168">
        <w:rPr>
          <w:rFonts w:asciiTheme="minorHAnsi" w:hAnsiTheme="minorHAnsi" w:cstheme="minorHAnsi"/>
        </w:rPr>
        <w:t xml:space="preserve"> across global industries.</w:t>
      </w:r>
    </w:p>
    <w:p w:rsidR="004A2A75" w:rsidRPr="00EF1168" w14:paraId="21EAA248" w14:textId="4619E2CB">
      <w:pPr>
        <w:pStyle w:val="divdocumentdivsectiontitle"/>
        <w:pBdr>
          <w:bottom w:val="single" w:sz="8" w:space="1" w:color="00BCA3"/>
        </w:pBdr>
        <w:spacing w:before="280" w:after="180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Skills</w:t>
      </w:r>
    </w:p>
    <w:p w:rsidR="004A2A75" w:rsidRPr="00EF1168" w14:paraId="21EAA249" w14:textId="77777777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Functional:</w:t>
      </w:r>
    </w:p>
    <w:p w:rsidR="004A2A75" w:rsidRPr="00EF1168" w14:paraId="21EAA24A" w14:textId="77777777">
      <w:pPr>
        <w:pStyle w:val="ulli"/>
        <w:numPr>
          <w:ilvl w:val="0"/>
          <w:numId w:val="2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>Core HCM, Absence, Time Tracking, Compensation, Benefits, Security</w:t>
      </w:r>
    </w:p>
    <w:p w:rsidR="004A2A75" w:rsidRPr="00EF1168" w14:paraId="21EAA24B" w14:textId="77777777">
      <w:pPr>
        <w:pStyle w:val="ulli"/>
        <w:numPr>
          <w:ilvl w:val="0"/>
          <w:numId w:val="2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>Business Process Configuration, Testing, and Production Support</w:t>
      </w:r>
    </w:p>
    <w:p w:rsidR="004A2A75" w:rsidRPr="00EF1168" w14:paraId="21EAA24C" w14:textId="77777777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Technical:</w:t>
      </w:r>
    </w:p>
    <w:p w:rsidR="004A2A75" w:rsidRPr="00EF1168" w14:paraId="21EAA24D" w14:textId="77777777">
      <w:pPr>
        <w:pStyle w:val="ulli"/>
        <w:numPr>
          <w:ilvl w:val="0"/>
          <w:numId w:val="3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>Integrations (EIB, PECI, Core Connectors, Studio)</w:t>
      </w:r>
    </w:p>
    <w:p w:rsidR="004A2A75" w:rsidRPr="00EF1168" w14:paraId="21EAA24E" w14:textId="77777777">
      <w:pPr>
        <w:pStyle w:val="ulli"/>
        <w:numPr>
          <w:ilvl w:val="0"/>
          <w:numId w:val="3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>Workday Reporting (Advanced, Matrix, Composite, BIRT, Calculated Fields)</w:t>
      </w:r>
    </w:p>
    <w:p w:rsidR="004A2A75" w:rsidRPr="00EF1168" w14:paraId="21EAA24F" w14:textId="77777777">
      <w:pPr>
        <w:pStyle w:val="ulli"/>
        <w:numPr>
          <w:ilvl w:val="0"/>
          <w:numId w:val="3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>XSLT, XML, Web Services (SOAP, REST APIs)</w:t>
      </w:r>
    </w:p>
    <w:p w:rsidR="004A2A75" w:rsidRPr="00EF1168" w14:paraId="21EAA250" w14:textId="77777777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Other:</w:t>
      </w:r>
    </w:p>
    <w:p w:rsidR="004A2A75" w:rsidRPr="00EF1168" w14:paraId="21EAA251" w14:textId="77777777">
      <w:pPr>
        <w:pStyle w:val="ulli"/>
        <w:numPr>
          <w:ilvl w:val="0"/>
          <w:numId w:val="4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>Agile Methodology, SDLC, Client-facing Communication, Documentation</w:t>
      </w:r>
    </w:p>
    <w:p w:rsidR="004A2A75" w:rsidRPr="00EF1168" w14:paraId="21EAA252" w14:textId="77777777">
      <w:pPr>
        <w:pStyle w:val="divdocumentdivsectiontitle"/>
        <w:pBdr>
          <w:bottom w:val="single" w:sz="8" w:space="1" w:color="00BCA3"/>
        </w:pBdr>
        <w:spacing w:before="280" w:after="180"/>
        <w:rPr>
          <w:rFonts w:asciiTheme="minorHAnsi" w:hAnsiTheme="minorHAnsi" w:cstheme="minorHAnsi"/>
          <w:b/>
          <w:bCs/>
          <w:sz w:val="24"/>
          <w:szCs w:val="24"/>
        </w:rPr>
      </w:pPr>
      <w:r w:rsidRPr="00EF1168">
        <w:rPr>
          <w:rFonts w:asciiTheme="minorHAnsi" w:hAnsiTheme="minorHAnsi" w:cstheme="minorHAnsi"/>
          <w:b/>
          <w:bCs/>
          <w:sz w:val="24"/>
          <w:szCs w:val="24"/>
        </w:rPr>
        <w:t>TOOLS &amp; PLATFORMS</w:t>
      </w:r>
    </w:p>
    <w:p w:rsidR="004A2A75" w:rsidRPr="00EF1168" w14:paraId="21EAA253" w14:textId="77777777">
      <w:pPr>
        <w:pStyle w:val="ulli"/>
        <w:numPr>
          <w:ilvl w:val="0"/>
          <w:numId w:val="5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>HR &amp; Payroll Systems: Workday HCM, ADP, Benefits Vendors</w:t>
      </w:r>
    </w:p>
    <w:p w:rsidR="004A2A75" w:rsidRPr="00EF1168" w14:paraId="21EAA254" w14:textId="77777777">
      <w:pPr>
        <w:pStyle w:val="ulli"/>
        <w:numPr>
          <w:ilvl w:val="0"/>
          <w:numId w:val="5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>Integration &amp; Reporting: Workday Studio, EIB, PECI, Core Connectors, BIRT, XSLT</w:t>
      </w:r>
    </w:p>
    <w:p w:rsidR="004A2A75" w:rsidRPr="00EF1168" w14:paraId="21EAA255" w14:textId="77777777">
      <w:pPr>
        <w:pStyle w:val="ulli"/>
        <w:numPr>
          <w:ilvl w:val="0"/>
          <w:numId w:val="5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>Project Management: JIRA, ServiceNow, MS Teams, Confluence</w:t>
      </w:r>
    </w:p>
    <w:p w:rsidR="004A2A75" w:rsidRPr="00EF1168" w14:paraId="21EAA256" w14:textId="77777777">
      <w:pPr>
        <w:pStyle w:val="ulli"/>
        <w:numPr>
          <w:ilvl w:val="0"/>
          <w:numId w:val="5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>Database/Other: SQL (basic queries), Excel (Pivot, VLOOKUP), Power BI (basic)</w:t>
      </w:r>
    </w:p>
    <w:p w:rsidR="004A2A75" w:rsidRPr="00EF1168" w14:paraId="21EAA257" w14:textId="77777777">
      <w:pPr>
        <w:pStyle w:val="divdocumentdivsectiontitle"/>
        <w:pBdr>
          <w:bottom w:val="single" w:sz="8" w:space="1" w:color="00BCA3"/>
        </w:pBdr>
        <w:spacing w:before="280" w:after="180"/>
        <w:rPr>
          <w:rFonts w:asciiTheme="minorHAnsi" w:hAnsiTheme="minorHAnsi" w:cstheme="minorHAnsi"/>
          <w:b/>
          <w:bCs/>
          <w:sz w:val="24"/>
          <w:szCs w:val="24"/>
        </w:rPr>
      </w:pPr>
      <w:r w:rsidRPr="00EF1168">
        <w:rPr>
          <w:rFonts w:asciiTheme="minorHAnsi" w:hAnsiTheme="minorHAnsi" w:cstheme="minorHAnsi"/>
          <w:b/>
          <w:bCs/>
          <w:sz w:val="24"/>
          <w:szCs w:val="24"/>
        </w:rPr>
        <w:t>DOMAIN EXPERIENCE</w:t>
      </w:r>
    </w:p>
    <w:p w:rsidR="004A2A75" w:rsidRPr="00EF1168" w14:paraId="21EAA258" w14:textId="77777777">
      <w:pPr>
        <w:pStyle w:val="ulli"/>
        <w:numPr>
          <w:ilvl w:val="0"/>
          <w:numId w:val="6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>Core HR &amp; HCM – Employee lifecycle management, job changes, transfers, terminations.</w:t>
      </w:r>
    </w:p>
    <w:p w:rsidR="004A2A75" w:rsidRPr="00EF1168" w14:paraId="21EAA259" w14:textId="77777777">
      <w:pPr>
        <w:pStyle w:val="ulli"/>
        <w:numPr>
          <w:ilvl w:val="0"/>
          <w:numId w:val="6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>Payroll &amp; Compliance – Payroll integrations with ADP, PECI-based exports.</w:t>
      </w:r>
    </w:p>
    <w:p w:rsidR="004A2A75" w:rsidRPr="00EF1168" w14:paraId="21EAA25A" w14:textId="77777777">
      <w:pPr>
        <w:pStyle w:val="ulli"/>
        <w:numPr>
          <w:ilvl w:val="0"/>
          <w:numId w:val="6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>Compensation &amp; Benefits – Merit, Bonus, Allowances, Benefits Enrollment processes.</w:t>
      </w:r>
    </w:p>
    <w:p w:rsidR="004A2A75" w:rsidRPr="00EF1168" w14:paraId="21EAA25B" w14:textId="77777777">
      <w:pPr>
        <w:pStyle w:val="ulli"/>
        <w:numPr>
          <w:ilvl w:val="0"/>
          <w:numId w:val="6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>Time Tracking &amp; Absence – Leave policies, accruals, absence validations, and approvals.</w:t>
      </w:r>
    </w:p>
    <w:p w:rsidR="004A2A75" w14:paraId="21EAA25C" w14:textId="77777777">
      <w:pPr>
        <w:pStyle w:val="ulli"/>
        <w:numPr>
          <w:ilvl w:val="0"/>
          <w:numId w:val="6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>Security – Role-based security, domain and business process security configuration.</w:t>
      </w:r>
    </w:p>
    <w:p w:rsidR="004A2A75" w:rsidRPr="00EF1168" w14:paraId="21EAA25D" w14:textId="77777777">
      <w:pPr>
        <w:pStyle w:val="divdocumentdivsectiontitle"/>
        <w:pBdr>
          <w:bottom w:val="single" w:sz="8" w:space="1" w:color="00BCA3"/>
        </w:pBdr>
        <w:spacing w:before="280" w:after="180"/>
        <w:rPr>
          <w:rFonts w:asciiTheme="minorHAnsi" w:hAnsiTheme="minorHAnsi" w:cstheme="minorHAnsi"/>
          <w:b/>
          <w:bCs/>
          <w:sz w:val="24"/>
          <w:szCs w:val="24"/>
        </w:rPr>
      </w:pPr>
      <w:r w:rsidRPr="00EF1168">
        <w:rPr>
          <w:rFonts w:asciiTheme="minorHAnsi" w:hAnsiTheme="minorHAnsi" w:cstheme="minorHAnsi"/>
          <w:b/>
          <w:bCs/>
          <w:sz w:val="24"/>
          <w:szCs w:val="24"/>
        </w:rPr>
        <w:t>KEY ACHIEVEMENTS</w:t>
      </w:r>
    </w:p>
    <w:p w:rsidR="004A2A75" w:rsidRPr="00EF1168" w14:paraId="21EAA25E" w14:textId="77777777">
      <w:pPr>
        <w:pStyle w:val="ulli"/>
        <w:numPr>
          <w:ilvl w:val="0"/>
          <w:numId w:val="7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>Automated Payroll data transmission to ADP via PECI integrations, reducing manual processing errors by 30%.</w:t>
      </w:r>
    </w:p>
    <w:p w:rsidR="004A2A75" w:rsidRPr="00EF1168" w14:paraId="21EAA25F" w14:textId="77777777">
      <w:pPr>
        <w:pStyle w:val="ulli"/>
        <w:numPr>
          <w:ilvl w:val="0"/>
          <w:numId w:val="7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>Designed and deployed 15+ Advanced and Composite Reports for HR, Absence, and Compensation, improving decision-making speed by 20%.</w:t>
      </w:r>
    </w:p>
    <w:p w:rsidR="004A2A75" w:rsidRPr="00EF1168" w14:paraId="21EAA260" w14:textId="77777777">
      <w:pPr>
        <w:pStyle w:val="ulli"/>
        <w:numPr>
          <w:ilvl w:val="0"/>
          <w:numId w:val="7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>Configured Workday Absence and Time Tracking policies for global regions, ensuring 100% compliance with company leave rules.</w:t>
      </w:r>
    </w:p>
    <w:p w:rsidR="004A2A75" w:rsidRPr="00EF1168" w14:paraId="21EAA261" w14:textId="77777777">
      <w:pPr>
        <w:pStyle w:val="ulli"/>
        <w:numPr>
          <w:ilvl w:val="0"/>
          <w:numId w:val="7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>Implemented Workday Security Groups &amp; Role-based Access, eliminating unauthorized access incidents.</w:t>
      </w:r>
    </w:p>
    <w:p w:rsidR="004A2A75" w:rsidRPr="00EF1168" w14:paraId="21EAA262" w14:textId="77777777">
      <w:pPr>
        <w:pStyle w:val="ulli"/>
        <w:numPr>
          <w:ilvl w:val="0"/>
          <w:numId w:val="7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>Delivered zero-defect integrations across multiple payroll cycles through extensive testing and validation.</w:t>
      </w:r>
    </w:p>
    <w:p w:rsidR="004A2A75" w:rsidRPr="00EF1168" w14:paraId="21EAA263" w14:textId="77777777">
      <w:pPr>
        <w:pStyle w:val="divdocumentdivsectiontitle"/>
        <w:pBdr>
          <w:bottom w:val="single" w:sz="8" w:space="1" w:color="00BCA3"/>
        </w:pBdr>
        <w:spacing w:before="280" w:after="180"/>
        <w:rPr>
          <w:rFonts w:asciiTheme="minorHAnsi" w:hAnsiTheme="minorHAnsi" w:cstheme="minorHAnsi"/>
          <w:b/>
          <w:bCs/>
          <w:sz w:val="24"/>
          <w:szCs w:val="24"/>
        </w:rPr>
      </w:pPr>
      <w:r w:rsidRPr="00EF1168">
        <w:rPr>
          <w:rFonts w:asciiTheme="minorHAnsi" w:hAnsiTheme="minorHAnsi" w:cstheme="minorHAnsi"/>
          <w:b/>
          <w:bCs/>
          <w:sz w:val="24"/>
          <w:szCs w:val="24"/>
        </w:rPr>
        <w:t>Work History</w:t>
      </w:r>
    </w:p>
    <w:p w:rsidR="004A2A75" w:rsidRPr="00EF1168" w14:paraId="21EAA264" w14:textId="77777777">
      <w:pPr>
        <w:pStyle w:val="divdocumentsinglecolumn"/>
        <w:tabs>
          <w:tab w:val="right" w:pos="10206"/>
        </w:tabs>
        <w:spacing w:line="280" w:lineRule="atLeast"/>
        <w:rPr>
          <w:rFonts w:asciiTheme="minorHAnsi" w:hAnsiTheme="minorHAnsi" w:cstheme="minorHAnsi"/>
        </w:rPr>
      </w:pPr>
      <w:r w:rsidRPr="00EF1168">
        <w:rPr>
          <w:rStyle w:val="spanjobtitle"/>
          <w:rFonts w:asciiTheme="minorHAnsi" w:hAnsiTheme="minorHAnsi" w:cstheme="minorHAnsi"/>
        </w:rPr>
        <w:t>Workday Techno-Functional Consultant</w:t>
      </w:r>
      <w:r w:rsidRPr="00EF1168">
        <w:rPr>
          <w:rStyle w:val="singlecolumnspanpaddedlinenth-child1"/>
          <w:rFonts w:asciiTheme="minorHAnsi" w:hAnsiTheme="minorHAnsi" w:cstheme="minorHAnsi"/>
        </w:rPr>
        <w:t xml:space="preserve"> </w:t>
      </w:r>
      <w:r w:rsidRPr="00EF1168">
        <w:rPr>
          <w:rStyle w:val="datesWrapper"/>
          <w:rFonts w:asciiTheme="minorHAnsi" w:hAnsiTheme="minorHAnsi" w:cstheme="minorHAnsi"/>
        </w:rPr>
        <w:tab/>
        <w:t xml:space="preserve"> </w:t>
      </w:r>
      <w:r w:rsidRPr="00EF1168">
        <w:rPr>
          <w:rStyle w:val="span"/>
          <w:rFonts w:asciiTheme="minorHAnsi" w:hAnsiTheme="minorHAnsi" w:cstheme="minorHAnsi"/>
        </w:rPr>
        <w:t>09/2021 - Current</w:t>
      </w:r>
      <w:r w:rsidRPr="00EF1168">
        <w:rPr>
          <w:rStyle w:val="datesWrapper"/>
          <w:rFonts w:asciiTheme="minorHAnsi" w:hAnsiTheme="minorHAnsi" w:cstheme="minorHAnsi"/>
        </w:rPr>
        <w:t xml:space="preserve"> </w:t>
      </w:r>
    </w:p>
    <w:p w:rsidR="004A2A75" w:rsidRPr="00EF1168" w14:paraId="21EAA265" w14:textId="77777777">
      <w:pPr>
        <w:pStyle w:val="spanpaddedline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pancompanyname"/>
          <w:rFonts w:asciiTheme="minorHAnsi" w:hAnsiTheme="minorHAnsi" w:cstheme="minorHAnsi"/>
        </w:rPr>
        <w:t>Nexvia Software Technologies Pvt. Ltd</w:t>
      </w:r>
      <w:r w:rsidRPr="00EF1168">
        <w:rPr>
          <w:rStyle w:val="span"/>
          <w:rFonts w:asciiTheme="minorHAnsi" w:hAnsiTheme="minorHAnsi" w:cstheme="minorHAnsi"/>
        </w:rPr>
        <w:t xml:space="preserve"> – Hyderabad</w:t>
      </w:r>
      <w:r w:rsidRPr="00EF1168">
        <w:rPr>
          <w:rFonts w:asciiTheme="minorHAnsi" w:hAnsiTheme="minorHAnsi" w:cstheme="minorHAnsi"/>
        </w:rPr>
        <w:t xml:space="preserve"> </w:t>
      </w:r>
    </w:p>
    <w:p w:rsidR="004A2A75" w:rsidRPr="00EF1168" w14:paraId="21EAA266" w14:textId="77777777">
      <w:pPr>
        <w:pStyle w:val="ulli"/>
        <w:numPr>
          <w:ilvl w:val="0"/>
          <w:numId w:val="8"/>
        </w:numPr>
        <w:spacing w:line="280" w:lineRule="atLeast"/>
        <w:ind w:left="460" w:hanging="201"/>
        <w:rPr>
          <w:rStyle w:val="span"/>
          <w:rFonts w:asciiTheme="minorHAnsi" w:hAnsiTheme="minorHAnsi" w:cstheme="minorHAnsi"/>
        </w:rPr>
      </w:pPr>
      <w:r w:rsidRPr="00EF1168">
        <w:rPr>
          <w:rStyle w:val="span"/>
          <w:rFonts w:asciiTheme="minorHAnsi" w:hAnsiTheme="minorHAnsi" w:cstheme="minorHAnsi"/>
        </w:rPr>
        <w:t>Configured Core HCM, Absence, and Time Tracking modules as per client policies.</w:t>
      </w:r>
    </w:p>
    <w:p w:rsidR="004A2A75" w:rsidRPr="00EF1168" w14:paraId="21EAA267" w14:textId="77777777">
      <w:pPr>
        <w:pStyle w:val="ulli"/>
        <w:numPr>
          <w:ilvl w:val="0"/>
          <w:numId w:val="8"/>
        </w:numPr>
        <w:spacing w:line="280" w:lineRule="atLeast"/>
        <w:ind w:left="460" w:hanging="201"/>
        <w:rPr>
          <w:rStyle w:val="span"/>
          <w:rFonts w:asciiTheme="minorHAnsi" w:hAnsiTheme="minorHAnsi" w:cstheme="minorHAnsi"/>
        </w:rPr>
      </w:pPr>
      <w:r w:rsidRPr="00EF1168">
        <w:rPr>
          <w:rStyle w:val="span"/>
          <w:rFonts w:asciiTheme="minorHAnsi" w:hAnsiTheme="minorHAnsi" w:cstheme="minorHAnsi"/>
        </w:rPr>
        <w:t>Built and supported EIB and PECI integrations for Payroll vendors (ADP).</w:t>
      </w:r>
    </w:p>
    <w:p w:rsidR="004A2A75" w:rsidRPr="00EF1168" w14:paraId="21EAA268" w14:textId="5B87BB3F">
      <w:pPr>
        <w:pStyle w:val="ulli"/>
        <w:numPr>
          <w:ilvl w:val="0"/>
          <w:numId w:val="8"/>
        </w:numPr>
        <w:spacing w:line="280" w:lineRule="atLeast"/>
        <w:ind w:left="460" w:hanging="201"/>
        <w:rPr>
          <w:rStyle w:val="span"/>
          <w:rFonts w:asciiTheme="minorHAnsi" w:hAnsiTheme="minorHAnsi" w:cstheme="minorHAnsi"/>
        </w:rPr>
      </w:pPr>
      <w:r w:rsidRPr="00EF1168">
        <w:rPr>
          <w:rStyle w:val="span"/>
          <w:rFonts w:asciiTheme="minorHAnsi" w:hAnsiTheme="minorHAnsi" w:cstheme="minorHAnsi"/>
        </w:rPr>
        <w:t xml:space="preserve">Designed Advanced &amp; Composite </w:t>
      </w:r>
      <w:r w:rsidRPr="00EF1168" w:rsidR="00B748A4">
        <w:rPr>
          <w:rStyle w:val="span"/>
          <w:rFonts w:asciiTheme="minorHAnsi" w:hAnsiTheme="minorHAnsi" w:cstheme="minorHAnsi"/>
        </w:rPr>
        <w:t>Reports and</w:t>
      </w:r>
      <w:r w:rsidRPr="00EF1168">
        <w:rPr>
          <w:rStyle w:val="span"/>
          <w:rFonts w:asciiTheme="minorHAnsi" w:hAnsiTheme="minorHAnsi" w:cstheme="minorHAnsi"/>
        </w:rPr>
        <w:t xml:space="preserve"> implemented Calculated Fields for business KPIs.</w:t>
      </w:r>
    </w:p>
    <w:p w:rsidR="004A2A75" w:rsidRPr="00EF1168" w14:paraId="21EAA269" w14:textId="77777777">
      <w:pPr>
        <w:pStyle w:val="ulli"/>
        <w:numPr>
          <w:ilvl w:val="0"/>
          <w:numId w:val="8"/>
        </w:numPr>
        <w:spacing w:line="280" w:lineRule="atLeast"/>
        <w:ind w:left="460" w:hanging="201"/>
        <w:rPr>
          <w:rStyle w:val="span"/>
          <w:rFonts w:asciiTheme="minorHAnsi" w:hAnsiTheme="minorHAnsi" w:cstheme="minorHAnsi"/>
        </w:rPr>
      </w:pPr>
      <w:r w:rsidRPr="00EF1168">
        <w:rPr>
          <w:rStyle w:val="span"/>
          <w:rFonts w:asciiTheme="minorHAnsi" w:hAnsiTheme="minorHAnsi" w:cstheme="minorHAnsi"/>
        </w:rPr>
        <w:t>Handled post-production support, defect resolution, and enhancements, improving SLA compliance by 20%.</w:t>
      </w:r>
    </w:p>
    <w:p w:rsidR="004A2A75" w:rsidRPr="00EF1168" w14:paraId="21EAA26A" w14:textId="77777777">
      <w:pPr>
        <w:pStyle w:val="ulli"/>
        <w:numPr>
          <w:ilvl w:val="0"/>
          <w:numId w:val="8"/>
        </w:numPr>
        <w:spacing w:line="280" w:lineRule="atLeast"/>
        <w:ind w:left="460" w:hanging="201"/>
        <w:rPr>
          <w:rStyle w:val="span"/>
          <w:rFonts w:asciiTheme="minorHAnsi" w:hAnsiTheme="minorHAnsi" w:cstheme="minorHAnsi"/>
        </w:rPr>
      </w:pPr>
      <w:r w:rsidRPr="00EF1168">
        <w:rPr>
          <w:rStyle w:val="span"/>
          <w:rFonts w:asciiTheme="minorHAnsi" w:hAnsiTheme="minorHAnsi" w:cstheme="minorHAnsi"/>
        </w:rPr>
        <w:t>Worked with Workday Security setup, managing domain security and role assignments.</w:t>
      </w:r>
    </w:p>
    <w:p w:rsidR="004A2A75" w:rsidRPr="00EF1168" w14:paraId="21EAA26B" w14:textId="77777777">
      <w:pPr>
        <w:pStyle w:val="ulli"/>
        <w:numPr>
          <w:ilvl w:val="0"/>
          <w:numId w:val="8"/>
        </w:numPr>
        <w:spacing w:line="280" w:lineRule="atLeast"/>
        <w:ind w:left="460" w:hanging="201"/>
        <w:rPr>
          <w:rStyle w:val="span"/>
          <w:rFonts w:asciiTheme="minorHAnsi" w:hAnsiTheme="minorHAnsi" w:cstheme="minorHAnsi"/>
        </w:rPr>
      </w:pPr>
      <w:r w:rsidRPr="00EF1168">
        <w:rPr>
          <w:rStyle w:val="span"/>
          <w:rFonts w:asciiTheme="minorHAnsi" w:hAnsiTheme="minorHAnsi" w:cstheme="minorHAnsi"/>
        </w:rPr>
        <w:t>Collaborated with cross-functional teams using Agile methodology and JIRA.</w:t>
      </w:r>
    </w:p>
    <w:p w:rsidR="004A2A75" w:rsidRPr="00EF1168" w14:paraId="21EAA26C" w14:textId="77777777">
      <w:pPr>
        <w:pStyle w:val="divdocumentsinglecolumn"/>
        <w:tabs>
          <w:tab w:val="right" w:pos="10206"/>
        </w:tabs>
        <w:spacing w:before="360" w:line="280" w:lineRule="atLeast"/>
        <w:rPr>
          <w:rFonts w:asciiTheme="minorHAnsi" w:hAnsiTheme="minorHAnsi" w:cstheme="minorHAnsi"/>
        </w:rPr>
      </w:pPr>
      <w:r w:rsidRPr="00EF1168">
        <w:rPr>
          <w:rStyle w:val="spanjobtitle"/>
          <w:rFonts w:asciiTheme="minorHAnsi" w:hAnsiTheme="minorHAnsi" w:cstheme="minorHAnsi"/>
        </w:rPr>
        <w:t>Workday End User – HR Systems</w:t>
      </w:r>
      <w:r w:rsidRPr="00EF1168">
        <w:rPr>
          <w:rStyle w:val="singlecolumnspanpaddedlinenth-child1"/>
          <w:rFonts w:asciiTheme="minorHAnsi" w:hAnsiTheme="minorHAnsi" w:cstheme="minorHAnsi"/>
        </w:rPr>
        <w:t xml:space="preserve"> </w:t>
      </w:r>
      <w:r w:rsidRPr="00EF1168">
        <w:rPr>
          <w:rStyle w:val="datesWrapper"/>
          <w:rFonts w:asciiTheme="minorHAnsi" w:hAnsiTheme="minorHAnsi" w:cstheme="minorHAnsi"/>
        </w:rPr>
        <w:tab/>
        <w:t xml:space="preserve"> </w:t>
      </w:r>
      <w:r w:rsidRPr="00EF1168">
        <w:rPr>
          <w:rStyle w:val="span"/>
          <w:rFonts w:asciiTheme="minorHAnsi" w:hAnsiTheme="minorHAnsi" w:cstheme="minorHAnsi"/>
        </w:rPr>
        <w:t>09/2018 - 09/2021</w:t>
      </w:r>
      <w:r w:rsidRPr="00EF1168">
        <w:rPr>
          <w:rStyle w:val="datesWrapper"/>
          <w:rFonts w:asciiTheme="minorHAnsi" w:hAnsiTheme="minorHAnsi" w:cstheme="minorHAnsi"/>
        </w:rPr>
        <w:t xml:space="preserve"> </w:t>
      </w:r>
    </w:p>
    <w:p w:rsidR="004A2A75" w:rsidRPr="00EF1168" w14:paraId="21EAA26D" w14:textId="77777777">
      <w:pPr>
        <w:pStyle w:val="spanpaddedline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pancompanyname"/>
          <w:rFonts w:asciiTheme="minorHAnsi" w:hAnsiTheme="minorHAnsi" w:cstheme="minorHAnsi"/>
        </w:rPr>
        <w:t>Auridene Technologies Pvt. Ltd</w:t>
      </w:r>
      <w:r w:rsidRPr="00EF1168">
        <w:rPr>
          <w:rStyle w:val="span"/>
          <w:rFonts w:asciiTheme="minorHAnsi" w:hAnsiTheme="minorHAnsi" w:cstheme="minorHAnsi"/>
        </w:rPr>
        <w:t xml:space="preserve"> – Hyderabad</w:t>
      </w:r>
      <w:r w:rsidRPr="00EF1168">
        <w:rPr>
          <w:rFonts w:asciiTheme="minorHAnsi" w:hAnsiTheme="minorHAnsi" w:cstheme="minorHAnsi"/>
        </w:rPr>
        <w:t xml:space="preserve"> </w:t>
      </w:r>
    </w:p>
    <w:p w:rsidR="004A2A75" w:rsidRPr="00EF1168" w14:paraId="21EAA26E" w14:textId="77777777">
      <w:pPr>
        <w:pStyle w:val="ulli"/>
        <w:numPr>
          <w:ilvl w:val="0"/>
          <w:numId w:val="9"/>
        </w:numPr>
        <w:spacing w:line="280" w:lineRule="atLeast"/>
        <w:ind w:left="460" w:hanging="201"/>
        <w:rPr>
          <w:rStyle w:val="span"/>
          <w:rFonts w:asciiTheme="minorHAnsi" w:hAnsiTheme="minorHAnsi" w:cstheme="minorHAnsi"/>
        </w:rPr>
      </w:pPr>
      <w:r w:rsidRPr="00EF1168">
        <w:rPr>
          <w:rStyle w:val="span"/>
          <w:rFonts w:asciiTheme="minorHAnsi" w:hAnsiTheme="minorHAnsi" w:cstheme="minorHAnsi"/>
        </w:rPr>
        <w:t>Managed HR data transactions including new hires, transfers, job changes, and terminations.</w:t>
      </w:r>
    </w:p>
    <w:p w:rsidR="004A2A75" w:rsidRPr="00EF1168" w14:paraId="21EAA26F" w14:textId="77777777">
      <w:pPr>
        <w:pStyle w:val="ulli"/>
        <w:numPr>
          <w:ilvl w:val="0"/>
          <w:numId w:val="9"/>
        </w:numPr>
        <w:spacing w:line="280" w:lineRule="atLeast"/>
        <w:ind w:left="460" w:hanging="201"/>
        <w:rPr>
          <w:rStyle w:val="span"/>
          <w:rFonts w:asciiTheme="minorHAnsi" w:hAnsiTheme="minorHAnsi" w:cstheme="minorHAnsi"/>
        </w:rPr>
      </w:pPr>
      <w:r w:rsidRPr="00EF1168">
        <w:rPr>
          <w:rStyle w:val="span"/>
          <w:rFonts w:asciiTheme="minorHAnsi" w:hAnsiTheme="minorHAnsi" w:cstheme="minorHAnsi"/>
        </w:rPr>
        <w:t>Assisted in Payroll and Absence processing, validating employee data for accuracy.</w:t>
      </w:r>
    </w:p>
    <w:p w:rsidR="004A2A75" w:rsidRPr="00EF1168" w14:paraId="21EAA270" w14:textId="77777777">
      <w:pPr>
        <w:pStyle w:val="ulli"/>
        <w:numPr>
          <w:ilvl w:val="0"/>
          <w:numId w:val="9"/>
        </w:numPr>
        <w:spacing w:line="280" w:lineRule="atLeast"/>
        <w:ind w:left="460" w:hanging="201"/>
        <w:rPr>
          <w:rStyle w:val="span"/>
          <w:rFonts w:asciiTheme="minorHAnsi" w:hAnsiTheme="minorHAnsi" w:cstheme="minorHAnsi"/>
        </w:rPr>
      </w:pPr>
      <w:r w:rsidRPr="00EF1168">
        <w:rPr>
          <w:rStyle w:val="span"/>
          <w:rFonts w:asciiTheme="minorHAnsi" w:hAnsiTheme="minorHAnsi" w:cstheme="minorHAnsi"/>
        </w:rPr>
        <w:t>Acted as the bridge between HR and IT teams for issue escalation and resolution.</w:t>
      </w:r>
    </w:p>
    <w:p w:rsidR="004A2A75" w:rsidRPr="00EF1168" w14:paraId="21EAA271" w14:textId="77777777">
      <w:pPr>
        <w:pStyle w:val="ulli"/>
        <w:numPr>
          <w:ilvl w:val="0"/>
          <w:numId w:val="9"/>
        </w:numPr>
        <w:spacing w:line="280" w:lineRule="atLeast"/>
        <w:ind w:left="460" w:hanging="201"/>
        <w:rPr>
          <w:rStyle w:val="span"/>
          <w:rFonts w:asciiTheme="minorHAnsi" w:hAnsiTheme="minorHAnsi" w:cstheme="minorHAnsi"/>
        </w:rPr>
      </w:pPr>
      <w:r w:rsidRPr="00EF1168">
        <w:rPr>
          <w:rStyle w:val="span"/>
          <w:rFonts w:asciiTheme="minorHAnsi" w:hAnsiTheme="minorHAnsi" w:cstheme="minorHAnsi"/>
        </w:rPr>
        <w:t>Gained strong knowledge of Workday HCM processes, leading to transition into a consultant role.</w:t>
      </w:r>
    </w:p>
    <w:p w:rsidR="004A2A75" w:rsidRPr="00EF1168" w14:paraId="21EAA272" w14:textId="77777777">
      <w:pPr>
        <w:pStyle w:val="divdocumentdivsectiontitle"/>
        <w:pBdr>
          <w:bottom w:val="single" w:sz="8" w:space="1" w:color="00BCA3"/>
        </w:pBdr>
        <w:spacing w:before="280" w:after="180"/>
        <w:rPr>
          <w:rFonts w:asciiTheme="minorHAnsi" w:hAnsiTheme="minorHAnsi" w:cstheme="minorHAnsi"/>
          <w:b/>
          <w:bCs/>
          <w:sz w:val="24"/>
          <w:szCs w:val="24"/>
        </w:rPr>
      </w:pPr>
      <w:r w:rsidRPr="00EF1168">
        <w:rPr>
          <w:rFonts w:asciiTheme="minorHAnsi" w:hAnsiTheme="minorHAnsi" w:cstheme="minorHAnsi"/>
          <w:b/>
          <w:bCs/>
          <w:sz w:val="24"/>
          <w:szCs w:val="24"/>
        </w:rPr>
        <w:t>Projects</w:t>
      </w:r>
    </w:p>
    <w:p w:rsidR="004A2A75" w:rsidRPr="00EF1168" w14:paraId="21EAA273" w14:textId="77777777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Project #3 – Global Payroll Integration</w:t>
      </w:r>
    </w:p>
    <w:p w:rsidR="004A2A75" w:rsidRPr="00EF1168" w14:paraId="21EAA274" w14:textId="77777777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Client</w:t>
      </w:r>
      <w:r w:rsidRPr="00EF1168">
        <w:rPr>
          <w:rFonts w:asciiTheme="minorHAnsi" w:hAnsiTheme="minorHAnsi" w:cstheme="minorHAnsi"/>
        </w:rPr>
        <w:t>: Fortune 500 Manufacturing Company | </w:t>
      </w:r>
    </w:p>
    <w:p w:rsidR="004A2A75" w:rsidRPr="00EF1168" w14:paraId="21EAA275" w14:textId="77777777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Role</w:t>
      </w:r>
      <w:r w:rsidRPr="00EF1168">
        <w:rPr>
          <w:rFonts w:asciiTheme="minorHAnsi" w:hAnsiTheme="minorHAnsi" w:cstheme="minorHAnsi"/>
        </w:rPr>
        <w:t>: Workday Techno-Functional Consultant</w:t>
      </w:r>
      <w:r w:rsidRPr="00EF1168">
        <w:rPr>
          <w:rFonts w:asciiTheme="minorHAnsi" w:hAnsiTheme="minorHAnsi" w:cstheme="minorHAnsi"/>
        </w:rPr>
        <w:br/>
      </w:r>
      <w:r w:rsidRPr="00EF1168">
        <w:rPr>
          <w:rStyle w:val="Strong1"/>
          <w:rFonts w:asciiTheme="minorHAnsi" w:hAnsiTheme="minorHAnsi" w:cstheme="minorHAnsi"/>
          <w:b/>
          <w:bCs/>
        </w:rPr>
        <w:t>Team Size</w:t>
      </w:r>
      <w:r w:rsidRPr="00EF1168">
        <w:rPr>
          <w:rFonts w:asciiTheme="minorHAnsi" w:hAnsiTheme="minorHAnsi" w:cstheme="minorHAnsi"/>
        </w:rPr>
        <w:t xml:space="preserve">: 8 | </w:t>
      </w:r>
      <w:r w:rsidRPr="00EF1168">
        <w:rPr>
          <w:rStyle w:val="Strong1"/>
          <w:rFonts w:asciiTheme="minorHAnsi" w:hAnsiTheme="minorHAnsi" w:cstheme="minorHAnsi"/>
          <w:b/>
          <w:bCs/>
        </w:rPr>
        <w:t>Duration</w:t>
      </w:r>
      <w:r w:rsidRPr="00EF1168">
        <w:rPr>
          <w:rFonts w:asciiTheme="minorHAnsi" w:hAnsiTheme="minorHAnsi" w:cstheme="minorHAnsi"/>
        </w:rPr>
        <w:t>: 1.5 Years</w:t>
      </w:r>
    </w:p>
    <w:p w:rsidR="004A2A75" w:rsidRPr="00EF1168" w14:paraId="21EAA276" w14:textId="77777777">
      <w:pPr>
        <w:pStyle w:val="p"/>
        <w:spacing w:line="280" w:lineRule="atLeast"/>
        <w:rPr>
          <w:rFonts w:asciiTheme="minorHAnsi" w:hAnsiTheme="minorHAnsi" w:cstheme="minorHAnsi"/>
        </w:rPr>
      </w:pPr>
    </w:p>
    <w:p w:rsidR="004A2A75" w:rsidRPr="00EF1168" w14:paraId="21EAA277" w14:textId="77777777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Description:</w:t>
      </w:r>
      <w:r w:rsidRPr="00EF1168">
        <w:rPr>
          <w:rFonts w:asciiTheme="minorHAnsi" w:hAnsiTheme="minorHAnsi" w:cstheme="minorHAnsi"/>
        </w:rPr>
        <w:t xml:space="preserve"> Implemented global payroll integrations from Workday HCM to ADP using PECI and EIB across multiple countries, ensuring accurate and timely payroll processing.</w:t>
      </w:r>
    </w:p>
    <w:p w:rsidR="004A2A75" w:rsidRPr="00EF1168" w14:paraId="21EAA278" w14:textId="77777777">
      <w:pPr>
        <w:pStyle w:val="p"/>
        <w:spacing w:line="280" w:lineRule="atLeast"/>
        <w:rPr>
          <w:rFonts w:asciiTheme="minorHAnsi" w:hAnsiTheme="minorHAnsi" w:cstheme="minorHAnsi"/>
        </w:rPr>
      </w:pPr>
    </w:p>
    <w:p w:rsidR="004A2A75" w:rsidRPr="00EF1168" w14:paraId="21EAA279" w14:textId="77777777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Hands-on Responsibilities:</w:t>
      </w:r>
    </w:p>
    <w:p w:rsidR="004A2A75" w:rsidRPr="00EF1168" w14:paraId="21EAA27A" w14:textId="77777777">
      <w:pPr>
        <w:pStyle w:val="ulli"/>
        <w:numPr>
          <w:ilvl w:val="0"/>
          <w:numId w:val="10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Designed and configured </w:t>
      </w:r>
      <w:r w:rsidRPr="00EF1168">
        <w:rPr>
          <w:rStyle w:val="Strong1"/>
          <w:rFonts w:asciiTheme="minorHAnsi" w:hAnsiTheme="minorHAnsi" w:cstheme="minorHAnsi"/>
          <w:b/>
          <w:bCs/>
        </w:rPr>
        <w:t>PECI integrations</w:t>
      </w:r>
      <w:r w:rsidRPr="00EF1168">
        <w:rPr>
          <w:rFonts w:asciiTheme="minorHAnsi" w:hAnsiTheme="minorHAnsi" w:cstheme="minorHAnsi"/>
        </w:rPr>
        <w:t xml:space="preserve"> to transmit employee and payroll data from Workday to ADP.</w:t>
      </w:r>
    </w:p>
    <w:p w:rsidR="004A2A75" w:rsidRPr="00EF1168" w14:paraId="21EAA27B" w14:textId="77777777">
      <w:pPr>
        <w:pStyle w:val="ulli"/>
        <w:numPr>
          <w:ilvl w:val="0"/>
          <w:numId w:val="10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Developed </w:t>
      </w:r>
      <w:r w:rsidRPr="00EF1168">
        <w:rPr>
          <w:rStyle w:val="Strong1"/>
          <w:rFonts w:asciiTheme="minorHAnsi" w:hAnsiTheme="minorHAnsi" w:cstheme="minorHAnsi"/>
          <w:b/>
          <w:bCs/>
        </w:rPr>
        <w:t>EIB-based outbound interfaces</w:t>
      </w:r>
      <w:r w:rsidRPr="00EF1168">
        <w:rPr>
          <w:rFonts w:asciiTheme="minorHAnsi" w:hAnsiTheme="minorHAnsi" w:cstheme="minorHAnsi"/>
        </w:rPr>
        <w:t xml:space="preserve"> for tax reporting, compliance audits, and payroll reconciliation.</w:t>
      </w:r>
    </w:p>
    <w:p w:rsidR="004A2A75" w:rsidRPr="00EF1168" w14:paraId="21EAA27C" w14:textId="77777777">
      <w:pPr>
        <w:pStyle w:val="ulli"/>
        <w:numPr>
          <w:ilvl w:val="0"/>
          <w:numId w:val="10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Built </w:t>
      </w:r>
      <w:r w:rsidRPr="00EF1168">
        <w:rPr>
          <w:rStyle w:val="Strong1"/>
          <w:rFonts w:asciiTheme="minorHAnsi" w:hAnsiTheme="minorHAnsi" w:cstheme="minorHAnsi"/>
          <w:b/>
          <w:bCs/>
        </w:rPr>
        <w:t>calculated fields</w:t>
      </w:r>
      <w:r w:rsidRPr="00EF1168">
        <w:rPr>
          <w:rFonts w:asciiTheme="minorHAnsi" w:hAnsiTheme="minorHAnsi" w:cstheme="minorHAnsi"/>
        </w:rPr>
        <w:t xml:space="preserve"> to extract gross-to-net pay elements required by ADP.</w:t>
      </w:r>
    </w:p>
    <w:p w:rsidR="004A2A75" w:rsidRPr="00EF1168" w14:paraId="21EAA27D" w14:textId="77777777">
      <w:pPr>
        <w:pStyle w:val="ulli"/>
        <w:numPr>
          <w:ilvl w:val="0"/>
          <w:numId w:val="10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Executed </w:t>
      </w:r>
      <w:r w:rsidRPr="00EF1168">
        <w:rPr>
          <w:rStyle w:val="Strong1"/>
          <w:rFonts w:asciiTheme="minorHAnsi" w:hAnsiTheme="minorHAnsi" w:cstheme="minorHAnsi"/>
          <w:b/>
          <w:bCs/>
        </w:rPr>
        <w:t>integration testing and payroll feed validation</w:t>
      </w:r>
      <w:r w:rsidRPr="00EF1168">
        <w:rPr>
          <w:rFonts w:asciiTheme="minorHAnsi" w:hAnsiTheme="minorHAnsi" w:cstheme="minorHAnsi"/>
        </w:rPr>
        <w:t>, identifying and resolving mapping errors.</w:t>
      </w:r>
    </w:p>
    <w:p w:rsidR="004A2A75" w:rsidRPr="00EF1168" w14:paraId="21EAA27E" w14:textId="77777777">
      <w:pPr>
        <w:pStyle w:val="ulli"/>
        <w:numPr>
          <w:ilvl w:val="0"/>
          <w:numId w:val="10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>Monitored scheduled integrations, applied fixes for failed payroll transactions, and re-processed error records.</w:t>
      </w:r>
    </w:p>
    <w:p w:rsidR="004A2A75" w:rsidRPr="00EF1168" w14:paraId="21EAA27F" w14:textId="77777777">
      <w:pPr>
        <w:pStyle w:val="ulli"/>
        <w:numPr>
          <w:ilvl w:val="0"/>
          <w:numId w:val="10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Partnered with Payroll SMEs to perform </w:t>
      </w:r>
      <w:r w:rsidRPr="00EF1168">
        <w:rPr>
          <w:rStyle w:val="Strong1"/>
          <w:rFonts w:asciiTheme="minorHAnsi" w:hAnsiTheme="minorHAnsi" w:cstheme="minorHAnsi"/>
          <w:b/>
          <w:bCs/>
        </w:rPr>
        <w:t>parallel payroll testing</w:t>
      </w:r>
      <w:r w:rsidRPr="00EF1168">
        <w:rPr>
          <w:rFonts w:asciiTheme="minorHAnsi" w:hAnsiTheme="minorHAnsi" w:cstheme="minorHAnsi"/>
        </w:rPr>
        <w:t xml:space="preserve"> across multiple countries.</w:t>
      </w:r>
    </w:p>
    <w:p w:rsidR="004A2A75" w:rsidRPr="00EF1168" w14:paraId="21EAA280" w14:textId="77777777">
      <w:pPr>
        <w:pStyle w:val="ulli"/>
        <w:numPr>
          <w:ilvl w:val="0"/>
          <w:numId w:val="10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Documented </w:t>
      </w:r>
      <w:r w:rsidRPr="00EF1168">
        <w:rPr>
          <w:rStyle w:val="Strong1"/>
          <w:rFonts w:asciiTheme="minorHAnsi" w:hAnsiTheme="minorHAnsi" w:cstheme="minorHAnsi"/>
          <w:b/>
          <w:bCs/>
        </w:rPr>
        <w:t>integration design and payroll mapping rules</w:t>
      </w:r>
      <w:r w:rsidRPr="00EF1168">
        <w:rPr>
          <w:rFonts w:asciiTheme="minorHAnsi" w:hAnsiTheme="minorHAnsi" w:cstheme="minorHAnsi"/>
        </w:rPr>
        <w:t xml:space="preserve"> for long-term support.</w:t>
      </w:r>
    </w:p>
    <w:p w:rsidR="004A2A75" w:rsidRPr="00EF1168" w14:paraId="21EAA281" w14:textId="77777777">
      <w:pPr>
        <w:pStyle w:val="ulli"/>
        <w:numPr>
          <w:ilvl w:val="0"/>
          <w:numId w:val="10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Delivered </w:t>
      </w:r>
      <w:r w:rsidRPr="00EF1168">
        <w:rPr>
          <w:rStyle w:val="Strong1"/>
          <w:rFonts w:asciiTheme="minorHAnsi" w:hAnsiTheme="minorHAnsi" w:cstheme="minorHAnsi"/>
          <w:b/>
          <w:bCs/>
        </w:rPr>
        <w:t>KT sessions</w:t>
      </w:r>
      <w:r w:rsidRPr="00EF1168">
        <w:rPr>
          <w:rFonts w:asciiTheme="minorHAnsi" w:hAnsiTheme="minorHAnsi" w:cstheme="minorHAnsi"/>
        </w:rPr>
        <w:t xml:space="preserve"> to offshore and support teams for payroll integration monitoring.</w:t>
      </w:r>
    </w:p>
    <w:p w:rsidR="004A2A75" w:rsidRPr="00EF1168" w14:paraId="21EAA282" w14:textId="77777777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Technologies Used:</w:t>
      </w:r>
      <w:r w:rsidRPr="00EF1168">
        <w:rPr>
          <w:rFonts w:asciiTheme="minorHAnsi" w:hAnsiTheme="minorHAnsi" w:cstheme="minorHAnsi"/>
        </w:rPr>
        <w:t xml:space="preserve"> Workday PECI, EIB, Core Connectors, Calculated Fields, XSLT, ADP.</w:t>
      </w:r>
    </w:p>
    <w:p w:rsidR="004A2A75" w:rsidRPr="00EF1168" w14:paraId="21EAA285" w14:textId="77777777">
      <w:pPr>
        <w:pStyle w:val="p"/>
        <w:spacing w:line="280" w:lineRule="atLeast"/>
        <w:rPr>
          <w:rFonts w:asciiTheme="minorHAnsi" w:hAnsiTheme="minorHAnsi" w:cstheme="minorHAnsi"/>
        </w:rPr>
      </w:pPr>
    </w:p>
    <w:p w:rsidR="004A2A75" w:rsidRPr="00EF1168" w14:paraId="21EAA286" w14:textId="77777777">
      <w:pPr>
        <w:pStyle w:val="p"/>
        <w:spacing w:line="280" w:lineRule="atLeast"/>
        <w:rPr>
          <w:rFonts w:asciiTheme="minorHAnsi" w:hAnsiTheme="minorHAnsi" w:cstheme="minorHAnsi"/>
        </w:rPr>
      </w:pPr>
    </w:p>
    <w:p w:rsidR="004A2A75" w:rsidRPr="00EF1168" w14:paraId="21EAA287" w14:textId="77777777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Project #2 – Absence &amp; Time Tracking Implementation</w:t>
      </w:r>
    </w:p>
    <w:p w:rsidR="004A2A75" w:rsidRPr="00EF1168" w14:paraId="21EAA288" w14:textId="77777777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Client</w:t>
      </w:r>
      <w:r w:rsidRPr="00EF1168">
        <w:rPr>
          <w:rFonts w:asciiTheme="minorHAnsi" w:hAnsiTheme="minorHAnsi" w:cstheme="minorHAnsi"/>
        </w:rPr>
        <w:t>: Leading Retail Organization | </w:t>
      </w:r>
    </w:p>
    <w:p w:rsidR="004A2A75" w:rsidRPr="00EF1168" w14:paraId="21EAA289" w14:textId="77777777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Role</w:t>
      </w:r>
      <w:r w:rsidRPr="00EF1168">
        <w:rPr>
          <w:rFonts w:asciiTheme="minorHAnsi" w:hAnsiTheme="minorHAnsi" w:cstheme="minorHAnsi"/>
        </w:rPr>
        <w:t>: Workday Consultant</w:t>
      </w:r>
      <w:r w:rsidRPr="00EF1168">
        <w:rPr>
          <w:rFonts w:asciiTheme="minorHAnsi" w:hAnsiTheme="minorHAnsi" w:cstheme="minorHAnsi"/>
        </w:rPr>
        <w:br/>
      </w:r>
      <w:r w:rsidRPr="00EF1168">
        <w:rPr>
          <w:rStyle w:val="Strong1"/>
          <w:rFonts w:asciiTheme="minorHAnsi" w:hAnsiTheme="minorHAnsi" w:cstheme="minorHAnsi"/>
          <w:b/>
          <w:bCs/>
        </w:rPr>
        <w:t>Team Size</w:t>
      </w:r>
      <w:r w:rsidRPr="00EF1168">
        <w:rPr>
          <w:rFonts w:asciiTheme="minorHAnsi" w:hAnsiTheme="minorHAnsi" w:cstheme="minorHAnsi"/>
        </w:rPr>
        <w:t>: 10 | </w:t>
      </w:r>
    </w:p>
    <w:p w:rsidR="004A2A75" w14:paraId="21EAA28A" w14:textId="77777777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Duration</w:t>
      </w:r>
      <w:r w:rsidRPr="00EF1168">
        <w:rPr>
          <w:rFonts w:asciiTheme="minorHAnsi" w:hAnsiTheme="minorHAnsi" w:cstheme="minorHAnsi"/>
        </w:rPr>
        <w:t>: 1 Year</w:t>
      </w:r>
    </w:p>
    <w:p w:rsidR="00E91925" w:rsidRPr="00EF1168" w14:paraId="281FD75E" w14:textId="77777777">
      <w:pPr>
        <w:pStyle w:val="p"/>
        <w:spacing w:line="280" w:lineRule="atLeast"/>
        <w:rPr>
          <w:rFonts w:asciiTheme="minorHAnsi" w:hAnsiTheme="minorHAnsi" w:cstheme="minorHAnsi"/>
        </w:rPr>
      </w:pPr>
    </w:p>
    <w:p w:rsidR="004A2A75" w:rsidRPr="00EF1168" w14:paraId="21EAA28B" w14:textId="77777777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Description:</w:t>
      </w:r>
      <w:r w:rsidRPr="00EF1168">
        <w:rPr>
          <w:rFonts w:asciiTheme="minorHAnsi" w:hAnsiTheme="minorHAnsi" w:cstheme="minorHAnsi"/>
        </w:rPr>
        <w:t xml:space="preserve"> Configured and deployed Workday Absence &amp; Time Tracking modules for a multi-country retail client with complex leave policies and accrual rules.</w:t>
      </w:r>
    </w:p>
    <w:p w:rsidR="004A2A75" w:rsidRPr="00EF1168" w14:paraId="21EAA28C" w14:textId="77777777">
      <w:pPr>
        <w:pStyle w:val="p"/>
        <w:spacing w:line="280" w:lineRule="atLeast"/>
        <w:rPr>
          <w:rFonts w:asciiTheme="minorHAnsi" w:hAnsiTheme="minorHAnsi" w:cstheme="minorHAnsi"/>
        </w:rPr>
      </w:pPr>
    </w:p>
    <w:p w:rsidR="004A2A75" w:rsidRPr="00EF1168" w14:paraId="21EAA28D" w14:textId="77777777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Responsibilities:</w:t>
      </w:r>
    </w:p>
    <w:p w:rsidR="004A2A75" w:rsidRPr="00EF1168" w14:paraId="21EAA28E" w14:textId="77777777">
      <w:pPr>
        <w:pStyle w:val="ulli"/>
        <w:numPr>
          <w:ilvl w:val="0"/>
          <w:numId w:val="11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Configured </w:t>
      </w:r>
      <w:r w:rsidRPr="00EF1168">
        <w:rPr>
          <w:rStyle w:val="Strong1"/>
          <w:rFonts w:asciiTheme="minorHAnsi" w:hAnsiTheme="minorHAnsi" w:cstheme="minorHAnsi"/>
          <w:b/>
          <w:bCs/>
        </w:rPr>
        <w:t>Absence Plans, Leave Types, and Accrual Schedules</w:t>
      </w:r>
      <w:r w:rsidRPr="00EF1168">
        <w:rPr>
          <w:rFonts w:asciiTheme="minorHAnsi" w:hAnsiTheme="minorHAnsi" w:cstheme="minorHAnsi"/>
        </w:rPr>
        <w:t xml:space="preserve"> to align with client HR policies.</w:t>
      </w:r>
    </w:p>
    <w:p w:rsidR="004A2A75" w:rsidRPr="00EF1168" w14:paraId="21EAA28F" w14:textId="77777777">
      <w:pPr>
        <w:pStyle w:val="ulli"/>
        <w:numPr>
          <w:ilvl w:val="0"/>
          <w:numId w:val="11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Defined </w:t>
      </w:r>
      <w:r w:rsidRPr="00EF1168">
        <w:rPr>
          <w:rStyle w:val="Strong1"/>
          <w:rFonts w:asciiTheme="minorHAnsi" w:hAnsiTheme="minorHAnsi" w:cstheme="minorHAnsi"/>
          <w:b/>
          <w:bCs/>
        </w:rPr>
        <w:t>eligibility rules, condition rules, and validations</w:t>
      </w:r>
      <w:r w:rsidRPr="00EF1168">
        <w:rPr>
          <w:rFonts w:asciiTheme="minorHAnsi" w:hAnsiTheme="minorHAnsi" w:cstheme="minorHAnsi"/>
        </w:rPr>
        <w:t xml:space="preserve"> for leave request submissions.</w:t>
      </w:r>
    </w:p>
    <w:p w:rsidR="004A2A75" w:rsidRPr="00EF1168" w14:paraId="21EAA290" w14:textId="77777777">
      <w:pPr>
        <w:pStyle w:val="ulli"/>
        <w:numPr>
          <w:ilvl w:val="0"/>
          <w:numId w:val="11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Integrated </w:t>
      </w:r>
      <w:r w:rsidRPr="00EF1168">
        <w:rPr>
          <w:rStyle w:val="Strong1"/>
          <w:rFonts w:asciiTheme="minorHAnsi" w:hAnsiTheme="minorHAnsi" w:cstheme="minorHAnsi"/>
          <w:b/>
          <w:bCs/>
        </w:rPr>
        <w:t>Time Off and Overtime balances with Payroll system</w:t>
      </w:r>
      <w:r w:rsidRPr="00EF1168">
        <w:rPr>
          <w:rFonts w:asciiTheme="minorHAnsi" w:hAnsiTheme="minorHAnsi" w:cstheme="minorHAnsi"/>
        </w:rPr>
        <w:t xml:space="preserve"> for accurate pay calculations.</w:t>
      </w:r>
    </w:p>
    <w:p w:rsidR="004A2A75" w:rsidRPr="00EF1168" w14:paraId="21EAA291" w14:textId="77777777">
      <w:pPr>
        <w:pStyle w:val="ulli"/>
        <w:numPr>
          <w:ilvl w:val="0"/>
          <w:numId w:val="11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Developed </w:t>
      </w:r>
      <w:r w:rsidRPr="00EF1168">
        <w:rPr>
          <w:rStyle w:val="Strong1"/>
          <w:rFonts w:asciiTheme="minorHAnsi" w:hAnsiTheme="minorHAnsi" w:cstheme="minorHAnsi"/>
          <w:b/>
          <w:bCs/>
        </w:rPr>
        <w:t>Advanced Reports and Dashboards</w:t>
      </w:r>
      <w:r w:rsidRPr="00EF1168">
        <w:rPr>
          <w:rFonts w:asciiTheme="minorHAnsi" w:hAnsiTheme="minorHAnsi" w:cstheme="minorHAnsi"/>
        </w:rPr>
        <w:t xml:space="preserve"> for HR and managers to monitor absenteeism trends.</w:t>
      </w:r>
    </w:p>
    <w:p w:rsidR="004A2A75" w:rsidRPr="00EF1168" w14:paraId="21EAA292" w14:textId="77777777">
      <w:pPr>
        <w:pStyle w:val="ulli"/>
        <w:numPr>
          <w:ilvl w:val="0"/>
          <w:numId w:val="11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Built </w:t>
      </w:r>
      <w:r w:rsidRPr="00EF1168">
        <w:rPr>
          <w:rStyle w:val="Strong1"/>
          <w:rFonts w:asciiTheme="minorHAnsi" w:hAnsiTheme="minorHAnsi" w:cstheme="minorHAnsi"/>
          <w:b/>
          <w:bCs/>
        </w:rPr>
        <w:t>calculated fields</w:t>
      </w:r>
      <w:r w:rsidRPr="00EF1168">
        <w:rPr>
          <w:rFonts w:asciiTheme="minorHAnsi" w:hAnsiTheme="minorHAnsi" w:cstheme="minorHAnsi"/>
        </w:rPr>
        <w:t xml:space="preserve"> to track carry-over balances and compliance with labor laws.</w:t>
      </w:r>
    </w:p>
    <w:p w:rsidR="004A2A75" w:rsidRPr="00EF1168" w14:paraId="21EAA293" w14:textId="77777777">
      <w:pPr>
        <w:pStyle w:val="ulli"/>
        <w:numPr>
          <w:ilvl w:val="0"/>
          <w:numId w:val="11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Performed </w:t>
      </w:r>
      <w:r w:rsidRPr="00EF1168">
        <w:rPr>
          <w:rStyle w:val="Strong1"/>
          <w:rFonts w:asciiTheme="minorHAnsi" w:hAnsiTheme="minorHAnsi" w:cstheme="minorHAnsi"/>
          <w:b/>
          <w:bCs/>
        </w:rPr>
        <w:t>UAT with HR business users</w:t>
      </w:r>
      <w:r w:rsidRPr="00EF1168">
        <w:rPr>
          <w:rFonts w:asciiTheme="minorHAnsi" w:hAnsiTheme="minorHAnsi" w:cstheme="minorHAnsi"/>
        </w:rPr>
        <w:t>, capturing feedback and implementing fixes.</w:t>
      </w:r>
    </w:p>
    <w:p w:rsidR="004A2A75" w:rsidRPr="00EF1168" w14:paraId="21EAA294" w14:textId="77777777">
      <w:pPr>
        <w:pStyle w:val="ulli"/>
        <w:numPr>
          <w:ilvl w:val="0"/>
          <w:numId w:val="11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Delivered </w:t>
      </w:r>
      <w:r w:rsidRPr="00EF1168">
        <w:rPr>
          <w:rStyle w:val="Strong1"/>
          <w:rFonts w:asciiTheme="minorHAnsi" w:hAnsiTheme="minorHAnsi" w:cstheme="minorHAnsi"/>
          <w:b/>
          <w:bCs/>
        </w:rPr>
        <w:t>end-user training sessions</w:t>
      </w:r>
      <w:r w:rsidRPr="00EF1168">
        <w:rPr>
          <w:rFonts w:asciiTheme="minorHAnsi" w:hAnsiTheme="minorHAnsi" w:cstheme="minorHAnsi"/>
        </w:rPr>
        <w:t xml:space="preserve"> and prepared quick reference guides for HR staff.</w:t>
      </w:r>
    </w:p>
    <w:p w:rsidR="004A2A75" w:rsidRPr="00EF1168" w14:paraId="21EAA295" w14:textId="77777777">
      <w:pPr>
        <w:pStyle w:val="ulli"/>
        <w:numPr>
          <w:ilvl w:val="0"/>
          <w:numId w:val="11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Provided </w:t>
      </w:r>
      <w:r w:rsidRPr="00EF1168">
        <w:rPr>
          <w:rStyle w:val="Strong1"/>
          <w:rFonts w:asciiTheme="minorHAnsi" w:hAnsiTheme="minorHAnsi" w:cstheme="minorHAnsi"/>
          <w:b/>
          <w:bCs/>
        </w:rPr>
        <w:t>post-go-live support</w:t>
      </w:r>
      <w:r w:rsidRPr="00EF1168">
        <w:rPr>
          <w:rFonts w:asciiTheme="minorHAnsi" w:hAnsiTheme="minorHAnsi" w:cstheme="minorHAnsi"/>
        </w:rPr>
        <w:t>, resolving configuration defects and user queries.</w:t>
      </w:r>
    </w:p>
    <w:p w:rsidR="004A2A75" w:rsidRPr="00EF1168" w14:paraId="21EAA296" w14:textId="77777777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Technologies Used:</w:t>
      </w:r>
      <w:r w:rsidRPr="00EF1168">
        <w:rPr>
          <w:rFonts w:asciiTheme="minorHAnsi" w:hAnsiTheme="minorHAnsi" w:cstheme="minorHAnsi"/>
        </w:rPr>
        <w:t xml:space="preserve"> Workday HCM, Absence, Time Tracking, Advanced Reporting, Calculated Fields.</w:t>
      </w:r>
    </w:p>
    <w:p w:rsidR="004A2A75" w:rsidRPr="00EF1168" w:rsidP="00B748A4" w14:paraId="21EAA29F" w14:textId="6A80F6B6">
      <w:pPr>
        <w:spacing w:line="280" w:lineRule="atLeast"/>
        <w:textAlignment w:val="auto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br/>
      </w:r>
    </w:p>
    <w:p w:rsidR="004A2A75" w:rsidRPr="00EF1168" w14:paraId="21EAA2A0" w14:textId="77777777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Project #1 – Compensation &amp; Security Enhancements</w:t>
      </w:r>
    </w:p>
    <w:p w:rsidR="004A2A75" w:rsidRPr="00EF1168" w14:paraId="21EAA2A1" w14:textId="77777777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Client</w:t>
      </w:r>
      <w:r w:rsidRPr="00EF1168">
        <w:rPr>
          <w:rFonts w:asciiTheme="minorHAnsi" w:hAnsiTheme="minorHAnsi" w:cstheme="minorHAnsi"/>
        </w:rPr>
        <w:t>: Global IT Services Firm | </w:t>
      </w:r>
    </w:p>
    <w:p w:rsidR="00E91925" w14:paraId="3FE1DA73" w14:textId="77777777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Role</w:t>
      </w:r>
      <w:r w:rsidRPr="00EF1168">
        <w:rPr>
          <w:rFonts w:asciiTheme="minorHAnsi" w:hAnsiTheme="minorHAnsi" w:cstheme="minorHAnsi"/>
        </w:rPr>
        <w:t>: Workday Techno-Functional Consultant</w:t>
      </w:r>
      <w:r w:rsidRPr="00EF1168">
        <w:rPr>
          <w:rFonts w:asciiTheme="minorHAnsi" w:hAnsiTheme="minorHAnsi" w:cstheme="minorHAnsi"/>
        </w:rPr>
        <w:br/>
      </w:r>
      <w:r w:rsidRPr="00EF1168">
        <w:rPr>
          <w:rStyle w:val="Strong1"/>
          <w:rFonts w:asciiTheme="minorHAnsi" w:hAnsiTheme="minorHAnsi" w:cstheme="minorHAnsi"/>
          <w:b/>
          <w:bCs/>
        </w:rPr>
        <w:t>Team Size</w:t>
      </w:r>
      <w:r w:rsidRPr="00EF1168">
        <w:rPr>
          <w:rFonts w:asciiTheme="minorHAnsi" w:hAnsiTheme="minorHAnsi" w:cstheme="minorHAnsi"/>
        </w:rPr>
        <w:t xml:space="preserve">: 6 | </w:t>
      </w:r>
    </w:p>
    <w:p w:rsidR="004A2A75" w14:paraId="21EAA2A2" w14:textId="2828CA33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Duration</w:t>
      </w:r>
      <w:r w:rsidRPr="00EF1168">
        <w:rPr>
          <w:rFonts w:asciiTheme="minorHAnsi" w:hAnsiTheme="minorHAnsi" w:cstheme="minorHAnsi"/>
        </w:rPr>
        <w:t>: 10 Months</w:t>
      </w:r>
    </w:p>
    <w:p w:rsidR="00E91925" w:rsidRPr="00EF1168" w14:paraId="753A6F50" w14:textId="77777777">
      <w:pPr>
        <w:pStyle w:val="p"/>
        <w:spacing w:line="280" w:lineRule="atLeast"/>
        <w:rPr>
          <w:rFonts w:asciiTheme="minorHAnsi" w:hAnsiTheme="minorHAnsi" w:cstheme="minorHAnsi"/>
        </w:rPr>
      </w:pPr>
    </w:p>
    <w:p w:rsidR="004A2A75" w:rsidRPr="00EF1168" w14:paraId="21EAA2A3" w14:textId="77777777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Description:</w:t>
      </w:r>
      <w:r w:rsidRPr="00EF1168">
        <w:rPr>
          <w:rFonts w:asciiTheme="minorHAnsi" w:hAnsiTheme="minorHAnsi" w:cstheme="minorHAnsi"/>
        </w:rPr>
        <w:t xml:space="preserve"> Enhanced Workday Compensation and Security framework to support annual merit cycles and ensure secure access to compensation data.</w:t>
      </w:r>
    </w:p>
    <w:p w:rsidR="004A2A75" w:rsidRPr="00EF1168" w14:paraId="21EAA2A4" w14:textId="77777777">
      <w:pPr>
        <w:pStyle w:val="p"/>
        <w:spacing w:line="280" w:lineRule="atLeast"/>
        <w:rPr>
          <w:rFonts w:asciiTheme="minorHAnsi" w:hAnsiTheme="minorHAnsi" w:cstheme="minorHAnsi"/>
        </w:rPr>
      </w:pPr>
    </w:p>
    <w:p w:rsidR="004A2A75" w:rsidRPr="00EF1168" w14:paraId="21EAA2A5" w14:textId="77777777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Responsibilities:</w:t>
      </w:r>
    </w:p>
    <w:p w:rsidR="004A2A75" w:rsidRPr="00EF1168" w14:paraId="21EAA2A6" w14:textId="77777777">
      <w:pPr>
        <w:pStyle w:val="ulli"/>
        <w:numPr>
          <w:ilvl w:val="0"/>
          <w:numId w:val="12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Configured </w:t>
      </w:r>
      <w:r w:rsidRPr="00EF1168">
        <w:rPr>
          <w:rStyle w:val="Strong1"/>
          <w:rFonts w:asciiTheme="minorHAnsi" w:hAnsiTheme="minorHAnsi" w:cstheme="minorHAnsi"/>
          <w:b/>
          <w:bCs/>
        </w:rPr>
        <w:t>Compensation Plans</w:t>
      </w:r>
      <w:r w:rsidRPr="00EF1168">
        <w:rPr>
          <w:rFonts w:asciiTheme="minorHAnsi" w:hAnsiTheme="minorHAnsi" w:cstheme="minorHAnsi"/>
        </w:rPr>
        <w:t xml:space="preserve"> including Merit, Bonus, and Allowances for global employees.</w:t>
      </w:r>
    </w:p>
    <w:p w:rsidR="004A2A75" w:rsidRPr="00EF1168" w14:paraId="21EAA2A7" w14:textId="77777777">
      <w:pPr>
        <w:pStyle w:val="ulli"/>
        <w:numPr>
          <w:ilvl w:val="0"/>
          <w:numId w:val="12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Designed </w:t>
      </w:r>
      <w:r w:rsidRPr="00EF1168">
        <w:rPr>
          <w:rStyle w:val="Strong1"/>
          <w:rFonts w:asciiTheme="minorHAnsi" w:hAnsiTheme="minorHAnsi" w:cstheme="minorHAnsi"/>
          <w:b/>
          <w:bCs/>
        </w:rPr>
        <w:t>Compensation Reports and Executive Dashboards</w:t>
      </w:r>
      <w:r w:rsidRPr="00EF1168">
        <w:rPr>
          <w:rFonts w:asciiTheme="minorHAnsi" w:hAnsiTheme="minorHAnsi" w:cstheme="minorHAnsi"/>
        </w:rPr>
        <w:t xml:space="preserve"> using Advanced and Matrix reporting.</w:t>
      </w:r>
    </w:p>
    <w:p w:rsidR="004A2A75" w:rsidRPr="00EF1168" w14:paraId="21EAA2A8" w14:textId="77777777">
      <w:pPr>
        <w:pStyle w:val="ulli"/>
        <w:numPr>
          <w:ilvl w:val="0"/>
          <w:numId w:val="12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Created </w:t>
      </w:r>
      <w:r w:rsidRPr="00EF1168">
        <w:rPr>
          <w:rStyle w:val="Strong1"/>
          <w:rFonts w:asciiTheme="minorHAnsi" w:hAnsiTheme="minorHAnsi" w:cstheme="minorHAnsi"/>
          <w:b/>
          <w:bCs/>
        </w:rPr>
        <w:t>Calculated Fields</w:t>
      </w:r>
      <w:r w:rsidRPr="00EF1168">
        <w:rPr>
          <w:rFonts w:asciiTheme="minorHAnsi" w:hAnsiTheme="minorHAnsi" w:cstheme="minorHAnsi"/>
        </w:rPr>
        <w:t xml:space="preserve"> for eligibility rules, proration, and merit increase calculations.</w:t>
      </w:r>
    </w:p>
    <w:p w:rsidR="004A2A75" w:rsidRPr="00EF1168" w14:paraId="21EAA2A9" w14:textId="77777777">
      <w:pPr>
        <w:pStyle w:val="ulli"/>
        <w:numPr>
          <w:ilvl w:val="0"/>
          <w:numId w:val="12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Implemented </w:t>
      </w:r>
      <w:r w:rsidRPr="00EF1168">
        <w:rPr>
          <w:rStyle w:val="Strong1"/>
          <w:rFonts w:asciiTheme="minorHAnsi" w:hAnsiTheme="minorHAnsi" w:cstheme="minorHAnsi"/>
          <w:b/>
          <w:bCs/>
        </w:rPr>
        <w:t>Role-Based Security Groups (RBAC)</w:t>
      </w:r>
      <w:r w:rsidRPr="00EF1168">
        <w:rPr>
          <w:rFonts w:asciiTheme="minorHAnsi" w:hAnsiTheme="minorHAnsi" w:cstheme="minorHAnsi"/>
        </w:rPr>
        <w:t xml:space="preserve"> to control access to compensation data.</w:t>
      </w:r>
    </w:p>
    <w:p w:rsidR="004A2A75" w:rsidRPr="00EF1168" w14:paraId="21EAA2AA" w14:textId="77777777">
      <w:pPr>
        <w:pStyle w:val="ulli"/>
        <w:numPr>
          <w:ilvl w:val="0"/>
          <w:numId w:val="12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Worked with HR and business leaders to define </w:t>
      </w:r>
      <w:r w:rsidRPr="00EF1168">
        <w:rPr>
          <w:rStyle w:val="Strong1"/>
          <w:rFonts w:asciiTheme="minorHAnsi" w:hAnsiTheme="minorHAnsi" w:cstheme="minorHAnsi"/>
          <w:b/>
          <w:bCs/>
        </w:rPr>
        <w:t>compensation cycle timelines and workflows</w:t>
      </w:r>
      <w:r w:rsidRPr="00EF1168">
        <w:rPr>
          <w:rFonts w:asciiTheme="minorHAnsi" w:hAnsiTheme="minorHAnsi" w:cstheme="minorHAnsi"/>
        </w:rPr>
        <w:t>.</w:t>
      </w:r>
    </w:p>
    <w:p w:rsidR="004A2A75" w:rsidRPr="00EF1168" w14:paraId="21EAA2AB" w14:textId="77777777">
      <w:pPr>
        <w:pStyle w:val="ulli"/>
        <w:numPr>
          <w:ilvl w:val="0"/>
          <w:numId w:val="12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Provided </w:t>
      </w:r>
      <w:r w:rsidRPr="00EF1168">
        <w:rPr>
          <w:rStyle w:val="Strong1"/>
          <w:rFonts w:asciiTheme="minorHAnsi" w:hAnsiTheme="minorHAnsi" w:cstheme="minorHAnsi"/>
          <w:b/>
          <w:bCs/>
        </w:rPr>
        <w:t>L2/L3 production support</w:t>
      </w:r>
      <w:r w:rsidRPr="00EF1168">
        <w:rPr>
          <w:rFonts w:asciiTheme="minorHAnsi" w:hAnsiTheme="minorHAnsi" w:cstheme="minorHAnsi"/>
        </w:rPr>
        <w:t xml:space="preserve"> for compensation-related incidents during the merit cycle.</w:t>
      </w:r>
    </w:p>
    <w:p w:rsidR="004A2A75" w:rsidRPr="00EF1168" w14:paraId="21EAA2AC" w14:textId="77777777">
      <w:pPr>
        <w:pStyle w:val="ulli"/>
        <w:numPr>
          <w:ilvl w:val="0"/>
          <w:numId w:val="12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Conducted </w:t>
      </w:r>
      <w:r w:rsidRPr="00EF1168">
        <w:rPr>
          <w:rStyle w:val="Strong1"/>
          <w:rFonts w:asciiTheme="minorHAnsi" w:hAnsiTheme="minorHAnsi" w:cstheme="minorHAnsi"/>
          <w:b/>
          <w:bCs/>
        </w:rPr>
        <w:t>annual merit cycle testing</w:t>
      </w:r>
      <w:r w:rsidRPr="00EF1168">
        <w:rPr>
          <w:rFonts w:asciiTheme="minorHAnsi" w:hAnsiTheme="minorHAnsi" w:cstheme="minorHAnsi"/>
        </w:rPr>
        <w:t xml:space="preserve"> to validate salary increase rules and bonus payouts.</w:t>
      </w:r>
    </w:p>
    <w:p w:rsidR="004A2A75" w:rsidRPr="00EF1168" w14:paraId="21EAA2AD" w14:textId="77777777">
      <w:pPr>
        <w:pStyle w:val="ulli"/>
        <w:numPr>
          <w:ilvl w:val="0"/>
          <w:numId w:val="12"/>
        </w:numPr>
        <w:spacing w:line="280" w:lineRule="atLeast"/>
        <w:ind w:left="460" w:hanging="201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</w:rPr>
        <w:t xml:space="preserve">Supported </w:t>
      </w:r>
      <w:r w:rsidRPr="00EF1168">
        <w:rPr>
          <w:rStyle w:val="Strong1"/>
          <w:rFonts w:asciiTheme="minorHAnsi" w:hAnsiTheme="minorHAnsi" w:cstheme="minorHAnsi"/>
          <w:b/>
          <w:bCs/>
        </w:rPr>
        <w:t>post-cycle reporting and analysis</w:t>
      </w:r>
      <w:r w:rsidRPr="00EF1168">
        <w:rPr>
          <w:rFonts w:asciiTheme="minorHAnsi" w:hAnsiTheme="minorHAnsi" w:cstheme="minorHAnsi"/>
        </w:rPr>
        <w:t>, ensuring compliance and audit readiness.</w:t>
      </w:r>
    </w:p>
    <w:p w:rsidR="004A2A75" w:rsidRPr="00EF1168" w14:paraId="21EAA2AE" w14:textId="77777777">
      <w:pPr>
        <w:pStyle w:val="p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trong1"/>
          <w:rFonts w:asciiTheme="minorHAnsi" w:hAnsiTheme="minorHAnsi" w:cstheme="minorHAnsi"/>
          <w:b/>
          <w:bCs/>
        </w:rPr>
        <w:t>Technologies Used:</w:t>
      </w:r>
      <w:r w:rsidRPr="00EF1168">
        <w:rPr>
          <w:rFonts w:asciiTheme="minorHAnsi" w:hAnsiTheme="minorHAnsi" w:cstheme="minorHAnsi"/>
        </w:rPr>
        <w:t xml:space="preserve"> Workday Compensation, Security, Advanced/Matrix Reporting, Calculated Fields.</w:t>
      </w:r>
    </w:p>
    <w:p w:rsidR="004A2A75" w:rsidRPr="00EF1168" w14:paraId="21EAA2AF" w14:textId="77777777">
      <w:pPr>
        <w:pStyle w:val="divdocumentdivsectiontitle"/>
        <w:pBdr>
          <w:bottom w:val="single" w:sz="8" w:space="1" w:color="00BCA3"/>
        </w:pBdr>
        <w:spacing w:before="280" w:after="180"/>
        <w:rPr>
          <w:rFonts w:asciiTheme="minorHAnsi" w:hAnsiTheme="minorHAnsi" w:cstheme="minorHAnsi"/>
          <w:b/>
          <w:bCs/>
          <w:sz w:val="24"/>
          <w:szCs w:val="24"/>
        </w:rPr>
      </w:pPr>
      <w:r w:rsidRPr="00EF1168">
        <w:rPr>
          <w:rFonts w:asciiTheme="minorHAnsi" w:hAnsiTheme="minorHAnsi" w:cstheme="minorHAnsi"/>
          <w:b/>
          <w:bCs/>
          <w:sz w:val="24"/>
          <w:szCs w:val="24"/>
        </w:rPr>
        <w:t>Education</w:t>
      </w:r>
    </w:p>
    <w:p w:rsidR="004A2A75" w:rsidRPr="00EF1168" w14:paraId="21EAA2B0" w14:textId="50B5FE34">
      <w:pPr>
        <w:pStyle w:val="divdocumentsinglecolumn"/>
        <w:tabs>
          <w:tab w:val="right" w:pos="10206"/>
        </w:tabs>
        <w:spacing w:line="280" w:lineRule="atLeast"/>
        <w:rPr>
          <w:rFonts w:asciiTheme="minorHAnsi" w:hAnsiTheme="minorHAnsi" w:cstheme="minorHAnsi"/>
        </w:rPr>
      </w:pPr>
      <w:r w:rsidRPr="00EF1168">
        <w:rPr>
          <w:rStyle w:val="spandegree"/>
          <w:rFonts w:asciiTheme="minorHAnsi" w:hAnsiTheme="minorHAnsi" w:cstheme="minorHAnsi"/>
        </w:rPr>
        <w:t>B.Tech</w:t>
      </w:r>
      <w:r w:rsidRPr="00EF1168">
        <w:rPr>
          <w:rStyle w:val="span"/>
          <w:rFonts w:asciiTheme="minorHAnsi" w:hAnsiTheme="minorHAnsi" w:cstheme="minorHAnsi"/>
        </w:rPr>
        <w:t>: Computer Science &amp; Information Technology</w:t>
      </w:r>
      <w:r w:rsidRPr="00EF1168">
        <w:rPr>
          <w:rStyle w:val="singlecolumnspanpaddedlinenth-child1"/>
          <w:rFonts w:asciiTheme="minorHAnsi" w:hAnsiTheme="minorHAnsi" w:cstheme="minorHAnsi"/>
        </w:rPr>
        <w:t xml:space="preserve"> </w:t>
      </w:r>
      <w:r w:rsidRPr="00EF1168">
        <w:rPr>
          <w:rStyle w:val="datesWrapper"/>
          <w:rFonts w:asciiTheme="minorHAnsi" w:hAnsiTheme="minorHAnsi" w:cstheme="minorHAnsi"/>
        </w:rPr>
        <w:tab/>
      </w:r>
      <w:r w:rsidRPr="00EF1168">
        <w:rPr>
          <w:rStyle w:val="span"/>
          <w:rFonts w:asciiTheme="minorHAnsi" w:hAnsiTheme="minorHAnsi" w:cstheme="minorHAnsi"/>
        </w:rPr>
        <w:t>0</w:t>
      </w:r>
      <w:r w:rsidR="00B748A4">
        <w:rPr>
          <w:rStyle w:val="span"/>
          <w:rFonts w:asciiTheme="minorHAnsi" w:hAnsiTheme="minorHAnsi" w:cstheme="minorHAnsi"/>
        </w:rPr>
        <w:t>6</w:t>
      </w:r>
      <w:r w:rsidRPr="00EF1168">
        <w:rPr>
          <w:rStyle w:val="span"/>
          <w:rFonts w:asciiTheme="minorHAnsi" w:hAnsiTheme="minorHAnsi" w:cstheme="minorHAnsi"/>
        </w:rPr>
        <w:t>/2010</w:t>
      </w:r>
      <w:r w:rsidRPr="00EF1168">
        <w:rPr>
          <w:rStyle w:val="singlecolumnspanpaddedlinenth-child1"/>
          <w:rFonts w:asciiTheme="minorHAnsi" w:hAnsiTheme="minorHAnsi" w:cstheme="minorHAnsi"/>
        </w:rPr>
        <w:t xml:space="preserve"> </w:t>
      </w:r>
    </w:p>
    <w:p w:rsidR="004A2A75" w:rsidRPr="00EF1168" w14:paraId="21EAA2B1" w14:textId="77777777">
      <w:pPr>
        <w:pStyle w:val="spanpaddedline"/>
        <w:spacing w:line="280" w:lineRule="atLeast"/>
        <w:rPr>
          <w:rFonts w:asciiTheme="minorHAnsi" w:hAnsiTheme="minorHAnsi" w:cstheme="minorHAnsi"/>
        </w:rPr>
      </w:pPr>
      <w:r w:rsidRPr="00EF1168">
        <w:rPr>
          <w:rStyle w:val="spancompanyname"/>
          <w:rFonts w:asciiTheme="minorHAnsi" w:hAnsiTheme="minorHAnsi" w:cstheme="minorHAnsi"/>
        </w:rPr>
        <w:t xml:space="preserve">AITS </w:t>
      </w:r>
      <w:r w:rsidRPr="00EF1168">
        <w:rPr>
          <w:rStyle w:val="spancompanyname"/>
          <w:rFonts w:asciiTheme="minorHAnsi" w:hAnsiTheme="minorHAnsi" w:cstheme="minorHAnsi"/>
        </w:rPr>
        <w:t>Rajampet</w:t>
      </w:r>
      <w:r w:rsidRPr="00EF1168">
        <w:rPr>
          <w:rStyle w:val="spancompanyname"/>
          <w:rFonts w:asciiTheme="minorHAnsi" w:hAnsiTheme="minorHAnsi" w:cstheme="minorHAnsi"/>
        </w:rPr>
        <w:t>, JNTU Anantapur</w:t>
      </w:r>
    </w:p>
    <w:p w:rsidR="004A2A75" w:rsidRPr="00EF1168" w14:paraId="21EAA2B2" w14:textId="77777777">
      <w:pPr>
        <w:spacing w:line="14" w:lineRule="exact"/>
        <w:rPr>
          <w:rFonts w:asciiTheme="minorHAnsi" w:hAnsiTheme="minorHAnsi" w:cstheme="minorHAnsi"/>
        </w:rPr>
      </w:pPr>
      <w:r w:rsidRPr="00EF1168">
        <w:rPr>
          <w:rFonts w:asciiTheme="minorHAnsi" w:hAnsiTheme="minorHAnsi" w:cstheme="minorHAnsi"/>
          <w:color w:val="FFFFFF"/>
        </w:rPr>
        <w:t>#HRJ#3df07431-282e-4f82-99bb-1a606b6a27a3#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5"/>
          </v:shape>
        </w:pict>
      </w:r>
    </w:p>
    <w:sectPr w:rsidSect="00B748A4">
      <w:pgSz w:w="11906" w:h="16838"/>
      <w:pgMar w:top="284" w:right="840" w:bottom="50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75"/>
    <w:rsid w:val="00281528"/>
    <w:rsid w:val="002834C1"/>
    <w:rsid w:val="00460E84"/>
    <w:rsid w:val="004A2A75"/>
    <w:rsid w:val="00665290"/>
    <w:rsid w:val="00B748A4"/>
    <w:rsid w:val="00C73B47"/>
    <w:rsid w:val="00E91925"/>
    <w:rsid w:val="00EB0F37"/>
    <w:rsid w:val="00EF1168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C4EB129-1E41-48D2-850E-309B29D05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28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700" w:lineRule="atLeast"/>
      <w:jc w:val="right"/>
    </w:pPr>
    <w:rPr>
      <w:b/>
      <w:bCs/>
      <w:caps/>
      <w:sz w:val="58"/>
      <w:szCs w:val="58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namespanlName">
    <w:name w:val="div_name_span_lName"/>
    <w:basedOn w:val="DefaultParagraphFont"/>
    <w:rPr>
      <w:color w:val="00BCA3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pBdr>
        <w:left w:val="none" w:sz="0" w:space="5" w:color="auto"/>
        <w:right w:val="none" w:sz="0" w:space="5" w:color="auto"/>
      </w:pBdr>
      <w:shd w:val="clear" w:color="auto" w:fill="000000"/>
      <w:spacing w:line="320" w:lineRule="atLeast"/>
      <w:jc w:val="right"/>
    </w:pPr>
    <w:rPr>
      <w:b/>
      <w:bCs/>
      <w:color w:val="FFFFFF"/>
      <w:sz w:val="20"/>
      <w:szCs w:val="20"/>
      <w:shd w:val="clear" w:color="auto" w:fill="000000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table" w:customStyle="1" w:styleId="divdocumenttablecontactaspose">
    <w:name w:val="div_document_table_contact_aspose"/>
    <w:basedOn w:val="TableNormal"/>
    <w:tblPr/>
  </w:style>
  <w:style w:type="paragraph" w:customStyle="1" w:styleId="divdocumentdivheading">
    <w:name w:val="div_document_div_heading"/>
    <w:basedOn w:val="Normal"/>
    <w:pPr>
      <w:pBdr>
        <w:bottom w:val="none" w:sz="0" w:space="1" w:color="auto"/>
      </w:pBdr>
    </w:pPr>
  </w:style>
  <w:style w:type="paragraph" w:customStyle="1" w:styleId="divdocumentdivsectiontitle">
    <w:name w:val="div_document_div_sectiontitle"/>
    <w:basedOn w:val="Normal"/>
    <w:pPr>
      <w:spacing w:line="330" w:lineRule="atLeast"/>
    </w:pPr>
    <w:rPr>
      <w:sz w:val="30"/>
      <w:szCs w:val="30"/>
    </w:rPr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B748A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48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venkateshroyal1249@gmail.com" TargetMode="External" /><Relationship Id="rId5" Type="http://schemas.openxmlformats.org/officeDocument/2006/relationships/image" Target="https://rdxfootmark.naukri.com/v2/track/openCv?trackingInfo=b3857e1449e7c409f17f847750a7d7a4134f4b0419514c4847440321091b5b58120b14031844515e0c435601514841481f0f2b561358191b195115495d0c00584e4209430247460c590858184508105042445b0c0f054e4108120211474a411b02154e49405d58380c4f03434c1b0b150a18444a411b0b15416a44564a141a245d4340010a130715415d5b0a57580f1b525a4553524f015048130d150213485a4f44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1248</Words>
  <Characters>7118</Characters>
  <Application>Microsoft Office Word</Application>
  <DocSecurity>0</DocSecurity>
  <Lines>59</Lines>
  <Paragraphs>16</Paragraphs>
  <ScaleCrop>false</ScaleCrop>
  <Company/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ANGADALA VENKATESH</dc:title>
  <dc:creator>DELL</dc:creator>
  <cp:lastModifiedBy>DELL</cp:lastModifiedBy>
  <cp:revision>2</cp:revision>
  <dcterms:created xsi:type="dcterms:W3CDTF">2025-09-24T13:06:00Z</dcterms:created>
  <dcterms:modified xsi:type="dcterms:W3CDTF">2025-09-24T13:06:00Z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3df07431-282e-4f82-99bb-1a606b6a27a3</vt:lpwstr>
  </property>
  <property fmtid="{D5CDD505-2E9C-101B-9397-08002B2CF9AE}" pid="3" name="x1ye=0">
    <vt:lpwstr>+GgAAB+LCAAAAAAABAAUmkVyw0AUBQ+khZiWYmbWTmgxW3T6OOtU7Jn58LorIXGcZCGKElFSEAmWZiGWISCOERCeRFmShrFx9QA1cnX+e/WfcJQxrthrYFFqc9gZWrSKseJ4CdFvnKXomAs8JPdlg0q4kWOaTzp8KnodTtWdS+mbUJWODp8lgc/eR3m97yZDnKHjRYOVqNfzfITat3FVKrHvVAaR1chMJzTEQqnMNPQQ0/Q0yFaFHq5T7rTqvbq</vt:lpwstr>
  </property>
  <property fmtid="{D5CDD505-2E9C-101B-9397-08002B2CF9AE}" pid="4" name="x1ye=1">
    <vt:lpwstr>p/pHTIbufgfAMaMz1KsdNCHG4GpvgdbHG687DuNO2ENPwZTEU1/pyGpBRo7Wx5XDTC4JJwAcKYf7lYGuSR+DG1kVhxL11EvQOhRekpfxakTTTtVBUnyUlbvGaywZnWE+1LfHLHvmI6IYzmMqI152OJfeAv+o8lf76vDGtJEQOwVKvZMcKRfnOt4kWuA9qKlSKbMW7TR5H8jg3tZdd2LZucd34XqJIoUTEVg53jAkbzxNPigf71CEIAOIIT43nne</vt:lpwstr>
  </property>
  <property fmtid="{D5CDD505-2E9C-101B-9397-08002B2CF9AE}" pid="5" name="x1ye=10">
    <vt:lpwstr>ZeDkKMZB4rH85w8fKI+yvlG4jsDDO4VGet1ENFArG0K9+0H4xJ9degnrVXHzKhXRPq/DH0RzMYCobJVt1L99mZxhikgOa14hVHv/WKPJsY2mDjpYPCY61+KJwHiYyApZCr4/lZ1G8OQmykM8uWMvb75mIasrB7QDlveNDI6CJWJnAiCOw9HBDbPYNghM0dnsMZXGL7uRxjzsr+FJZPte4SPc4sa4XxsR5mfsbjabYlK0Sij+ymcW+77oHoFqfvp</vt:lpwstr>
  </property>
  <property fmtid="{D5CDD505-2E9C-101B-9397-08002B2CF9AE}" pid="6" name="x1ye=100">
    <vt:lpwstr>vzsvkU0mPHRQ8HPO7a/Ub20GJ83BPj/KlTgBZHjrgdGqAo6JDI9vbO1QejhBni+avkm+mn7WE3PbE9ON5j3Ftr6pExgVF3o6NwWI7bV0CRcmOsPdfJJ7y9zll+zERhHVx0bM+cm7BdaimainAUWqFLkgcVXgSAIxHXfKR+Xv6GAxnweBB5FNukrc+tGZc4/4SAF79g0lfdE9hG8qcc5ZQfQuGkoSjfYQvamnAM1FZEPa8b9xfgwcIhcsxKe1y2q</vt:lpwstr>
  </property>
  <property fmtid="{D5CDD505-2E9C-101B-9397-08002B2CF9AE}" pid="7" name="x1ye=101">
    <vt:lpwstr>N+9g9PS3pNBxOnrYF5qPdq0Fsc9U8Sll35PEOmzseNIB0V8Rvsnk4kptBVOuD9GiGBiE8bOdoCkTCUaHKl4wQl8/oH/IG3Q93y4M8+t9vVxcB9cEWYebiZfwIHf0y5RNqTCCJwjzf/k4udPxUFhil8YOnKaU7kwa246MM7ql/f74+vWNdJRrcUPq04weqo7/7Sw0cEJbVofYVjX4/+HGjq8R9TYGQL8ZmLS2pqkG6Wl80/UEj2wFGrE/i1xxnTZ</vt:lpwstr>
  </property>
  <property fmtid="{D5CDD505-2E9C-101B-9397-08002B2CF9AE}" pid="8" name="x1ye=102">
    <vt:lpwstr>zWG24HMJ+Kn4kWY1PhhPyhVdmb1RUvt81x3OOQxz43rLVbQg7K7+lrTeVHa0KOafg5ro4JNc7AzEskh7SBQBbQlcyUUH8A3BzH01UUV0Ey7Tb7gFDExu9PNL9W8XzpDsKILPhJWw5q6XN7xqjXGY4HIgX/cAAMPHiBFafFKoadQymVP5QAnseFK3iXnWntoGDVRHe5jRudtP3c7DHaqGh54rm8fkXWam3TWFoxmCSgOVE795wdzp6wvbKGr6vuO</vt:lpwstr>
  </property>
  <property fmtid="{D5CDD505-2E9C-101B-9397-08002B2CF9AE}" pid="9" name="x1ye=103">
    <vt:lpwstr>56zEZ88CDnqwdDahuhwSfHqjcFm+AhhuTFHg4o2A9LLVUF3s7oTmE2rdPl1w3l50T3s8YtoeUEU58GJ/HFBNRxiUu+vXKNU5MahAhcSyZCjQSSyXunxwVAEPO3GTVs0I7AJMlWxySAbIf+Raj6N3kmanoANGHVeZHJQNAIamPPbTX9+A5XAPLur9upt+Y4E0HIPKKfsLG1ikvJDj1J+5ZnlXtOChe0BbVuaA5UVvS1ifV4kLAE7WLwgHV1wOKNf</vt:lpwstr>
  </property>
  <property fmtid="{D5CDD505-2E9C-101B-9397-08002B2CF9AE}" pid="10" name="x1ye=104">
    <vt:lpwstr>8HAsCmCO5cgud0LRmt8d33vBNBjrUrq78U5runKAYIgUq97lEFkGTEJMIPFWnIR4ovG1Tu6p1HPgUdW2lg1jfNKiuvVirUGJwOLC+IFdGH9ctLpHbx1s+vMjKZ+v3M+Fv0Q0sdPuOisb4I57RtW5qxvIl3nZYGyK6B8hrgbQ+Mz7Jw5FRU0NiPAs1pZbS9KFkiTFXwnw7Uyt47YsmOp+fuo3+bW78oO+NkT7xl7E05SGJNopS1e7716b+nbyv0H</vt:lpwstr>
  </property>
  <property fmtid="{D5CDD505-2E9C-101B-9397-08002B2CF9AE}" pid="11" name="x1ye=105">
    <vt:lpwstr>i8JpzIQxZYYZvZLHadd/ePKCebYrX6LshD750nU+RpnxZpMWjZ1JcemHUFWX1XUfAJri+Gzbs3D6OT2rojQSBGvAgLhIx8dc3xoWs0yYcC4OT3POz4Y4SJXSp9O55Xp/yhbnqhstIpfPdGbmtrEE8/X7leVPdzQhCneeLoSv0+WPd5Ag8VppmrEEG7U49zFRbn/UObZk3e35Htge7UuIQoqMXSHkPZtuPzAAFQfYBtHQwplIqxUqoo4TZe9BgSO</vt:lpwstr>
  </property>
  <property fmtid="{D5CDD505-2E9C-101B-9397-08002B2CF9AE}" pid="12" name="x1ye=106">
    <vt:lpwstr>WmfKMG+wfr0h4NsYXGzfCLAYrwO8nClAyWxQXaWFUF9UTx9IbA3VZtDDo1D6ElX2PkJ8LCZ4UxLQo7mNqZ1wblE2tOfxCD324kc7rQfTal2sLxO46QsiOZp/3v338N0A6u+GgAAA==</vt:lpwstr>
  </property>
  <property fmtid="{D5CDD505-2E9C-101B-9397-08002B2CF9AE}" pid="13" name="x1ye=11">
    <vt:lpwstr>fl0n9ohzp9T1I+2rwumllJqYrBsjqSFkBDZRyEm8M1bgFKizuOSSvgWrGzL4qWmjdhhQcJFOuTda/afFDPFu8Sb+OGmn0JHWwPHxK3L4gblIyEjZSoaYiIEgn15bf5MUqX8qDoigPESfUaGbtKagd7rzScKIAp6wkuH7ryi3HehUFgxhhhh5wvGh6y9e4KQRBck098CSg2UGjQq7HN9V1uDTbuT8b/nZ1FJ8ru06qJ9SLEgzBKS9ErHT+jbffiX</vt:lpwstr>
  </property>
  <property fmtid="{D5CDD505-2E9C-101B-9397-08002B2CF9AE}" pid="14" name="x1ye=12">
    <vt:lpwstr>VIwF6UjpyqaGZuA4intHgXnj2wY9qDrkRGT9txS+CAUSvYXWJnj+1nz5+ozsaoETXYG43XCOf3YOb3HVZ5BGiDxgt82Hb81cJcsBJb07w1wa47GZ9nHo18nlDtNea+moePS8aIJNcvW/8YeXES+m/tsbdh1W6K0XnThHXet5FKwobWbgN6gx6NwdJSEXZf9WP1yBuB/iUCTTt4IOQ1WyjumvRr7qRq2NfaM5CFHGfG1cJ4BCe9pVpMOuFEkr8HW</vt:lpwstr>
  </property>
  <property fmtid="{D5CDD505-2E9C-101B-9397-08002B2CF9AE}" pid="15" name="x1ye=13">
    <vt:lpwstr>U+RzhYc8yXazcD6M043hCQHFAbjBvJmhRaqur1Omo2Vu+n9BceNmyjkBQNn/EkrV3rO+6Kat02Uta7j4lEu4csPooHGygmgSFBAZA3Lv5W+Quo5xXvPqjEu5Irn9Zl18VyzvIkdrKPq+9iCMMfVbcDXOtJ2K9oIMgaMXnkUBJZjEMr6zFBrQmKbXZOqnpS+HZ2F7KdgBfYa2M4EOTxyR3d27IMhZqvw1DNNUxSJ4/PgkLYVJEk7/eXJGj5JFrK5</vt:lpwstr>
  </property>
  <property fmtid="{D5CDD505-2E9C-101B-9397-08002B2CF9AE}" pid="16" name="x1ye=14">
    <vt:lpwstr>s3axTnGCuLBGoC8VZ5vcMy9Ol50FsY0oif/hBv51bsO4ospnAIEbMKyXt5/MsZzNZL67LOpSWs+lQ6rbDFd2ZzEx0AsuUzHfgI4syBDq+OaYj5TEgX4O2P7GzQjRt8prHxqLpRZ1VkHN/aexNOYWB761vHnxokdq+BTueNa/H0lFjbYv7zRvNwVvYmTsG7DXLF04weU59h55WKF5XdSdf0/CVXvHL00ltge/rEVR/+AidUMwT17kczb1uUgDLUv</vt:lpwstr>
  </property>
  <property fmtid="{D5CDD505-2E9C-101B-9397-08002B2CF9AE}" pid="17" name="x1ye=15">
    <vt:lpwstr>jU/cCjz4BTsRjU90s0+AOvM37RXbGnGAt+bBDX4ton89QOFWD5RrtJkFm5LgYRg81Hd3VO/TNlh8KhH2JJ4MX9meUDUM9TmuZvYCSzUhJGjfO+Y/s0MknAqbJGzZVBUmO3ZIeUxYphvy2uCqE+tM6i43WfRFPeDuCwUpAtio4ZdkBTQhjWvLsaMdsOTiFFl1BJaY+Zb8azVByuKB4qvf6FQ9eMttjqa2ys+adgIt/Nyycox1ZsihoyQy2+vTOiC</vt:lpwstr>
  </property>
  <property fmtid="{D5CDD505-2E9C-101B-9397-08002B2CF9AE}" pid="18" name="x1ye=16">
    <vt:lpwstr>zQIRcUSRlq32d6uVmsZtouy5aHRvN0lkwHOZ5b7ko+u33RJvjTqM9DQW2aLbQWLaL2N1BeorZ7LkcyKxzXuCYT2wycHwbIG971InoR1UWax/91kkGqQhkdQwNRAsDLboPB9P1T209O/rY1ZMGgWl1sPE7R9OpoLBo5FzHd7RlHoboaD3x7NHLRFJrW6Y2a/3kIKjCh38QhXrhSG5JhvISlE5XfKR00G61Ul4rpwwjiUADC5rS1NGTjzTQDA/Eb7</vt:lpwstr>
  </property>
  <property fmtid="{D5CDD505-2E9C-101B-9397-08002B2CF9AE}" pid="19" name="x1ye=17">
    <vt:lpwstr>25aVXq3U9rbsemn32ZY+iRq9EpTf5VwOxKQ01/pXmh88S1N3sdAoiFE3tp0zDZEy2wlc6XrxBqKNvd+JOTPfnwvHUCsIaGl7DNW2zwmIn5vYv7BtA1kaZ72+dunNSjlb0WPw4Z67/qygznNz6Jo2KubfFI4i4Lo7k1v2uEt+DsdSxjR/5h2HoEOkhjGbYsqxdKCx4jp55xSDm4+1YqtOfh4atJjk/062Oe8+tGYjXI5H8HCJQkPm1FGt9R9rqgT</vt:lpwstr>
  </property>
  <property fmtid="{D5CDD505-2E9C-101B-9397-08002B2CF9AE}" pid="20" name="x1ye=18">
    <vt:lpwstr>6pzlrDdeCpEuwqHqkaBwY1gyWmdLWdhe8LVoykf6B3wrIYkIm6iDe+YWglMy4FIZViCoRSa/p5AXU8/d2cIHATKX8TYTOwyvv4V+YQHrMdN/m5N3KmCIBFfCXDXEQrNQgemvA/JEhRNMqVHyrxfMvM5H6roJlSGWYxzgfxYHREhC7V0gnBn2AmXM6+L3Z+weG1y/cuVqswoBM/SFzXQii3hFwUfhNmKK6HzQF4FFFRsLTC3Qq7yILk0vy7p0aiQ</vt:lpwstr>
  </property>
  <property fmtid="{D5CDD505-2E9C-101B-9397-08002B2CF9AE}" pid="21" name="x1ye=19">
    <vt:lpwstr>bvO0TIOD4zh3CfStZ0ODwHvPxcVVi8vQz4ZfNDkFal27kp34BP1FgUZWGku0M2qDEFh2MyluA6swhvyMMIfH+MXHJkYcb9YDqsbAudGtelW7kn+IeFNj1d0SCtdTXix1a7ZZHkK+MMvmPWY4GBt8LMLU0Npr9dcdUmyUJz+NHrWIrrgygQHaXt2LqqbmBpFT9JBQM7vUrrF0vKB83CGAMmMzsEGJtw99ecTKy9ucCixyXLEJb0+MKz5GvOxY28/</vt:lpwstr>
  </property>
  <property fmtid="{D5CDD505-2E9C-101B-9397-08002B2CF9AE}" pid="22" name="x1ye=2">
    <vt:lpwstr>dgdftMZOnr+mGajkvrhbECnrtorXS62VqZ5LnwBYHmAZgDXJPRjqFdkdRBcsagY+3MmS7LVMRUs0qWPVMLU+LFnPv01c8cz6p02ruV6kDDxs1eCmNNoiC3GVqO3fSNBj4JXlhunX6AfWyd0m7cPIN/538veejAj6k5l7REsU5661AhFrLeOt0aM/VZ+dGVddNdLcbQ3Hg3BIK3M3+1OR0iDPlGnENrjyK3cr5dsqzKwdIfdSQXzQ+KnsOIKpOFt</vt:lpwstr>
  </property>
  <property fmtid="{D5CDD505-2E9C-101B-9397-08002B2CF9AE}" pid="23" name="x1ye=20">
    <vt:lpwstr>9mf0+qR7zHZScoW60y8Q0Bh+p8UYpKkhIAzQCpxIrVFmCAxLy4GzlY6HfQhjpqalcBlaFejJ1Z8lPpfXX+zVNtyFuQ5m8e0BbC4h+oaIKglBzT++p7YqCehOTbwo7ub7puIDFwQJONaSdfxaUGuwgvnGi+oOR/aDomms3R7Le60vBJdIyXjo5cr8Ibup+jxa1XBLZTz+2QJw0rFN34MLBYhp/EVMQgySX/h0Y4+bkuczYnILHc5zfbmU2IGhdf8</vt:lpwstr>
  </property>
  <property fmtid="{D5CDD505-2E9C-101B-9397-08002B2CF9AE}" pid="24" name="x1ye=21">
    <vt:lpwstr>6UMcUeA+EbFJEd6S9AQkjAPcyg9gR7dc+PGyfmoAHl4ZzWSs3+FQh9qniiOKSbMN9orZ+GQH2StmHNIOjYbKBvLX0rnXzA4zv4h7MnzILdlDEZ+awkiK+8/rJhyX/rdrthij9FrT0qA0pdiQuIneyZ38g86W0fqOn7ouyUt7gQbZCJCYJ77XauqjIuU62+C+z4EjSWGzb3NraYzgGdOMZVVgmkUyy++cF6vOrsg04D4Zg+vgPFN2rNFsGYuRpCx</vt:lpwstr>
  </property>
  <property fmtid="{D5CDD505-2E9C-101B-9397-08002B2CF9AE}" pid="25" name="x1ye=22">
    <vt:lpwstr>iAT422qzbnh42D7COvtQlkP5PFOU8xvMSPLRddKUXvhLq0aIv8sQYgcFLY9rOgaxouNHXOp4SjGJU5T4YdQE/DTaGB9zuwQ8mFcpGSXzl1wdwAbaBtvxlHDgnyfSFg0FN3Fmj3owkEN7Vckq74SV/uGLHNl+imEUXqNVQvFN/XhVNLZCIWuS5ejZCM7ZkElMBiQr9eGEZKZ2Om1wSY4LGHsp729pC/tom7hzEHLrf3SetrqyNgrXk1/LMQKuRu3</vt:lpwstr>
  </property>
  <property fmtid="{D5CDD505-2E9C-101B-9397-08002B2CF9AE}" pid="26" name="x1ye=23">
    <vt:lpwstr>6YuSvKlKN91TthzjbBXnEzfRRsUNsW/YNaaPl7p79dce0HNMoqQCylGJZKuWW0LjgknZV2p3kV7ZxlIlWAzpEOdoC2ruszr3OqXjd8qxKvA9OjjQoldmVZ91hcPsqVpglDtyaGQMp+6ktHGBNjbPegF1FrkbsfpeJG2jyX3jHySYDneE6uAOfcx+9Em+/MF1MAba1v4XX6H8kP5ntQzozVaPc7EKfRZSiuXXlQaKH2owOvSoQ0UKuPBfvu9QqOB</vt:lpwstr>
  </property>
  <property fmtid="{D5CDD505-2E9C-101B-9397-08002B2CF9AE}" pid="27" name="x1ye=24">
    <vt:lpwstr>sqmx26Phcp2Ny0Gpoz/4tyDJODr6nvxWh9CTy+X3eJYKTP+557nRZpd3IcWyeNCY1V9dR1h9oLCRvuaGN7Q7pGoJCg2LO95vkxzdmOemARjgb1HgGZtfutW3cOixiInFLk/dVIAe0CKBOQIVDgp6cag86eX4GqZqYV99eFs7obhrEjSOG8XwZ23olVn8oDmOV8lP8Jvcovqy/nTjmD/mJmVskjV679F7a2xL48YG5zth4U8CZtkHq3zHz6l9mnk</vt:lpwstr>
  </property>
  <property fmtid="{D5CDD505-2E9C-101B-9397-08002B2CF9AE}" pid="28" name="x1ye=25">
    <vt:lpwstr>l9D2zMsZFeRCCxD46WjZtE7SzznPQI5vwU1MK/OByVALCpjc2Fbnx+gr2Msr7RF05/MQmC0x0hTCS0YjFA6B894XVXnY4unANpKOhW4O7iVJa0fuSP1ulcQugjyf8+DI16SoEgwz3Z7UTaaRmK6CLht2QHxmA4c5CDD591G9gI03BkTFxSgBQpF8Du8Ct6rqSDlBTSbN9HDeBG87phE76J0uT90EO8aTs0AOpH+L3GZal0fbrwS2rjnZg4g0Qf1</vt:lpwstr>
  </property>
  <property fmtid="{D5CDD505-2E9C-101B-9397-08002B2CF9AE}" pid="29" name="x1ye=26">
    <vt:lpwstr>TEXHNu+0T43b2Tze2FNuytxBQDcBMcql1C4bhdl+VXux6Ir5sUyWO4f7qZW2m+Feka1KsPxgIJ/C5GccdyZqFw/TXrXMhA95OLXx0gODXZVLeb2MSvKZZUWX9t1SR78q0syq3F3FeVGnQnmR1XjNPQZR52syfZzQCseUnOMl1kPsb8PZ2PLLELZBX+Rkm0lLlexY7E6426v7wXC3iwCGbzh7uYb2agnwFA9U/AWb3WIVL9iwPOoYKGfX0oVl3nQ</vt:lpwstr>
  </property>
  <property fmtid="{D5CDD505-2E9C-101B-9397-08002B2CF9AE}" pid="30" name="x1ye=27">
    <vt:lpwstr>Cd5Y55WUGAQIhKK6hp+A090nKiJ9Q0CLdDu2Y+vu15a+cOTmt9NV4vHzXHvGgwnp0eV4IhAMK5PXOzr+QbvK2jz5jGeBX1J9pYkcka/kkREWrDjBe24EF1EbQmdO5Xv921yHyXIWjF/wA8531WYpO1/ydYHAnXsMmTFLWp/7GHnh8VNp+TfdND30MvY9LUrSUr8xXGCiH/mYeN2pWmmmOzEQJu6rBZfERfKbxVZUZ7hS+VINjHNskFFZisw1Vjn</vt:lpwstr>
  </property>
  <property fmtid="{D5CDD505-2E9C-101B-9397-08002B2CF9AE}" pid="31" name="x1ye=28">
    <vt:lpwstr>Ceof22cKWY9iFTEJARnaRShPrsq9CqWqSQnDNUJGvvj0k8tQjjW4xJ8RPirFzbByn9sJdqm7qecLt43iIVSJFLuuNideZJXDIu1X5kOBnZq4ThzOgXgKx5QR3QIrqr5awlnXtx4IzkI/MMWitiACCB91O87NDCd/wjcOfksuwjUI6PcpM/M+DAQkTABR7fSPBCav/TsDXIakms1G/MoQmfTlCD/O7zo/465glqCyRULRaJnsRQQpt02SLufwrud</vt:lpwstr>
  </property>
  <property fmtid="{D5CDD505-2E9C-101B-9397-08002B2CF9AE}" pid="32" name="x1ye=29">
    <vt:lpwstr>7Qc3X/CW+u4D9fu2ZocXL1x46LjDwPkU8UAWxOwb5hfeLpdDkkAFqSvxEtDCfPI83oHgrV3hzW7480cXvY5QX30M7p0lk2TZThJ3qcCvVpN8zgVi0Cjm2gliPdpSTtYnIMLK0Ibx3ICUfe9jwga8dlC6zT0QGJKx+fiq9x+V1vAyvqURpPIXtDUPOXCFHOXYeSg85KrtXGlIm+4JqAtEjux/YCfU3Wshm2ZCCqDRDan9PUF1BAFEz+KwobWRb9j</vt:lpwstr>
  </property>
  <property fmtid="{D5CDD505-2E9C-101B-9397-08002B2CF9AE}" pid="33" name="x1ye=3">
    <vt:lpwstr>fbz9HBqkw2PTPBFuiGgXq4GUjbuzyc9RNrOAYjCWi7BqIU0KerjwtDsIEksTnS+UVAJkp3ul/kI9q7y+9hSuNekkL5y0TWTvKw1z8+DD3ow/VHTo6AB8Erc+3n4Ayfo99dKJEKdd7oJrMY/ksv4kpt80OBJsngOVmN29GR2Hnzwv/YQDZFlp9c31Fr2I1z1LEII/sGHjAxaRLtrDYVKPIWAdECfpQD0Z2e+jf8R5Gd66K+dsifnhA9o7eFn5HQy</vt:lpwstr>
  </property>
  <property fmtid="{D5CDD505-2E9C-101B-9397-08002B2CF9AE}" pid="34" name="x1ye=30">
    <vt:lpwstr>PMznD2I6qNKQYuC8aWzn3jBeo7blr4VJGrKVtJMfa/GrK/h6F5lUgoQBCsPM/fAmUv+ctUGxsDRIQv6HgxEhqlTAUJddIQtrxihGBJvOwywANtC4qPHT9S95geBww1p0t1GvQJEGyTM7Ej8epsJZzZE0zFgqw3QphDmIONz8jRagYOAZ6Nmgs/ZgtoNlzqWtGvB/2I+sXkXQxE7/FSuGFI2vYn4cajGjQm9wjo9bpyKkkbQbd5lsPtSh81G3py1</vt:lpwstr>
  </property>
  <property fmtid="{D5CDD505-2E9C-101B-9397-08002B2CF9AE}" pid="35" name="x1ye=31">
    <vt:lpwstr>Cb9GatP+2OOYqGYtcErjCniEBL6iexvG3gc62OqXbelYJ4iiLN0yp6hW2VkKOeSqJK1mKwihfG9cneEZw6YDzW6XeKLt4GjyLrSLpK9flMeMjSTpbM9FQkn0LruR6W/JWQ7tZYprPTVfhttxyZ31IwhneJAgRPzS11N4YbeWSoPqZZskDariIDB18cCSrSnH3Ll5Fir7tKhB4ywUPHkMeUn1eV4kb7KngqTYWhpHebiUaTmfND+5Kz7KnUYNx6y</vt:lpwstr>
  </property>
  <property fmtid="{D5CDD505-2E9C-101B-9397-08002B2CF9AE}" pid="36" name="x1ye=32">
    <vt:lpwstr>yd2H2rD95zBvzMNf7ABG10GL9PHt+4CxTp0Hmo2xCP3or1PXEE18edromTh3qpTzPvvkFLsdKth5ohqKNPUBEgDyyWI3z8o9B5ugf4kscXahNUb5E3EM06E9VN9WEFFPq+cEnLKaR4JonFLpMYTiwC66iA+iFe/CgM7tM0dXvbK4RfiYJyo/rC4LSney77qQEPf2tLvwA4SXcPoNarv8RuKMGYmy42MgyO25ZdbvtdEiAEv57JtHmW/RSroaBWS</vt:lpwstr>
  </property>
  <property fmtid="{D5CDD505-2E9C-101B-9397-08002B2CF9AE}" pid="37" name="x1ye=33">
    <vt:lpwstr>JFtl2X40T8dXySDqTR6dVcJtf7wdwdL8cP71d1Ygu3fUK6wrrk4RJUX9HifR/KxjabS2fZ4kA2mjKpGI4xBKYy9O27yHnk5Wuo8YLjnPHq2GjyeTRTC2jSZLPp/FE7jUjv1necRk+P3DmbI/6A9FlDBm6pOhamXaRz2dh6Vncm4C6nYoPnIEx6c8uSu+sQsmga+cp/MvlPtQccCHqoHkmmvR32Q0FQVTm7cMzMhTHrddgkX816mWUcoSmNuIJSE</vt:lpwstr>
  </property>
  <property fmtid="{D5CDD505-2E9C-101B-9397-08002B2CF9AE}" pid="38" name="x1ye=34">
    <vt:lpwstr>zO+NkBgrVFlinJQAz8ksjhQ71DurPBaDDer0+1zvtzUpakfUvsrOl0gNTBWdoLXRA5EtP46+ZHc/7WYAUMKJiF6wk8dVw1uqlqkrI1SaquSVtSug5XtNB8t15fQXqFwNhp1iIWuHTy0Y7+wU9G0uXHoKd9JjtA0k0IHcJ2+aBALZ3+LU/hPh9RxtT3gFyui05InBkGKCMwLK4IoYMkI6zV2uSe2VYOeUeZB+rOc0m64ierKA4npuMNRhBMmEKv1</vt:lpwstr>
  </property>
  <property fmtid="{D5CDD505-2E9C-101B-9397-08002B2CF9AE}" pid="39" name="x1ye=35">
    <vt:lpwstr>mtaHARF+lu9OKKTP/GGbJslnibnBYF/sSjFwLcuJL5Wzh2NJGxg+40xuR8T1n61W6s5J8cJpKG/4yk0bwgRZatYp2bx/V4Eb1E7rh7qGyqxgkeJ2S8G07e9kgvq/nb5fpAXKmU1Fw4xBH9a6YctXllFZaeA2+umbqnthTnkF3fGEWlhIy2gZm21Fpmy1O7OC2dB9IX/bI2NveLlBKMSCCzCbsn55n20LTr3u/an2xfWf4dxDrp+FBbcACcVYgxx</vt:lpwstr>
  </property>
  <property fmtid="{D5CDD505-2E9C-101B-9397-08002B2CF9AE}" pid="40" name="x1ye=36">
    <vt:lpwstr>P17q5kZH5tV7iYMTDDgZvkKZcFR74H4QyHoCzbC7rWSYoOKd39SL/fSyTAEpSgV1WqaCTt36ZhO1IgLDl0gXbvdPG2iQFs+K3oUe3qUqdJUkHG7kUjCfHYBtOCDl3zcvnmVvW9C4xJXLqjVHQCMc3iLIDW/cGb3fs/qJiRckkBVpXHzC8H5FciPv8LJuVbp/fRAelx9JBWca1qH3QnCSU+wqGfcDD6D3ES2iyQ4iZ2p/v/GF8wqJ3B8TmEyAN80</vt:lpwstr>
  </property>
  <property fmtid="{D5CDD505-2E9C-101B-9397-08002B2CF9AE}" pid="41" name="x1ye=37">
    <vt:lpwstr>RHTUWALzbnmoTVTtESy5Tt7zsM4sBo1lBT9u0pALEujgCwh3DnS8+fphX32RDLXFQNnP+muNyhfHu2XbaqFjIPl3Zp6ILj4qEZe2ZF6plnSmjPbEE2bN/Ao/bK359j+7Qlmn4Df04ZiRJr9bX6BigJp5yLM3uG3ufQSRYFDoSnF1r0yitRDGEkywvBcEP/Phl+1AdedYDgfjiqV/ba1JgShFeafTAG9Wz0UR/tvh6LM0XaynEQxlO8wbLzA60k8</vt:lpwstr>
  </property>
  <property fmtid="{D5CDD505-2E9C-101B-9397-08002B2CF9AE}" pid="42" name="x1ye=38">
    <vt:lpwstr>PphZL4kF0NWSnZSuLXOfJgCgcaYyahP8kVLcV3DA7iTaQpnpvKcHgqRE/afyKEN9bLxzK7rHaNgxcKhkwiDNQJMe+z5Y/Glq7efeV2JU/eTT3EBFezUT5s4aIDn5xBlMxh6eAC022NthJsFReCG9LUUL85/QFlS/iipXvIW4FBII6eMvExWMHrfdIUTUpk+QgM+fxsVPguPg45mj8YisoJ/UWOYsw2M0k+MgXMtESrqLb0sFRP+JXpLrUM12fkn</vt:lpwstr>
  </property>
  <property fmtid="{D5CDD505-2E9C-101B-9397-08002B2CF9AE}" pid="43" name="x1ye=39">
    <vt:lpwstr>8TGUXxSV7try+kTpDEzNNE1r/RqVPX6AsOXx/a98FWMI2gZom2t8WGBUX/ozTiZfuoaYRo1ybA8FafZlxukzk57Ckq8nQkyU5NXr6UaPuVP/m70ZKAYA6sY5doI/oXKj13VfGCeofjqzyck+F+lKwD40PfoyxtnmaLQ1fO0+zVDY1DaBxUbSflpqXYCTpkPjQJ6IkE9Hg3LuvdNjqquHkAP/2LS3nIlLh2ROHVpGm5KOWh6vULcTM/PRHsP/SN+</vt:lpwstr>
  </property>
  <property fmtid="{D5CDD505-2E9C-101B-9397-08002B2CF9AE}" pid="44" name="x1ye=4">
    <vt:lpwstr>iABH20GqeIhukXJVRxOYtqXXuJW3TO62CyA36w1eH82d3YyKIiD+g2/eJfp4HEmmllBzrweJKqBno7qbpuF1o12bi/SLs6+ensRqcH85ZDJw0SLkXvOQ+zOLXaMDgyYiN0PWA9MVM+BNqa883GmmA6Fyg+3Y2oscotSDQoW2btyV4Qh4OGZEWB7eXAOcSmCogiLbYnZJ8atLME+0RK+vu2J4OxjTJtKCJRBIv9f3vLVFhQa7WxgmhVEWazm8d3e</vt:lpwstr>
  </property>
  <property fmtid="{D5CDD505-2E9C-101B-9397-08002B2CF9AE}" pid="45" name="x1ye=40">
    <vt:lpwstr>l1ExsSjdlZXKnr/mOIO20omfJubZMmbu7kPYlNQukPEBlEyAt+5++/l6ehWxwwIZlHzT1r1uNEpvmZrd26pJx+baNconIK2gMFPGGB3PeMjKT5ILNRZt1axIJOP4GjH/pqmWR83MkXULN5Lx6/dxHnN0xH/u1EE+wtZ8Qh1FJq7QTK9LrtjFscyEsOOtKTWTFpZ3iRxIM17OXvP6x8lzkqNuu7BMLgqHA55Yze4UqK/rltTVQNJDTLDyCruF9C2</vt:lpwstr>
  </property>
  <property fmtid="{D5CDD505-2E9C-101B-9397-08002B2CF9AE}" pid="46" name="x1ye=41">
    <vt:lpwstr>0Q9IHuI16t9EQ3FCnjINZBxASQP6RkHIhQPFGrvdGsKiA3OpjLQeICA1HFO4u4800kVi7vcPi68m1b8S0Ala9yKcSAkAZvLfN5pYQZJHcnF5cwtHM4i//9MnGBvstL40hFprw24S+zWiQeZxEWOUS1ORmqbEarSthxcu+WCrrLW7fiNKFfC/bACseju/vK45NhdUR42cLbR7VrJAdHQ9mgIM7bUpBiola8bvzfGwpI/7l7DARId3nVD0PPBJuPM</vt:lpwstr>
  </property>
  <property fmtid="{D5CDD505-2E9C-101B-9397-08002B2CF9AE}" pid="47" name="x1ye=42">
    <vt:lpwstr>q93tc7DHjmfyVCsSX8il3PDc+AjNtcQ9+Rsduv5lRH6cU3UwY8pEAubX6JuPIs/p7c/YtfzH3wtrrZLFR5KbP63GdZj4i/2bfOG4/5pv3FA3VoULttxwNXKl8Q7nbBZbudlKdGEj/SPtp9TWIhnUtKEzleVjwf8J6vYMDljPtpDxJfhbo7ozmt4c8375PwpCVsUOXJaLM3m2FjkH34LOxQeo88nldH/tZLZ3dau87R+dJuzHtofZ8ryS+bqTd+c</vt:lpwstr>
  </property>
  <property fmtid="{D5CDD505-2E9C-101B-9397-08002B2CF9AE}" pid="48" name="x1ye=43">
    <vt:lpwstr>QoMI5ytXQf0J4wea6XNpdg+wSf/eAnRX+SHNCdo3a9FqOHJjlmehk6IE8MUkfGEnuLWwo4R/i7mqNK3p7W+CqMZ/Xzr0ro67zx/PxLiOir9wHKRnvoqpVVk4dK3L6mjColC83p50Vp7P/UzCaCwgk8CZe9c1/Nj8YrgbaR6JUryeUlWj1nSjvlk+DkJpszQjvVrTIDVkNGc0KGx9fqJBsx9PjlKCiqKOTyH5vFUkxK8ctOLXrpdfETR3Nu0JnTI</vt:lpwstr>
  </property>
  <property fmtid="{D5CDD505-2E9C-101B-9397-08002B2CF9AE}" pid="49" name="x1ye=44">
    <vt:lpwstr>xgKFBrpFmoprU6D5WFhJgiNY+TJCv8gM1mbyRcjCmCITI1lykMyghanEpphG8va54ACdlKRP9kqx/Rt796EF5pMtB4WtX+9IG8cev6i5zE1G36IXuZhD+/pi1doUpCaiqB8ecZ9aK++Bntz44JV82Q8TZ6AKFUsjrOYvYrDgwPVYmQDfUFxxU0sJHU2l14Awm7Rnc3KNN/7kNrMNkupcXsDNBUolsKRSmQ6wY1J/7vU37BaAa53eZvdmTzasp2E</vt:lpwstr>
  </property>
  <property fmtid="{D5CDD505-2E9C-101B-9397-08002B2CF9AE}" pid="50" name="x1ye=45">
    <vt:lpwstr>Yo/BFqSnlSKaeI+duYxLABGRe1EcMMAxYP3czpbYpJ6XNCaX++DewYOs97baQFNe2DxziCiP6C8AM+YYnq/bcFyEge5BhJ1AgQegSUDDSxKurHgSON3wcr+YKIHTzfNjSRAzfVOBbC9eoeYlYSFxEIsZY0o0LVESklg75+XQWxsRV5vbp1MYa057xj3YDue6mqnIJT22gVVWPLiFvmoWz4LJmns1Z43fp1qeglw2dmHSc3WW5Ep6QHCJJmwGbEI</vt:lpwstr>
  </property>
  <property fmtid="{D5CDD505-2E9C-101B-9397-08002B2CF9AE}" pid="51" name="x1ye=46">
    <vt:lpwstr>o3B9LmmQUcRDTqgS8Yz6wNH/28+fJHhhMwijsB6GtNsEW//EqjXUZnokiWOla49f93mLXdr80tui+3WXPrFXh5AIcL3IIKn1eppk6h/EwxqU+DLeVO4LTItqbJsJW0o8UEQ7XayEjHQgsg677G43s2TyxTrcebH+YOcsVqHHrl3F3SilbcSsK00iNiwGo8jaLpTZNSStZuav8WUyB+aQP/LTSRpRzU40f1O0IlIrZv3DgBltNLiDNcrm1e7PPOJ</vt:lpwstr>
  </property>
  <property fmtid="{D5CDD505-2E9C-101B-9397-08002B2CF9AE}" pid="52" name="x1ye=47">
    <vt:lpwstr>11/KK4YZpGMELhsrYyAzMSWIgwxEHEYOPty33nkQRW9bw6gRIxSzJTB6W+tb7IiqKw/VaIWdxXN0QCopTU5lLBte2X6y45Lh6WsFRSJXyYRe7AufreXcrITsgJTblbGoMyu7VEdaIXa/ALdT+fnBpB3cWvLsqef3359IDXGqNxIpYr6AsG02YvDBqI8Y8KvmWRMMC9BN1ZMkshtXDkQrFVGUodcRU0xunDvKx+6rzkltEjqOHwBj1WZTunTqOQF</vt:lpwstr>
  </property>
  <property fmtid="{D5CDD505-2E9C-101B-9397-08002B2CF9AE}" pid="53" name="x1ye=48">
    <vt:lpwstr>t05EG0eRxEMWQw6CDfIhUKXnbQqdi7vVglAAqQ4Q1ym+L0IrofTwSyDNYYt990zeM3Dckm1LGiQAAGuzP8fvvN/+jiIaz7CX8B6/PzRAtEIiDL+PF4MvEcfgXgDa9B32Fjz8D7v36GMF+JciN+PnK/HPP2WMPM7ZISUmN3xyKGq4vMdoQi6BLD+YxX4QIZQmw1Vjw8kgWw4hg4iPaYwfjaprYP8UGUOK13AZwyfX8XTGmu4M9VxZ+AytZP9CIX5</vt:lpwstr>
  </property>
  <property fmtid="{D5CDD505-2E9C-101B-9397-08002B2CF9AE}" pid="54" name="x1ye=49">
    <vt:lpwstr>w6XBccox5mMTEwy8NxTUZ/w6Rl+OHd2m7weLG/5ABzrByk3XGi2dHXrlqtaDG0elP715tJPiSC/oPebDQB7K/D1TuH/fLsX4UgVOQAdvHJgVk4dLbyn41KvMrgTW5S858CYhYNZb0rmCQ1o2y3ynGPs9I1ZcH3MWPYIGJgjXwz4TYg+L3SjIbQjEsA8RHZEWzk7PRYc73RLiJX6r3Ozu7s6IeRb28fRs/9A+rEwxCqNOedeSbL79Nm357sphFbK</vt:lpwstr>
  </property>
  <property fmtid="{D5CDD505-2E9C-101B-9397-08002B2CF9AE}" pid="55" name="x1ye=5">
    <vt:lpwstr>Fi9+7IOuIu93FFZqDKQV9MWLpSRYOe2PYD9vwHudADoqH6poYqpm3I4TXLgR1dQwHizFmmkT47V+y8JLnew3lB7KxIUSsAWjHmsd+nWjfsqfgpaJ6NxNtsBuKEnA4TpPEC1yBBj9sjnQHi3gwUDgdq/M9uC8l5LLfmLtmSwm90tWA+5L6hEFACe+2Hs51qhoyhzjZfa37w6BBhXHcvVYzW4zb2gHK/EFSoCWwqUuglVwgjxCgwvbGePdJHi7hQ+</vt:lpwstr>
  </property>
  <property fmtid="{D5CDD505-2E9C-101B-9397-08002B2CF9AE}" pid="56" name="x1ye=50">
    <vt:lpwstr>kK9hZYOf3Od+8FCmC47QhdM4P9V5dCnoCqAbqdQk+JOnC0l7GjWVoGvXo/IS8WNaOd1UZ6skVFk8XYUekJVe6XhXO3xaARYz4CUnK02qfSDXTB5XmYCi81cntdEnevB9x780lJXGOa1ndLRNp4jMZRsjTO/LxbIbS75XTv9wzFAwxpbn0624vdU9JJKO8J74aV8s0UYDAqF2jVKVXI8vzVNcPRYAWCE+lDlqEUQ+9XgH0K9jUa4PnkXrpGdkh+y</vt:lpwstr>
  </property>
  <property fmtid="{D5CDD505-2E9C-101B-9397-08002B2CF9AE}" pid="57" name="x1ye=51">
    <vt:lpwstr>Y2PLOV1ly+8IGZABb8BS44N66htjlC0HoSM9y/HA1/MVBgMXyPU/OD0x8zPEWjujKW48WNHWYZfVXxTazncqvV1RnDPPRe8T52xaqJZNeQoPoivTKKlMlvfP8c3G1yCKgY6WQTkuxdJOxRJp3zK0r8psB/H0ZNf2hYCO3DuxKgufVRdsZ/Hr8GrZ82cLrZ87gxYaSexGcLfErWqcp5xDaLLZLjUSH95cAgQsLUSmGdBN7yo3+9zV4L0CEZRa5Gq</vt:lpwstr>
  </property>
  <property fmtid="{D5CDD505-2E9C-101B-9397-08002B2CF9AE}" pid="58" name="x1ye=52">
    <vt:lpwstr>rD39C0hdSysMdssKqr5khiUm2TuRAG7MR374oyaMx/4Jo0VrVm7us7e7JqU7EAlp9jfSvrHhXqEgHTTGGWBzS4adzzlliOwOy9YbUCCMm8bO4yj5Vu/UgEwnxpZGbImse31sR9SGhA6Au8NqnVo3ursncMA5GFmzHispPWg5P6d2Co8u24AO7XwnSuA45NK7PSIUt+FnBs4AuPgppEKANs7vr1DKtzifuYj6ahoeTzpt90smsu9T+2cv8kI0rpr</vt:lpwstr>
  </property>
  <property fmtid="{D5CDD505-2E9C-101B-9397-08002B2CF9AE}" pid="59" name="x1ye=53">
    <vt:lpwstr>2pG0upEw/yLhfC8ckis6A0Pr01DFLyHscjwsHJjT1vzzpsdIPJgI7+1a714KJxlaFoj9PZrA/2DyYrdZmSXxq4iBEeHwtVsoyNWIzQ1lKF3GMZ5+IEL8+vX77t9yRPwOyKj2pEDLTeWKy7AuUeC1+Ar9Bt1m0Yu3TOe5hMTtV8IAKCCX0pYQZfheFakyM1ZhitRBJHr0vABjvFNjWuUwvnwR8m1tWcLj7Uwb+ZjFs8lFRf/es2LSTe17kESos5b</vt:lpwstr>
  </property>
  <property fmtid="{D5CDD505-2E9C-101B-9397-08002B2CF9AE}" pid="60" name="x1ye=54">
    <vt:lpwstr>dlL8/NJI3zohzGxer5Uh8yF0HCrSRgQx8jeL7FdquRAYWO0CSRqZvBJHKvZ/9IQ6bAh9GsxHnoj0U4HEpy5G1ib5LT6b4MnkzTR+BjgzFsO8R+q7Zi38GW+VbWCgn5Zvl9X+Khftw4RoO7o296/F5ShbyjjiWTm5lutCKii6NMEmBCtisVMb+OorwOscG1f97kLoEqVmxHNZqj8CAI47lX/9VgBOm+bMOw66u4q+qGI5FMgedSQVPiBznw2XADr</vt:lpwstr>
  </property>
  <property fmtid="{D5CDD505-2E9C-101B-9397-08002B2CF9AE}" pid="61" name="x1ye=55">
    <vt:lpwstr>6HqIfzFQwSPaenRtp+kBMse9JBR7ZsKm7KTwxHOsUpG4d/qw0eceW0/D6rXTByrWq7dKFIuwAEP6y4mesczjZECLOxBhqFGqWHs7lsd+GBpnuCAHbQS4VIp0kePeoR12XrawfaZoA0FbW3UYi/nc1api0Th55uvN10Vd8KAE+UdiurTtZ/2CuPd651mfB0M4OET0MnMJmj9xo1GSVq0dHGgmmO+YsQQxS2SydeNqXzkLahocXaLh39BCLdk3oyh</vt:lpwstr>
  </property>
  <property fmtid="{D5CDD505-2E9C-101B-9397-08002B2CF9AE}" pid="62" name="x1ye=56">
    <vt:lpwstr>R+z4Ln1IdhO2H4L4k7zXbQ1+acC3biS4v5TO9gGyBTD/Br/KiF8Y1N5df24Ai7xU0KBtlI7QzcSat2RasjIIJuwSjQcmaRkUhDDVidBj7Bh4+r3fFnfO0G4xpidgDZF5+0N3w6zx6rvTtTColmm0QluR9LAjDMdaim4zbS3xTuLAxXpUR/PKPfSAvfWQJX3sRD2Jp9aPcEinkveF5uIDOeLGuHl8aOg8pnhBjAoKIr5fzJP4+PTmYzcRT/PjEVA</vt:lpwstr>
  </property>
  <property fmtid="{D5CDD505-2E9C-101B-9397-08002B2CF9AE}" pid="63" name="x1ye=57">
    <vt:lpwstr>0BCptjgzh8FIFhlVztkHC03ICFh5N7zGVv6CdJ2Jn/tyjELK6XW7Zf89C6YH8eMiJA5KcFGyfJSGW3QWwj0q2yd99SEgsc/Q3EIf1KhEUXka5pR8fI0+jg4TTyZz26XBO1oA1nUGOc39IyHd6QCspVtif1xP6IidPgqAgjxKi+u2xXeeyRvIgXMqdVATZ78wukYdzB2kaAbXquNIzHZ5jlM8yPA8xriAl6EmM20fFKqdYt5yRUjlg1jP1YdQxI6</vt:lpwstr>
  </property>
  <property fmtid="{D5CDD505-2E9C-101B-9397-08002B2CF9AE}" pid="64" name="x1ye=58">
    <vt:lpwstr>wopt+pr+OTjAuUJ9Td4+bBP0TDVyOSv6GkFLMKIWXvGfzPhnooFVl9qQuLOLrI8emFzd2E/vTdZKkXPC+3oRdZDUdz5EUI391sIv4gDQ2ljh/jRWEBqJfJAJjGyeMrEHcZbrcYh/EAtTfrlhy2u+AcBVSEoot4tfS3n8HeiUO7wvMhyUJYsYoI5/7LfWT9gJsIkVRLRbLRrVer/zR+Ix3NJRN202ZpeJPRx/wwIPZtEvf6dLvvR/JcZUE47+moB</vt:lpwstr>
  </property>
  <property fmtid="{D5CDD505-2E9C-101B-9397-08002B2CF9AE}" pid="65" name="x1ye=59">
    <vt:lpwstr>cjIcbSdDdygKesbv/UPc1ZQ791kPD+Q3LxFcAS3ceIiHAjEh9YktZOHDQ/vAZikD+wctZWLMR+JIrPySlgbsZdu/heeDIPzCK1zBxAKuulCwrN93dYzGGNBbdXpnJbyBYT/QC5nCLnJvlVNN+2ero0RM53gpiyuEvUOF/eTM242fglne9b6w51vfKt0QE2dk0jQefjL6c5v8s1YDXpca/QwCojEyu60Y9uxZhzWzn6sBX3qsf9dL4Yh3HkzDOZ0</vt:lpwstr>
  </property>
  <property fmtid="{D5CDD505-2E9C-101B-9397-08002B2CF9AE}" pid="66" name="x1ye=6">
    <vt:lpwstr>Ymt1Dl8s7Ec7vtCTCGQIZvem7n12zoALrqyB8RG7hMkrEGNqLeYUNRHgYiAjMe5l2/8HltLZd8dtVmkwoAw0NegTrz6p1Z4s1wKr/lgTLjiGxJXHAA14PcezujcYxqDc/bu5t+7nWWXZT8xtjp+e1ClhzxrnphEes88GxQN1Q3Rn6LIY43wS72Gbp+rDtbtRoN6xsAGaTPboTIEwR1KH7wHLD5iAVr2pkPbxtfFPscdEo48A0Kzpx1NMWjal0Rs</vt:lpwstr>
  </property>
  <property fmtid="{D5CDD505-2E9C-101B-9397-08002B2CF9AE}" pid="67" name="x1ye=60">
    <vt:lpwstr>+4bvzZxJPWX2t/99jWW/etBnmynMXZNw7BRNvj2ryFA+Qq2367JiKUKwYzUc823pQ7Sspx6f+R7F9FTZMUUjujh+VLrZ16WCHO6HVcAiabRYiOAb4Zb3MLWOlSz25PoDBpIYV9dmWjC7O8d6PN7k0juh1bfh4EO9DRgatFi0tYhPxLQ5idshk49zwXp1idu4pRFRc5Qvz2mFtz+j46sYCXm4w3KMXRIEYWVOZ7GPT7CtzPwoB9Y6cgIP0jWMkPt</vt:lpwstr>
  </property>
  <property fmtid="{D5CDD505-2E9C-101B-9397-08002B2CF9AE}" pid="68" name="x1ye=61">
    <vt:lpwstr>SRzwUzCpSZNFDHdDAv2D9ypCwXl9ksLjyEtC9WqGE1oQnRFgyZWyNzFeiKVGybDD6ggjdTwzmvRyQ3Cha3zUwkT62yatQ+JuGrNp+WzKHuKZ/C/LE7knu75ERea+TN1bv5xX/Cbx2R70/BVb+CMh0kgBVKCmPtBtIE9iANJTXI8vPNMj3tYd0j/MaQtL291nRF0CbgXJ7pbFw4f4NcaFJMn/ieGFKm1I1bM0XsVjfrA62ydcRe1yhvsNCBRXfz/</vt:lpwstr>
  </property>
  <property fmtid="{D5CDD505-2E9C-101B-9397-08002B2CF9AE}" pid="69" name="x1ye=62">
    <vt:lpwstr>32srPS7DsrKEylfQ2vlWsJ/jrnEjawZtN99bO5YCgaJnQtbIeSF9OXgpwZ5NHJ1Y+Ul61Bn4bc1UzswfY/sxkVErz8fsK4kJz0EOKk+zoamawxgHUZE6Rw9plFAjoK8MNU4QNNvpiG0lG4PVMe48+s0Qw1hxAtNDMu7FObHYrLvslHGxhy6GYLrKckwls8oqnQgRvXOgP7gEYRv8DX+RG7M1TtjqgqFaitHKxELiGLiOp58xu8YwbMDV6OEXmSG</vt:lpwstr>
  </property>
  <property fmtid="{D5CDD505-2E9C-101B-9397-08002B2CF9AE}" pid="70" name="x1ye=63">
    <vt:lpwstr>J4aJHy6SjmRe8BZNsLs2IedDaUJC/eQtdSCgdTJw+tf5Ffl79PfxfBL7sHGsh+ncuatlZOPhLvluUJQpBzlPLl21JPhyz2d3yKiSaa1hRlN/abENWnXL9EkH+OiNKTGjmUlDmAqnFPY8k3l94AfkAcIPMUEjPidvjPu5bIsvOL4r9uPbTZ9ZIru6aM/RhveVj3wB1UFijQYQj/+ERLSBOZ1saEEGHtsJHpdZpT4676txbckzNTaBWMAgep7e0vc</vt:lpwstr>
  </property>
  <property fmtid="{D5CDD505-2E9C-101B-9397-08002B2CF9AE}" pid="71" name="x1ye=64">
    <vt:lpwstr>5MQdCQaoW78OB+7bRG/oO/peJMqcufnqHZKA9iXuXWdghXRZx8HKQdC1WeAbbIgoP/voqtYKsPmbejhmoUTgggkvOOOwUAae9fSXbhDRkCRQc48FYkq4OFDlIZSHuqCMuUpLtD1yhRLdzsuKi1oEZbZyCq8vyd6D95rr6czRqfZM8J/TB9mwhvXmR3Af/KU/ourj4oOTtzRLP2/fLQzGkXNsN7x0ZYtFGL5vS4NzmlJpo+0UYo2d6ixjgF8Bs8G</vt:lpwstr>
  </property>
  <property fmtid="{D5CDD505-2E9C-101B-9397-08002B2CF9AE}" pid="72" name="x1ye=65">
    <vt:lpwstr>PDkC5TkM+nZ8+mXlxs2jz8DolhCmQUQ+nDkAtfqJto6TERDCfFDPeePxfT4O/ayGu7tttnijJs5GFGA5JkWk0XWQcOUs2fY9WEb6iQ+oFbXpvQz7IAshmRan58xIO9v+P5S3DVub8JT7VWwrE6z5Cei2EYk4CywCnnnakbAImK1IWBrIRc4GQx+XTegijqX9cSBDJ0DrPzNc3zFHGhjLYvMbcNEsWL0CuVIpMIYD4j20vC4XtMd3BpBQ8CUA682</vt:lpwstr>
  </property>
  <property fmtid="{D5CDD505-2E9C-101B-9397-08002B2CF9AE}" pid="73" name="x1ye=66">
    <vt:lpwstr>glRfgEwTrrjgLLiy/MgUD3e1aL7CS8X0hBk/Nr7Xip2lceePUCFsPUkL2nyrRDA/XkWvxQoF0BfjTTsV2VULIegV2PaOt6aKHXc1pzON6TN7D1UBMHY4cWr78CRz2j0hPsXAFj7533pYy+o/iEMo4hDFmZutzE9tfBWaS7qkRhdEA0cGvcBk5wtx4Q3DXA6B/nDSCplOx/r5WPQjrNlLdoZ/N5WrHms2uoFeVy/qOP+isic65Mu0PM1A/bwTftq</vt:lpwstr>
  </property>
  <property fmtid="{D5CDD505-2E9C-101B-9397-08002B2CF9AE}" pid="74" name="x1ye=67">
    <vt:lpwstr>9FclH2gN6QpDH7V3GluPb/NKmk3g/D0aGBREn4QvGYXsSpw2jhE2XIz94AlIIG97OL9jHYmHXHaLQL/qoj8parCDz+V1KbHUSapA2lLpC65MmLAje/tFuVcZ17phCySM+kIBqdUE5ybLsSQHO/aqjRwYRjrcthPfix9G5Ufbv2gu7yXBk5+LfqYby6GyDeCTqA14QD9pEjI2E1pJjayzWIly35FCXgBdO0zyCVSfBGM2XaMTwjZIZzaGegDGNM4</vt:lpwstr>
  </property>
  <property fmtid="{D5CDD505-2E9C-101B-9397-08002B2CF9AE}" pid="75" name="x1ye=68">
    <vt:lpwstr>XeguUgDj8nP4AgjuQaZ7pApss0AvoTy4R/iS8+nqR/kH8/3Vv/jY4uCEAVy6FIjPXZhoMwNvBMKTuU3u3x8qBYyo9qZ2Y8NIfLoP3X2vzbzsgAYffZh5le3aVfezm1kHV040hyFYItTHBsBL+G3lHa5ykGWMTbI7q8v5yyagAv48WQpBeWHJQABNQCz2Jr4R3/oT0uQHB90cGQVMrOhEafcylgrFoyAhAfUNHF3EoX9p3RkhkTA9xarDzGTlQQB</vt:lpwstr>
  </property>
  <property fmtid="{D5CDD505-2E9C-101B-9397-08002B2CF9AE}" pid="76" name="x1ye=69">
    <vt:lpwstr>RkoZAtwbUK2Rkmv8QKlycoJg1zXdK7V4Y0t6mBby/r5kAyNmnczLFsyW2RUR/AKFjpxDwAEX8yeQyG+ZM6kyWf0I0aPFki82Ey3YwEh5/fhp2k+/fpPkXnRaDYKM2k2cVc6/np0Xi9OugRQhxk/fmwdeQyWF9Mwult2O7wlmkHUa0NO0Zpvr+KN1mZbQg5PxwutdQffVvPXJPpycM0MzT8kw98MFukMqGh/y0jPdG35W9OhqtuApLkfe0Y6zh+b</vt:lpwstr>
  </property>
  <property fmtid="{D5CDD505-2E9C-101B-9397-08002B2CF9AE}" pid="77" name="x1ye=7">
    <vt:lpwstr>DpnzlipszzRalS0hMSOtlOOTXBx0oMaPVaDjZM1ghx2WlDHSezcKDxYdbyAl6Bu78DegUnoEE/7neLXXqHZcKbsIM45Se1okRep73x8lcuaipueCAWiIXODi0Am9MziOe9YLXP380iX484YAF16Nnmf6ln2zF+/20KOsbbBNDeZBbeCBRkWrU8C8H5dCN7ek3slXbm8pqkq2ILpsJLiJRPcsE1XudnLmDKt2LLCAq3CvToYNlqg4jD3PJt6vsdH</vt:lpwstr>
  </property>
  <property fmtid="{D5CDD505-2E9C-101B-9397-08002B2CF9AE}" pid="78" name="x1ye=70">
    <vt:lpwstr>Vh72kofULUgd9GxL4luEvKIpOhHpamwltvWmRHrwgWyQA/c55VcpOhXTqFXxCuHVi77hsaBXYofOY6c+UfnGbPcAjfxk1ob36652yAUewl0qBf50ZNiRStJA9rB7t6ngkGt3qy/te36ACudnhDRuJddCjZ3wMfRA0NwnKGiBwn4RZH5ia/ALHjE+ehfUj8wNX+ySqO0T6TsAezuNcLGMuwquescoPbws4zjQgghs8F18yjvDqLwE+WYrVp3L/Fx</vt:lpwstr>
  </property>
  <property fmtid="{D5CDD505-2E9C-101B-9397-08002B2CF9AE}" pid="79" name="x1ye=71">
    <vt:lpwstr>bHhJcfbp4PF9UGP6uIxJ1BAHkEp8qDsoAoJyKaaqwgym6pJ8ZOt8B72qP/tH0E+UZHLGZGIPtkY2oKkRMMVhGSSicm56XH+HQ7eLA8lGdXma4KzmcKXM4O4mgkQot6Fuzx98/w9qpAiMxHdpvhIU1w8PcdLXoEhDxhfsbdxZ8qZvl997dQJrD1eshsf3O874sOts0xHFmVLIQ84mek4C5KDhN/2wa2PGegWNaGnuGpMPlkrupZajWNlIhELAW/a</vt:lpwstr>
  </property>
  <property fmtid="{D5CDD505-2E9C-101B-9397-08002B2CF9AE}" pid="80" name="x1ye=72">
    <vt:lpwstr>R0qEkfRxmWEGz1E0zShqoLrvtdbPqCx1UsJ0PbndYcrW25QGNq8TeasvKzx/ikOiBfTt9M/s/4y0TK2He+tMdehotGHQgDUIbUjHxlKeipkBTxvN4I9Q/H1jvdp+vOWsOfztbuiQy21+el8+VMHo2Rn9uSos11zroDUdoZ/O0mjZbkkBbA6V6a7YNwKS1XMsfKMGuQbafAaiZcOHUTjDY5GW+0Cf/Rs4icJ22O+3IofndwFBnNHbEDQry7sk4mG</vt:lpwstr>
  </property>
  <property fmtid="{D5CDD505-2E9C-101B-9397-08002B2CF9AE}" pid="81" name="x1ye=73">
    <vt:lpwstr>ZzPbEmwSlQPsfGSSt32Hxul9rOMfe+kUT0WRjjJWYCS87/5GJqu2bXwvWUNETfW9gPNsGFFT13cEajc/J+BNnEz1POK7o7heG+rhumacNf+qCCeDvy6uYC4bpWlHlx24kPDWJhyKiTsroS+shuXiWThmg6nd0uVp+8kRkApyqFC184bk5uLMLLyT4WN5UqoPL3nLtaLsMT2RjzhNvNKrFpb5ZTWZ7xW0AJ9P6tQPMf32E0qboDutojWnjtOfna0</vt:lpwstr>
  </property>
  <property fmtid="{D5CDD505-2E9C-101B-9397-08002B2CF9AE}" pid="82" name="x1ye=74">
    <vt:lpwstr>1aH7g0FGsGsXxIOR2R2PDR7nWHBL6xhtMUqLILlkkwLogIbzwLNfFq/4lePR+Xh3Lng9Mriyojta+3kMPqX6jyubShzG3MZH5xL0uZC08vcTbfCSkDaU5PWHX4kE8+JbPCQBAu7+5bhBKx1jSZY/fFjx8eNLWX7Y10BS/25iQrtPxGyJegbXg+D3uxrxlOsKfIUO4hKklL7NyOdAiZvFhguXqMi8Byd4BPRU/UrX6H1/XFL4gUbErzzPeui6ZSL</vt:lpwstr>
  </property>
  <property fmtid="{D5CDD505-2E9C-101B-9397-08002B2CF9AE}" pid="83" name="x1ye=75">
    <vt:lpwstr>MVZJbm5fg8Hk1K3uRsMCHtMFyuJdCZM026kBCfiFMpvwrDeaPR40r2ja4dbYQf/AxwFQffGXjIGLrme2stzlTc+zai6iuf7QORIPbKPi5Z2TjrrW7kZf/a3izyl5QNVyf5EZjV/vmEYcyZ1J6CA5v8Eq9xavFm8Xf06N9AdRVtN1vs2esTpskk11iUT4DdrbKAd+qGbK+fqgvIj0Unb/tA0NS2E8KEAA211/bhkbgt7Mc+v3nc+dcKHCfXiHTGx</vt:lpwstr>
  </property>
  <property fmtid="{D5CDD505-2E9C-101B-9397-08002B2CF9AE}" pid="84" name="x1ye=76">
    <vt:lpwstr>KCOylghh7ZLzPWUKLzaYekIEuIykNI/O0RCqnK+VobwzZlp8cCitLH+/cKzScpWW+759E5yMHMX2z7qBEvjzirIRnJiRT4eCo2k/1YbP+1zis6/RoXIqm8TYRgi5+TJEzYmYdZfAq1CqHvZ3nNyglj9YmmE7kRmQ/HAvE7G6G3A2Jou0HVxFRZiQBlcvOwCfNOX8+hzso5zC6SRB0WELIeSfYyijApSmfHPSvidxXGTbTjhj297ZY6oFbqAw+jw</vt:lpwstr>
  </property>
  <property fmtid="{D5CDD505-2E9C-101B-9397-08002B2CF9AE}" pid="85" name="x1ye=77">
    <vt:lpwstr>mSR9jojKtkqXBRv8E5dAeksAvCiB/IXPcVE6EYhDwCEZJ1NIXCNalvJZFzldTc9tA3r7Oq0WohwToIdzyYxuGGS1YNVc/KToVjkzHJhcHnfj585Wqu370T9OC6jGwd9dKMXfKF/zV6kmlytQHctSJQjjovgQMbAhFtqR2LRndj8XtXWgMT5a99apv+SG6iAn7xv/kkS6YlSrQG0nO62DmNY5dPbJn3I5NvQCfszP+hl7V5x3IGdG3aeABrKfvSF</vt:lpwstr>
  </property>
  <property fmtid="{D5CDD505-2E9C-101B-9397-08002B2CF9AE}" pid="86" name="x1ye=78">
    <vt:lpwstr>YslI3mZh1M4WVxkgJmPeTLl3nWtNJ5WQtQc7IfwPMFBulw86SaoVZTOgh+AizveD4C6JGAeK+ypVkbamZdyVqhWWHmyV3cEPgu7uuEK4DGFk7l3C0Ts6rf7Lzpm/WGaAQmWVSp9bLZtFOdtdQ5SiH99D7MDZfOABladoRWwfNyOSRz4rBYBmkmlomMWMpCRPAzWJNn2oUOjcLFti+UBTgavsBZaV6v8sW3f8sQeqFBCWxDHs0vfPbL1QmJ3IIgG</vt:lpwstr>
  </property>
  <property fmtid="{D5CDD505-2E9C-101B-9397-08002B2CF9AE}" pid="87" name="x1ye=79">
    <vt:lpwstr>roW7opAVb145bDJkPYzEBprmh2WY+OslfR1I8tXmPUM5c1+23yTfkn2k0g9L63BuooUdqzrL562Uksmp7ENEYXrzOyYYmPXNqrMVlt8K/J2gBFRW/AYJLuXgGe0BYR02uSppjEJXlAGDLr3z7X6kQPpjei2iU9tS4sPA4NMsYta+d3sQ5ubzAiDfGcyBswqX1SJLYZgG9yQ/S6TO/fO3jXCy1zsttfo0lRdkydmCCkprIduTA4MzU1u3aXbGeuw</vt:lpwstr>
  </property>
  <property fmtid="{D5CDD505-2E9C-101B-9397-08002B2CF9AE}" pid="88" name="x1ye=8">
    <vt:lpwstr>gqzpK0DolaZbpOUgw0nW7sY8id9LERR9M4yBWG2LxA0Lgxsn9SY6DItm+MsdF61vRfmOXtIh8i/VEuZh9wngkjEde707xgNIUCZPB0hfU7qT+pgl2U/Fz2/h0A0kelPBR+rMJ6CoNmmZ+4dXmuHvOFXMRygiaszrYol92tbIh675G7fdkzBUiFbXtA27LbOVV2p/OrkbW5zwiDgaxImL58suzG9hFafI2hrVr6CuBR3vtEhe7HDSMbjs/lRYi/1</vt:lpwstr>
  </property>
  <property fmtid="{D5CDD505-2E9C-101B-9397-08002B2CF9AE}" pid="89" name="x1ye=80">
    <vt:lpwstr>MlDHPLwQXo1l7NWj9wWwUtNSYwRaoxDLp2FawrxVxX2bpQSGoMa/STIN+TTdrsNzq2t7uja1dqfwN+R6CPV5al57DKzTUu4kvgIKVdT9it+SHJd8eBn/CluP/77amIA3HhhAH6oWGNoGx6G4ZhbbxSWe0K45yt1o7Jg6IPqGLu0XeAlOKEGfniT3JKetOfN23C7N81fqP1KHH0OPlbWUMP5UxH3tmpup49QfKqElgJ+rv0hNTj16x1ENhnV6gtz</vt:lpwstr>
  </property>
  <property fmtid="{D5CDD505-2E9C-101B-9397-08002B2CF9AE}" pid="90" name="x1ye=81">
    <vt:lpwstr>sdIYmeNhDyZ8STrr7k3N9OF7faAs25tMcGU+7fRN9IGyAEAQyospE9t++xuVyZ3GDLJeNI2AlEAD3LesHMWBWrAxmD1UShq0cmvttYzvXLHE4wT01OHOkvKIWvmdZykS4ZfTlc/Gj4QTr0HY6hxqCt7sqB5N3cgSFDRY1q0XZOp6gufOKfu5MDa/ru1wmumdp4PyI775FvhSvVXHcG1BaahdFKNzn1EMz7HgzCaPbQrXe+T6ThLwo+iGGOrMbmI</vt:lpwstr>
  </property>
  <property fmtid="{D5CDD505-2E9C-101B-9397-08002B2CF9AE}" pid="91" name="x1ye=82">
    <vt:lpwstr>I/pz4D4nF5wwe0lTxXIDjZ0k6ZGD6vTXnssgxXKD+7RsM2fXnDMkcgDs1oy95Uo2YFGaVoYb5F5XAb8r8/y7iB36r1gzjX5fAAlCbk7zktMN01MPpSrI5/jMKpx2D8RFVaEx9hshXY79V4uPCMyMWnvZTGPuksgVmS7fwz28YUVg0wsDnkg4HR6BnYz45AcwwrSFpKZQN+u33jshO2+gVkJHzukF80XftWmQib2u8rcZncf5uyyMYuyFFG+izBc</vt:lpwstr>
  </property>
  <property fmtid="{D5CDD505-2E9C-101B-9397-08002B2CF9AE}" pid="92" name="x1ye=83">
    <vt:lpwstr>m9CGQNZnlyUlTdZAKXt4MLU9dvPg/Mh2JToqoCzpVAL2cuCtjrnyKmXmpJJ+Dq+WieRlMnhR/+l/Kvb2tkwCI1a3SLVPPDYazUnGvrbHUGJmfbqs/SklXkzbMHRQA76o2aQ1msCxikB6JbuMig0Q0BuqRSSFNm9/GFSlV24NS8Kg5eXPJtL1MnuEvuoVLSXrhraDlFU6SDE1jm7jAMwybyOb19YkvGKEAln5cMQCnad7NnSyWgOBzeAj3Su9Ut7</vt:lpwstr>
  </property>
  <property fmtid="{D5CDD505-2E9C-101B-9397-08002B2CF9AE}" pid="93" name="x1ye=84">
    <vt:lpwstr>QIxchH+5xSL49nEAWLsV+eu6rIfN8b7BMqt4jmhn2XlTGvZDoBRgTvQ4rDVpysxVLNlVnGmezRAHRBik3WBoZUesv4ugmUsfFr8m3yxVH+Ek3iUAbDmkvqChOpEq1k/hY+WHU7YCHKixqIE7e0NLZ3k2tcBnuwYi+VWlTy18uG+yp8egD17kZl0ujXML7pf7DBVK7Pe9BGoDIVtJ1Q5fyn1WLcFpAPq8CXi5M8vkZNN3EiXxBwXql7PmHzHEWrC</vt:lpwstr>
  </property>
  <property fmtid="{D5CDD505-2E9C-101B-9397-08002B2CF9AE}" pid="94" name="x1ye=85">
    <vt:lpwstr>TZKj90qMzF3qMZH7bIaSWUXHTdyZbKKSk/l65VrseP3iM8XICnQ4K1FqTqoEj702zZv5yYRP6QeXi/bG/9GMamJQZ55Uz/az5E3IrOsK68+suztR7mO7SuBHtqBM7+vT0+3FKEsVsVLy31mP5E05cHr/+aCteTUJFFi70ws4q1+UpqqUVxpzaRzHtR4/UYHsy9aQUacSJUbj51Vm88Vr/ybC3UqJLjYrMHNbCTi2jtENLbVReNFG2UKAF/gpgvt</vt:lpwstr>
  </property>
  <property fmtid="{D5CDD505-2E9C-101B-9397-08002B2CF9AE}" pid="95" name="x1ye=86">
    <vt:lpwstr>/8ZYBq7pA41i2nJVSbBDFlgXf1p+0Zh+PjumdS1vnIDK6IUQrzkCuXw2NhawULgpIvknDwD+5f9dER0hcjlmhd9cz/HChKmJu6ddUrqlutNyPqxvOAazgkcnQ4GHK0y3r8QqCG1m7MsgutnoHyYyhzL4yxCWfKNeDsU36zLwPp+HOZV/BAY+MJw9XjTcOnwOlJRmX9wmRizcqfwFUotThi3m6qbCzoPIKtnxEeCizWd+fn3Lx5c9N67qJ67zA4B</vt:lpwstr>
  </property>
  <property fmtid="{D5CDD505-2E9C-101B-9397-08002B2CF9AE}" pid="96" name="x1ye=87">
    <vt:lpwstr>EMPrN4tKdMc+eilVZMScmI72X/vB99+Q5/g5K0PwEiu41tnaZRQjjCfKXOXE75pHDntqacyFJIzICDv2HfnZpH/xSQdm3yyuqo74CFWPHbUm0HTKFBpEc2w5NO33seA1VC4+qAudLVKIpYZOJ3IG4355/ImM9vZvsL25I5wwt+KO7LvZB9RUQSO3xayTcv2FE7imUUMKSe5kABgVwM8YWpkX/HbvTqUI/vihSYE9ajV1fGu2Tuj4YAjPUMAfvOq</vt:lpwstr>
  </property>
  <property fmtid="{D5CDD505-2E9C-101B-9397-08002B2CF9AE}" pid="97" name="x1ye=88">
    <vt:lpwstr>pR30c3yNd47ozYHfpLpuC1MlcCd/I/M9RlxpijjgQfE5Tl57GV8bUQyBE+kbWlKFzk16IhPGwRBTLBALBotGFqy7CrrbENqNdhogeibZH20TlA+2O+d2q/F3wCIU0E4Udb/MLTH7mSm9lwDCWMzPqjZl1dzsFi1khL0QYupCGAUGCqG9x0d01Er2UAuF7YHlDWBEQvhVskb7BZEKeVCS3vAEWGUAAEdBLm8DLTVmAwq5xMlPF2HlNFrciIWrBnR</vt:lpwstr>
  </property>
  <property fmtid="{D5CDD505-2E9C-101B-9397-08002B2CF9AE}" pid="98" name="x1ye=89">
    <vt:lpwstr>73D/aKA/XoBJ1e0wB+5yqjuxGn+HTpqAs1BGoqjPFristcH1TrljZKhCvxQZqdz7JLr56LZijU89I2n/JBs1XJYQf65TXxMbIeYnksi2IBd5+GC4QlBBmZ/IEvEK6/VV2HQJVZTwIqUeS0IuIy3Vc16QygkDRq5QgR52QZpE2AT4sgwF9C7Gdwk/D5D/i75LrzNxU0SHKBznAjlliC2sBxSx0z+lBwHlFaHAGevWMMnEUlPHDazHpicscgprm3d</vt:lpwstr>
  </property>
  <property fmtid="{D5CDD505-2E9C-101B-9397-08002B2CF9AE}" pid="99" name="x1ye=9">
    <vt:lpwstr>Cqn1r9lrw8yIj+iNi58jxTb76LXWMYk00b0xRu+U/fugIedyrd2DpL0FCGsNGWB2LZbR6YMzmI+3I+R6By5s3W46fd+Yyxo6r/AxP2+o140qKiP9kVTF8AcZEbs8xP92R5a9OiOk1oWxGWNiyJqUQnqx1G/Dn2V9c6d/NJHE+v/XElSefF78wQpBHcfiUQY7FoHUHV7vwJlX2tI92xMnGFybqO2CXGQ2TbVhOqscGmTECtDVSEaWAU/Tsz1BKIO</vt:lpwstr>
  </property>
  <property fmtid="{D5CDD505-2E9C-101B-9397-08002B2CF9AE}" pid="100" name="x1ye=90">
    <vt:lpwstr>T0ThndMNdHA5CIqRSzmDfCTfE+pjNHEmFJE5JkMkijsACJaMB7uGglklNuIoKONeYD3Pg5vKTBUDodmduKGTf3QoNK2JWxzAuogaGx1xwjIxeGLhz6fC62IKLTLJW9VUkaAzlFTIqC+LRvH+vtTBE3flZ7vknV50KYxFYTMAVpQIpvoBWIJN0U5Hl6sq736Vfyvxwr9WHxgeRrtoTMxaMP5fSsweWX6FTnWlL82xhIGLEPTu7fAbh/rQgNT4IVl</vt:lpwstr>
  </property>
  <property fmtid="{D5CDD505-2E9C-101B-9397-08002B2CF9AE}" pid="101" name="x1ye=91">
    <vt:lpwstr>m2IK6AAPSGFc4/+cnu2DXQqG+20wSNIU2gSQ01oJr2B9aLcsQMBYAM6PHH9zIcRT/0Tjxo0jj3ifKkBw/y2OpBswlBtVwAxf14FnaWI8mjflvS+N/QTWNVAuUYVWk75Vl0NmGeRFBTSrBD3kJ/5PjttRoR8Lj3V8GioaCr3NBD7opZJTHBVRQh24cDxOxQABHW4nCoo5qFvlhX53HCw/AFD1mse8OKdx/Wneo4a0AiA38r0X2uNrl/fhQ8/PiBg</vt:lpwstr>
  </property>
  <property fmtid="{D5CDD505-2E9C-101B-9397-08002B2CF9AE}" pid="102" name="x1ye=92">
    <vt:lpwstr>fRci/UgOz/8U54CYZ2ZOzu8VnMkGkD1W7KjrQq/Ydszu0PDF1M3cyPtmjQ/6CwJe0MwitsOWlfetjVszb4L2D28vg77/OABVhCcGhMsnx+ZK+5XV3XYSvHewlB2PVSIDFVkR6ZUaRbpdfeRrhm+6FzvpikQlCG7xvf6IVO/vl0mId/GAK5hyed5LskZFLj3VQgfeHjgNxfWq4mmkctiUM6zQz2fhZOIM/bQhKBRIvGlY4qyUKnUYzEfOQI5p27u</vt:lpwstr>
  </property>
  <property fmtid="{D5CDD505-2E9C-101B-9397-08002B2CF9AE}" pid="103" name="x1ye=93">
    <vt:lpwstr>EXkxGV+49YZOR8fW1SEy6Egwn0mVoIdihymW17ibH/QxgxTvoMwszTFTGnAqcdXfpZYRtiQ7T06mfbiAqy2ZwzeD7KiwriG3t1OTvTgSnmOkC6kYojAlt0R+EBfTf0ySrX81hzFo7sY2EXqCDEpVBgd8LNpbuz7PSLODe/10wtXGDr552ZxoSO14icVHsWsAPTSJkBGDrTBrfbNxdRrjHkmeRZOL00EC8gvcpT2d0+pIe8P5N4j03GgDj4BfV3H</vt:lpwstr>
  </property>
  <property fmtid="{D5CDD505-2E9C-101B-9397-08002B2CF9AE}" pid="104" name="x1ye=94">
    <vt:lpwstr>ML2inItfSD9Srcmu6HNgYEG4Yn8D4aWsgIEqtQ+tX0suD+nlVfYRqGEJ2vhu8eJMkWu4pR2/CHEQAa+3sMv2JfPYuEuaoFh3Lkr/jrSdM3UviM+nZZL8Nhbtu9s3fN0eTOdDuzwe0jvSKjtQhkW8YZ2YjwId2vD9mqP+uZ+veOJfCifPWoDCd3P0UyNFPnMSjNhrK//7IjC9M35ZtFMEvxtsboCMyfaPXMjxwhI/MW6ZeNWhqpu6JvSORvyo0R6</vt:lpwstr>
  </property>
  <property fmtid="{D5CDD505-2E9C-101B-9397-08002B2CF9AE}" pid="105" name="x1ye=95">
    <vt:lpwstr>y2h95tni3LWrjJ15b5cwu3PXyftw2FwrN5O2qG8XGuRdVdblIqz45UOWNEO6IED9Pb9RmOlQ2I7P/lxR9X8fWkbzKMD0ZGCF0SDeVv6kw436zjobsFu+ia1NunU2x6eZd0P9yQphaI5UohwBPW/dKMwfJxgsy27ZDw4OTrnYcxOJY9JVKh0XVTRoyoU2ULmNEVd7tqwPH8b1OVD4k8kR9yzRP8+2k9haU07j00Api5oCvAIouxMRGhFYnj2GTlp</vt:lpwstr>
  </property>
  <property fmtid="{D5CDD505-2E9C-101B-9397-08002B2CF9AE}" pid="106" name="x1ye=96">
    <vt:lpwstr>OqyQqhpS7ldtKbfpEn888JtNh6eB1s4vijQTjM8v1o/8tXX4jAW3O+HyGa3vh4YtNtwuRwyGryVwzQZiiZmceDOdD2035ZrKxP35wM9O0zkGMH1Tt2bLnisrR9jnCBAwNwVJ++ZwduVClCgpEQdbMV+ME05stEGHa2NBONrdQ9QvHD5vAGav949p2pbhpiZ0cW7QIq+w0VMXzMEJzRQNWwOKNTQiQg9gg6QeZSiWKjRlkAqH0b7OX4aHQgB9anU</vt:lpwstr>
  </property>
  <property fmtid="{D5CDD505-2E9C-101B-9397-08002B2CF9AE}" pid="107" name="x1ye=97">
    <vt:lpwstr>FqTufJh39xuOSQRXlOe8IDd6o44N3B52ksji1n6ZRV1Xz0zB1Gcx2Iiw6uIYFPgwc/tjFfqyhrExWx+rSGt5pCJaKfTmGVarWAkKgxFoJuzNhj50Yfym2dfkTMTT/DGxJe0o4P4UBg9z8yD/7J29cgtdAyUiPaJUBX6Eb4ic1huYF8tnbwQ51x6aLPdSJvOab9xVZ5xj5/Reg6RDjlFceAqH6qb+zEDsMooGtwxiBc5Yr92kivV9qtE1862hgya</vt:lpwstr>
  </property>
  <property fmtid="{D5CDD505-2E9C-101B-9397-08002B2CF9AE}" pid="108" name="x1ye=98">
    <vt:lpwstr>h4TSomnu5D+oVgGotkhwBuBfiTeqR+phxzTa1AmbIuV9pzhJ4Ug4/aBXg8YRViXqYkoJmO7kpllQBigfat0j74CtkospOJMCJvtQXhLTxxi5NIOuZ1yqXP5tNekq/+unTDuI/S7rCuqJyPyJrmXsm15ZLni8VBwA5YMZRgnYdUWsDQzGilKXxFIVkhJhbGBmgbWeIXIuq6Y5p8y40xyxJz62WCbvBSK6xyOG0/YCKDm368dv79lRgkgT9b4d4aZ</vt:lpwstr>
  </property>
  <property fmtid="{D5CDD505-2E9C-101B-9397-08002B2CF9AE}" pid="109" name="x1ye=99">
    <vt:lpwstr>LrTht4Rix+Hf398j/HDIHRtz9IR9Vto59Z6kz+fO6SMZTT1nICaOp8O6nIgz/fCqs0f/HPIwVmirGCOghxgXhGyq6cuhTNFc6J8VDtIayqkcXtZ8A+SWdLyO4E2l2YFqwjU2PvK9Hp9HZ1NOkWvV2Q2303i4BxINY8ulSleLN3YOnDh9OPAWq3yqNZW0n0G9cO6KNnzKl0CKQIW2gE3bgzhpHXARph6bxQdhg4mn+jabNXyA7VTOrLmzP3smqT3</vt:lpwstr>
  </property>
</Properties>
</file>
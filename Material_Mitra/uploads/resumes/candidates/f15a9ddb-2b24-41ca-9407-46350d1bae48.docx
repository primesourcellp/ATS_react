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keepNext/>
        <w:spacing w:lineRule="auto" w:line="360"/>
        <w:rPr>
          <w:rFonts w:ascii="Trebuchet MS" w:eastAsia="Trebuchet MS" w:hAnsi="Trebuchet MS"/>
          <w:b/>
          <w:color w:val="000000"/>
          <w:sz w:val="28"/>
        </w:rPr>
      </w:pPr>
      <w:r>
        <w:rPr>
          <w:rFonts w:ascii="Trebuchet MS" w:eastAsia="Trebuchet MS" w:hAnsi="Trebuchet MS"/>
          <w:b/>
          <w:color w:val="000000"/>
          <w:sz w:val="28"/>
        </w:rPr>
        <w:t>V</w:t>
      </w:r>
      <w:r>
        <w:rPr>
          <w:rFonts w:ascii="Trebuchet MS" w:eastAsia="Trebuchet MS" w:hAnsi="Trebuchet MS"/>
          <w:b/>
          <w:color w:val="000000"/>
          <w:sz w:val="28"/>
        </w:rPr>
        <w:t>IJAYALAKSHMI SELVAKUMAR</w:t>
      </w:r>
    </w:p>
    <w:p>
      <w:pPr>
        <w:pStyle w:val="style0"/>
        <w:spacing w:lineRule="auto" w:line="360"/>
        <w:rPr>
          <w:rFonts w:ascii="Trebuchet MS" w:eastAsia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Email ID: </w:t>
      </w:r>
      <w:r>
        <w:rPr/>
        <w:fldChar w:fldCharType="begin"/>
      </w:r>
      <w:r>
        <w:instrText xml:space="preserve"> HYPERLINK "mailto:vijiselva133@yahoo.in" </w:instrText>
      </w:r>
      <w:r>
        <w:rPr/>
        <w:fldChar w:fldCharType="separate"/>
      </w:r>
      <w:r>
        <w:rPr>
          <w:rStyle w:val="style85"/>
          <w:rFonts w:ascii="Trebuchet MS" w:hAnsi="Trebuchet MS"/>
          <w:sz w:val="20"/>
        </w:rPr>
        <w:t>vijiselva133@yahoo.in</w:t>
      </w:r>
      <w:r>
        <w:rPr/>
        <w:fldChar w:fldCharType="end"/>
      </w:r>
    </w:p>
    <w:p>
      <w:pPr>
        <w:pStyle w:val="style0"/>
        <w:spacing w:lineRule="auto" w:line="360"/>
        <w:rPr>
          <w:rFonts w:ascii="Trebuchet MS" w:eastAsia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Phone </w:t>
      </w:r>
      <w:r>
        <w:rPr>
          <w:rFonts w:ascii="Trebuchet MS" w:hAnsi="Trebuchet MS"/>
          <w:color w:val="000000"/>
          <w:sz w:val="20"/>
        </w:rPr>
        <w:t xml:space="preserve">No: +91 </w:t>
      </w:r>
      <w:r>
        <w:rPr>
          <w:rFonts w:ascii="Trebuchet MS" w:eastAsia="Trebuchet MS" w:hAnsi="Trebuchet MS"/>
          <w:color w:val="000000"/>
          <w:sz w:val="20"/>
        </w:rPr>
        <w:t>8489333307</w:t>
      </w:r>
    </w:p>
    <w:p>
      <w:pPr>
        <w:pStyle w:val="style0"/>
        <w:keepLines/>
        <w:tabs>
          <w:tab w:val="left" w:leader="none" w:pos="2325"/>
        </w:tabs>
        <w:spacing w:lineRule="auto" w:line="360"/>
        <w:rPr>
          <w:rFonts w:ascii="Trebuchet MS" w:hAnsi="Trebuchet MS"/>
          <w:b/>
          <w:color w:val="000000"/>
          <w:sz w:val="20"/>
        </w:rPr>
      </w:pPr>
      <w:r>
        <w:rPr>
          <w:noProof/>
          <w:color w:val="000000"/>
          <w:lang w:eastAsia="en-US"/>
        </w:rPr>
        <w:pict>
          <v:line id="1026" stroked="t" from="108.0pt,4.3pt" to="108.0pt,4.3pt" style="position:absolute;z-index:2;mso-position-horizontal-relative:text;mso-position-vertical-relative:text;mso-width-relative:page;mso-height-relative:page;mso-wrap-distance-left:0.0pt;mso-wrap-distance-right:0.0pt;visibility:visible;">
            <v:stroke weight="0.7pt"/>
            <v:fill/>
          </v:line>
        </w:pict>
      </w:r>
      <w:r>
        <w:rPr>
          <w:noProof/>
          <w:color w:val="000000"/>
          <w:lang w:eastAsia="en-US"/>
        </w:rPr>
        <w:pict>
          <v:line id="1027" stroked="t" from="0.0pt,4.1pt" to="468.0pt,4.1pt" style="position:absolute;z-index:3;mso-position-horizontal-relative:text;mso-position-vertical-relative:text;mso-width-relative:page;mso-height-relative:page;mso-wrap-distance-left:0.0pt;mso-wrap-distance-right:0.0pt;visibility:visible;">
            <v:stroke weight="0.95pt"/>
            <v:fill/>
          </v:line>
        </w:pict>
      </w:r>
    </w:p>
    <w:p>
      <w:pPr>
        <w:pStyle w:val="style0"/>
        <w:keepLines/>
        <w:tabs>
          <w:tab w:val="left" w:leader="none" w:pos="2325"/>
        </w:tabs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b/>
          <w:color w:val="000000"/>
          <w:sz w:val="20"/>
        </w:rPr>
        <w:t>Objective</w:t>
      </w:r>
      <w:r>
        <w:rPr>
          <w:rFonts w:ascii="Trebuchet MS" w:hAnsi="Trebuchet MS"/>
          <w:color w:val="000000"/>
          <w:sz w:val="20"/>
        </w:rPr>
        <w:t>:     To become a Prominent Software Professional.</w:t>
      </w:r>
    </w:p>
    <w:p>
      <w:pPr>
        <w:pStyle w:val="style0"/>
        <w:spacing w:lineRule="auto" w:line="360"/>
        <w:rPr>
          <w:rFonts w:ascii="Trebuchet MS" w:hAnsi="Trebuchet MS"/>
          <w:b/>
          <w:color w:val="000000"/>
          <w:sz w:val="20"/>
        </w:rPr>
      </w:pPr>
      <w:r>
        <w:rPr>
          <w:noProof/>
          <w:color w:val="000000"/>
          <w:lang w:eastAsia="en-US"/>
        </w:rPr>
        <w:pict>
          <v:line id="1028" stroked="t" from="0.0pt,7.85pt" to="468.0pt,7.85pt" style="position:absolute;z-index:4;mso-position-horizontal-relative:text;mso-position-vertical-relative:text;mso-width-relative:page;mso-height-relative:page;mso-wrap-distance-left:0.0pt;mso-wrap-distance-right:0.0pt;visibility:visible;">
            <v:stroke weight="0.95pt"/>
            <v:fill/>
          </v:line>
        </w:pict>
      </w:r>
    </w:p>
    <w:p>
      <w:pPr>
        <w:pStyle w:val="style0"/>
        <w:keepNext/>
        <w:spacing w:before="120" w:lineRule="auto" w:line="360"/>
        <w:rPr>
          <w:rFonts w:ascii="Trebuchet MS" w:hAnsi="Trebuchet MS"/>
          <w:b/>
          <w:color w:val="000000"/>
          <w:sz w:val="20"/>
          <w:u w:val="single"/>
        </w:rPr>
      </w:pPr>
      <w:r>
        <w:rPr>
          <w:rFonts w:ascii="Trebuchet MS" w:hAnsi="Trebuchet MS"/>
          <w:b/>
          <w:color w:val="000000"/>
          <w:sz w:val="20"/>
          <w:u w:val="single"/>
        </w:rPr>
        <w:t>Professional Summary:</w:t>
      </w:r>
    </w:p>
    <w:p>
      <w:pPr>
        <w:pStyle w:val="style0"/>
        <w:numPr>
          <w:ilvl w:val="0"/>
          <w:numId w:val="1"/>
        </w:numPr>
        <w:tabs>
          <w:tab w:val="left" w:leader="none" w:pos="420"/>
          <w:tab w:val="left" w:leader="none" w:pos="720"/>
        </w:tabs>
        <w:spacing w:lineRule="auto" w:line="360"/>
        <w:jc w:val="both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Motivated OpenText Exstream Professional with </w:t>
      </w:r>
      <w:r>
        <w:rPr>
          <w:rFonts w:ascii="Trebuchet MS" w:eastAsia="Trebuchet MS" w:hAnsi="Trebuchet MS"/>
          <w:color w:val="000000"/>
          <w:sz w:val="20"/>
        </w:rPr>
        <w:t>7</w:t>
      </w:r>
      <w:r>
        <w:rPr>
          <w:rFonts w:eastAsia="Trebuchet MS" w:hAnsi="Trebuchet MS"/>
          <w:color w:val="000000"/>
          <w:sz w:val="20"/>
          <w:lang w:val="en-US"/>
        </w:rPr>
        <w:t>+</w:t>
      </w:r>
      <w:r>
        <w:rPr>
          <w:rFonts w:ascii="Trebuchet MS" w:eastAsia="Trebuchet MS" w:hAnsi="Trebuchet MS"/>
          <w:color w:val="000000"/>
          <w:sz w:val="20"/>
        </w:rPr>
        <w:t xml:space="preserve"> y</w:t>
      </w:r>
      <w:r>
        <w:rPr>
          <w:rFonts w:ascii="Trebuchet MS" w:hAnsi="Trebuchet MS"/>
          <w:color w:val="000000"/>
          <w:sz w:val="20"/>
        </w:rPr>
        <w:t>ears of experience in all the phases of Software Development including Analysis, Design, Coding, Testing, Deployment and Maintenance.</w:t>
      </w:r>
    </w:p>
    <w:p>
      <w:pPr>
        <w:pStyle w:val="style0"/>
        <w:numPr>
          <w:ilvl w:val="0"/>
          <w:numId w:val="1"/>
        </w:numPr>
        <w:tabs>
          <w:tab w:val="left" w:leader="none" w:pos="420"/>
          <w:tab w:val="left" w:leader="none" w:pos="720"/>
        </w:tabs>
        <w:spacing w:lineRule="auto" w:line="360"/>
        <w:jc w:val="both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Worked on different kinds of driver files, reference files, initialization files and report files.</w:t>
      </w:r>
    </w:p>
    <w:p>
      <w:pPr>
        <w:pStyle w:val="style0"/>
        <w:numPr>
          <w:ilvl w:val="0"/>
          <w:numId w:val="1"/>
        </w:numPr>
        <w:tabs>
          <w:tab w:val="left" w:leader="none" w:pos="720"/>
        </w:tabs>
        <w:spacing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Used advanced concepts like sections/paragraph, barcodes, dynamic imports,</w:t>
      </w:r>
      <w:r>
        <w:rPr>
          <w:rFonts w:ascii="Trebuchet MS" w:hAnsi="Trebuchet MS"/>
          <w:color w:val="000000"/>
          <w:sz w:val="20"/>
        </w:rPr>
        <w:t xml:space="preserve"> search keys, design layers,</w:t>
      </w:r>
      <w:r>
        <w:rPr>
          <w:rFonts w:ascii="Trebuchet MS" w:hAnsi="Trebuchet MS"/>
          <w:color w:val="000000"/>
          <w:sz w:val="20"/>
        </w:rPr>
        <w:t xml:space="preserve"> language layers,</w:t>
      </w:r>
      <w:r>
        <w:rPr>
          <w:rFonts w:ascii="Trebuchet MS" w:hAnsi="Trebuchet MS"/>
          <w:color w:val="000000"/>
          <w:sz w:val="20"/>
        </w:rPr>
        <w:t xml:space="preserve"> </w:t>
      </w:r>
      <w:r>
        <w:rPr>
          <w:rFonts w:ascii="Trebuchet MS" w:hAnsi="Trebuchet MS"/>
          <w:color w:val="000000"/>
          <w:sz w:val="20"/>
        </w:rPr>
        <w:t>campaign</w:t>
      </w:r>
      <w:r>
        <w:rPr>
          <w:rFonts w:ascii="Trebuchet MS" w:hAnsi="Trebuchet MS"/>
          <w:color w:val="000000"/>
          <w:sz w:val="20"/>
        </w:rPr>
        <w:t>s</w:t>
      </w:r>
      <w:r>
        <w:rPr>
          <w:rFonts w:ascii="Trebuchet MS" w:hAnsi="Trebuchet MS"/>
          <w:color w:val="000000"/>
          <w:sz w:val="20"/>
        </w:rPr>
        <w:t xml:space="preserve"> and messages.</w:t>
      </w:r>
    </w:p>
    <w:p>
      <w:pPr>
        <w:pStyle w:val="style0"/>
        <w:numPr>
          <w:ilvl w:val="0"/>
          <w:numId w:val="1"/>
        </w:numPr>
        <w:tabs>
          <w:tab w:val="left" w:leader="none" w:pos="720"/>
        </w:tabs>
        <w:spacing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Worked on different Output </w:t>
      </w:r>
      <w:r>
        <w:rPr>
          <w:rFonts w:ascii="Trebuchet MS" w:hAnsi="Trebuchet MS"/>
          <w:color w:val="000000"/>
          <w:sz w:val="20"/>
        </w:rPr>
        <w:t>d</w:t>
      </w:r>
      <w:r>
        <w:rPr>
          <w:rFonts w:ascii="Trebuchet MS" w:hAnsi="Trebuchet MS"/>
          <w:color w:val="000000"/>
          <w:sz w:val="20"/>
        </w:rPr>
        <w:t>rivers such as AFP</w:t>
      </w:r>
      <w:r>
        <w:rPr>
          <w:rFonts w:ascii="Trebuchet MS" w:hAnsi="Trebuchet MS"/>
          <w:color w:val="000000"/>
          <w:sz w:val="20"/>
        </w:rPr>
        <w:t>,PDF</w:t>
      </w:r>
      <w:r>
        <w:rPr>
          <w:rFonts w:ascii="Trebuchet MS" w:hAnsi="Trebuchet MS"/>
          <w:color w:val="000000"/>
          <w:sz w:val="20"/>
        </w:rPr>
        <w:t>.</w:t>
      </w:r>
    </w:p>
    <w:p>
      <w:pPr>
        <w:pStyle w:val="style0"/>
        <w:numPr>
          <w:ilvl w:val="0"/>
          <w:numId w:val="1"/>
        </w:numPr>
        <w:tabs>
          <w:tab w:val="left" w:leader="none" w:pos="420"/>
          <w:tab w:val="left" w:leader="none" w:pos="720"/>
        </w:tabs>
        <w:spacing w:lineRule="auto" w:line="360"/>
        <w:jc w:val="both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Having exposure on tag sets, Inserters, Banner pages.</w:t>
      </w:r>
    </w:p>
    <w:p>
      <w:pPr>
        <w:pStyle w:val="style0"/>
        <w:numPr>
          <w:ilvl w:val="0"/>
          <w:numId w:val="1"/>
        </w:numPr>
        <w:tabs>
          <w:tab w:val="left" w:leader="none" w:pos="420"/>
          <w:tab w:val="left" w:leader="none" w:pos="720"/>
        </w:tabs>
        <w:spacing w:lineRule="auto" w:line="360"/>
        <w:jc w:val="both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  <w:lang w:val="en-IN"/>
        </w:rPr>
        <w:t>Worked on different communications like Email, SMS, PDF</w:t>
      </w:r>
      <w:r>
        <w:rPr>
          <w:rFonts w:ascii="Trebuchet MS" w:hAnsi="Trebuchet MS"/>
          <w:color w:val="000000"/>
          <w:sz w:val="20"/>
          <w:lang w:val="en-IN"/>
        </w:rPr>
        <w:t xml:space="preserve"> and Command Center.</w:t>
      </w:r>
    </w:p>
    <w:p>
      <w:pPr>
        <w:pStyle w:val="style0"/>
        <w:numPr>
          <w:ilvl w:val="0"/>
          <w:numId w:val="1"/>
        </w:numPr>
        <w:tabs>
          <w:tab w:val="left" w:leader="none" w:pos="420"/>
          <w:tab w:val="left" w:leader="none" w:pos="720"/>
        </w:tabs>
        <w:spacing w:lineRule="auto" w:line="360"/>
        <w:jc w:val="both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Able to learn new skills rapidly in a team or work independently in relevant technologies.</w:t>
      </w:r>
    </w:p>
    <w:p>
      <w:pPr>
        <w:pStyle w:val="style0"/>
        <w:numPr>
          <w:ilvl w:val="0"/>
          <w:numId w:val="1"/>
        </w:numPr>
        <w:tabs>
          <w:tab w:val="left" w:leader="none" w:pos="420"/>
          <w:tab w:val="left" w:leader="none" w:pos="720"/>
        </w:tabs>
        <w:spacing w:before="120" w:lineRule="auto" w:line="360"/>
        <w:ind w:right="-303"/>
        <w:jc w:val="both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Flexible and result/deadline oriented, hardworking and teamwork experience.</w:t>
      </w:r>
    </w:p>
    <w:p>
      <w:pPr>
        <w:pStyle w:val="style0"/>
        <w:keepNext/>
        <w:spacing w:before="120"/>
        <w:rPr>
          <w:rFonts w:ascii="Trebuchet MS" w:hAnsi="Trebuchet MS"/>
          <w:b/>
          <w:color w:val="000000"/>
          <w:sz w:val="20"/>
          <w:u w:val="single"/>
        </w:rPr>
      </w:pPr>
      <w:r>
        <w:rPr>
          <w:rFonts w:ascii="Trebuchet MS" w:hAnsi="Trebuchet MS"/>
          <w:b/>
          <w:color w:val="000000"/>
          <w:sz w:val="20"/>
          <w:u w:val="single"/>
        </w:rPr>
        <w:t>Academic Chronicle:</w:t>
      </w:r>
    </w:p>
    <w:p>
      <w:pPr>
        <w:pStyle w:val="style0"/>
        <w:numPr>
          <w:ilvl w:val="0"/>
          <w:numId w:val="11"/>
        </w:numPr>
        <w:spacing w:before="120"/>
        <w:rPr>
          <w:rFonts w:ascii="Trebuchet MS" w:hAnsi="Trebuchet MS"/>
          <w:b/>
          <w:color w:val="000000"/>
          <w:sz w:val="20"/>
        </w:rPr>
      </w:pPr>
      <w:r>
        <w:rPr>
          <w:rFonts w:ascii="Trebuchet MS" w:hAnsi="Trebuchet MS"/>
          <w:b/>
          <w:color w:val="000000"/>
          <w:sz w:val="20"/>
        </w:rPr>
        <w:t xml:space="preserve">Bachelor of </w:t>
      </w:r>
      <w:r>
        <w:rPr>
          <w:rFonts w:ascii="Trebuchet MS" w:eastAsia="Trebuchet MS" w:hAnsi="Trebuchet MS"/>
          <w:b/>
          <w:color w:val="000000"/>
          <w:sz w:val="20"/>
        </w:rPr>
        <w:t>Computer Science</w:t>
      </w:r>
      <w:r>
        <w:rPr>
          <w:rFonts w:ascii="Trebuchet MS" w:hAnsi="Trebuchet MS"/>
          <w:b/>
          <w:color w:val="000000"/>
          <w:sz w:val="20"/>
        </w:rPr>
        <w:t xml:space="preserve"> (C.S) from </w:t>
      </w:r>
      <w:r>
        <w:rPr>
          <w:rFonts w:ascii="Trebuchet MS" w:eastAsia="Trebuchet MS" w:hAnsi="Trebuchet MS"/>
          <w:b/>
          <w:color w:val="000000"/>
          <w:sz w:val="20"/>
        </w:rPr>
        <w:t>Cauvery College for Women Trichy</w:t>
      </w:r>
      <w:r>
        <w:rPr>
          <w:rFonts w:ascii="Trebuchet MS" w:eastAsia="Trebuchet MS" w:hAnsi="Trebuchet MS"/>
          <w:b/>
          <w:color w:val="000000"/>
          <w:sz w:val="20"/>
        </w:rPr>
        <w:t xml:space="preserve"> from Bharathidasan </w:t>
      </w:r>
      <w:r>
        <w:rPr>
          <w:rFonts w:ascii="Trebuchet MS" w:hAnsi="Trebuchet MS"/>
          <w:b/>
          <w:color w:val="000000"/>
          <w:sz w:val="20"/>
        </w:rPr>
        <w:t xml:space="preserve">University </w:t>
      </w:r>
    </w:p>
    <w:p>
      <w:pPr>
        <w:pStyle w:val="style0"/>
        <w:numPr>
          <w:ilvl w:val="0"/>
          <w:numId w:val="11"/>
        </w:numPr>
        <w:spacing w:before="120"/>
        <w:rPr>
          <w:rFonts w:ascii="Trebuchet MS" w:hAnsi="Trebuchet MS"/>
          <w:b/>
          <w:color w:val="000000"/>
          <w:sz w:val="20"/>
        </w:rPr>
      </w:pPr>
      <w:r>
        <w:rPr>
          <w:rFonts w:ascii="Trebuchet MS" w:hAnsi="Trebuchet MS"/>
          <w:b/>
          <w:color w:val="000000"/>
          <w:sz w:val="20"/>
        </w:rPr>
        <w:t>Master Of Business Administration (Systems) from Bharathidasan University</w:t>
      </w:r>
      <w:r>
        <w:rPr>
          <w:rFonts w:ascii="Trebuchet MS" w:hAnsi="Trebuchet MS"/>
          <w:b/>
          <w:color w:val="000000"/>
          <w:sz w:val="20"/>
        </w:rPr>
        <w:t xml:space="preserve"> Trichy</w:t>
      </w:r>
    </w:p>
    <w:p>
      <w:pPr>
        <w:pStyle w:val="style0"/>
        <w:keepNext/>
        <w:spacing w:before="120"/>
        <w:rPr>
          <w:rFonts w:ascii="Trebuchet MS" w:hAnsi="Trebuchet MS"/>
          <w:b/>
          <w:color w:val="000000"/>
          <w:sz w:val="20"/>
          <w:u w:val="single"/>
        </w:rPr>
      </w:pPr>
      <w:r>
        <w:rPr>
          <w:rFonts w:ascii="Trebuchet MS" w:hAnsi="Trebuchet MS"/>
          <w:b/>
          <w:color w:val="000000"/>
          <w:sz w:val="20"/>
          <w:u w:val="single"/>
        </w:rPr>
        <w:t>Technical Proficiency:</w:t>
      </w:r>
    </w:p>
    <w:p>
      <w:pPr>
        <w:pStyle w:val="style0"/>
        <w:spacing w:before="120"/>
        <w:ind w:left="720"/>
        <w:rPr>
          <w:rFonts w:ascii="Trebuchet MS" w:hAnsi="Trebuchet MS"/>
          <w:b/>
          <w:color w:val="000000"/>
          <w:sz w:val="20"/>
        </w:rPr>
      </w:pPr>
      <w:r>
        <w:rPr>
          <w:rFonts w:ascii="Trebuchet MS" w:hAnsi="Trebuchet MS"/>
          <w:b/>
          <w:color w:val="000000"/>
          <w:sz w:val="20"/>
        </w:rPr>
        <w:t xml:space="preserve">Software              </w:t>
      </w:r>
      <w:r>
        <w:rPr>
          <w:rFonts w:ascii="Trebuchet MS" w:hAnsi="Trebuchet MS"/>
          <w:b/>
          <w:color w:val="000000"/>
          <w:sz w:val="20"/>
        </w:rPr>
        <w:t xml:space="preserve">         </w:t>
      </w:r>
      <w:r>
        <w:rPr>
          <w:rFonts w:ascii="Trebuchet MS" w:hAnsi="Trebuchet MS"/>
          <w:color w:val="000000"/>
          <w:sz w:val="20"/>
        </w:rPr>
        <w:t>:HP</w:t>
      </w:r>
      <w:r>
        <w:rPr>
          <w:rFonts w:ascii="Trebuchet MS" w:hAnsi="Trebuchet MS"/>
          <w:color w:val="000000"/>
          <w:sz w:val="20"/>
        </w:rPr>
        <w:t xml:space="preserve"> Exstream Dialogue(OpenText)</w:t>
      </w:r>
    </w:p>
    <w:p>
      <w:pPr>
        <w:pStyle w:val="style0"/>
        <w:spacing w:before="120"/>
        <w:ind w:left="72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b/>
          <w:color w:val="000000"/>
          <w:sz w:val="20"/>
        </w:rPr>
        <w:t>Operating System</w:t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 xml:space="preserve"> </w:t>
      </w:r>
      <w:r>
        <w:rPr>
          <w:rFonts w:ascii="Trebuchet MS" w:hAnsi="Trebuchet MS"/>
          <w:color w:val="000000"/>
          <w:sz w:val="20"/>
        </w:rPr>
        <w:t>: Windows XP onwards.</w:t>
      </w:r>
    </w:p>
    <w:p>
      <w:pPr>
        <w:pStyle w:val="style0"/>
        <w:spacing w:before="120"/>
        <w:ind w:left="72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b/>
          <w:color w:val="000000"/>
          <w:sz w:val="20"/>
        </w:rPr>
        <w:t>Languages</w:t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 xml:space="preserve"> </w:t>
      </w:r>
      <w:r>
        <w:rPr>
          <w:rFonts w:ascii="Trebuchet MS" w:hAnsi="Trebuchet MS"/>
          <w:color w:val="000000"/>
          <w:sz w:val="20"/>
        </w:rPr>
        <w:t xml:space="preserve">: C, </w:t>
      </w:r>
      <w:r>
        <w:rPr>
          <w:rFonts w:ascii="Trebuchet MS" w:eastAsia="Trebuchet MS" w:hAnsi="Trebuchet MS"/>
          <w:color w:val="000000"/>
          <w:sz w:val="20"/>
        </w:rPr>
        <w:t>C++</w:t>
      </w:r>
      <w:r>
        <w:rPr>
          <w:rFonts w:ascii="Trebuchet MS" w:eastAsia="Trebuchet MS" w:hAnsi="Trebuchet MS"/>
          <w:color w:val="000000"/>
          <w:sz w:val="20"/>
        </w:rPr>
        <w:t>,VB</w:t>
      </w:r>
      <w:r>
        <w:rPr>
          <w:rFonts w:ascii="Trebuchet MS" w:hAnsi="Trebuchet MS"/>
          <w:color w:val="000000"/>
          <w:sz w:val="20"/>
        </w:rPr>
        <w:t>.</w:t>
      </w:r>
    </w:p>
    <w:p>
      <w:pPr>
        <w:pStyle w:val="style0"/>
        <w:spacing w:before="120"/>
        <w:ind w:left="72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b/>
          <w:color w:val="000000"/>
          <w:sz w:val="20"/>
        </w:rPr>
        <w:t>Data</w:t>
      </w:r>
      <w:r>
        <w:rPr>
          <w:rFonts w:ascii="Trebuchet MS" w:hAnsi="Trebuchet MS"/>
          <w:b/>
          <w:color w:val="000000"/>
          <w:sz w:val="20"/>
        </w:rPr>
        <w:t xml:space="preserve"> Formats</w:t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 xml:space="preserve"> </w:t>
      </w:r>
      <w:r>
        <w:rPr>
          <w:rFonts w:ascii="Trebuchet MS" w:hAnsi="Trebuchet MS"/>
          <w:color w:val="000000"/>
          <w:sz w:val="20"/>
        </w:rPr>
        <w:t xml:space="preserve">: </w:t>
      </w:r>
      <w:r>
        <w:rPr>
          <w:rFonts w:ascii="Trebuchet MS" w:hAnsi="Trebuchet MS"/>
          <w:color w:val="000000"/>
          <w:sz w:val="20"/>
        </w:rPr>
        <w:t>Delimited, ODBC, PDF</w:t>
      </w:r>
      <w:r>
        <w:rPr>
          <w:rFonts w:ascii="Trebuchet MS" w:hAnsi="Trebuchet MS"/>
          <w:color w:val="000000"/>
          <w:sz w:val="20"/>
        </w:rPr>
        <w:t>,XML</w:t>
      </w:r>
      <w:r>
        <w:rPr>
          <w:rFonts w:ascii="Trebuchet MS" w:hAnsi="Trebuchet MS"/>
          <w:color w:val="000000"/>
          <w:sz w:val="20"/>
        </w:rPr>
        <w:t>.</w:t>
      </w:r>
    </w:p>
    <w:p>
      <w:pPr>
        <w:pStyle w:val="style0"/>
        <w:spacing w:before="120"/>
        <w:ind w:left="2880" w:hanging="21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b/>
          <w:color w:val="000000"/>
          <w:sz w:val="20"/>
        </w:rPr>
        <w:t>Web Technologies</w:t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 xml:space="preserve"> </w:t>
      </w:r>
      <w:r>
        <w:rPr>
          <w:rFonts w:ascii="Trebuchet MS" w:hAnsi="Trebuchet MS"/>
          <w:color w:val="000000"/>
          <w:sz w:val="20"/>
        </w:rPr>
        <w:t xml:space="preserve">: </w:t>
      </w:r>
      <w:r>
        <w:rPr>
          <w:rFonts w:ascii="Trebuchet MS" w:hAnsi="Trebuchet MS"/>
          <w:color w:val="000000"/>
          <w:sz w:val="20"/>
        </w:rPr>
        <w:t>HTML</w:t>
      </w:r>
      <w:r>
        <w:rPr>
          <w:rFonts w:ascii="Trebuchet MS" w:hAnsi="Trebuchet MS"/>
          <w:color w:val="000000"/>
          <w:sz w:val="20"/>
        </w:rPr>
        <w:t>,XML,DHTML,CSS</w:t>
      </w:r>
    </w:p>
    <w:p>
      <w:pPr>
        <w:pStyle w:val="style0"/>
        <w:spacing w:before="120"/>
        <w:ind w:left="72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b/>
          <w:color w:val="000000"/>
          <w:sz w:val="20"/>
        </w:rPr>
        <w:t xml:space="preserve">Courses              </w:t>
      </w:r>
      <w:r>
        <w:rPr>
          <w:rFonts w:ascii="Trebuchet MS" w:hAnsi="Trebuchet MS"/>
          <w:b/>
          <w:color w:val="000000"/>
          <w:sz w:val="20"/>
        </w:rPr>
        <w:t xml:space="preserve">           </w:t>
      </w:r>
      <w:r>
        <w:rPr>
          <w:rFonts w:ascii="Trebuchet MS" w:hAnsi="Trebuchet MS"/>
          <w:color w:val="000000"/>
          <w:sz w:val="20"/>
        </w:rPr>
        <w:t xml:space="preserve">: .NET </w:t>
      </w:r>
    </w:p>
    <w:p>
      <w:pPr>
        <w:pStyle w:val="style0"/>
        <w:spacing w:before="120"/>
        <w:ind w:left="72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b/>
          <w:color w:val="000000"/>
          <w:sz w:val="20"/>
        </w:rPr>
        <w:t xml:space="preserve">Database Languages      </w:t>
      </w:r>
      <w:r>
        <w:rPr>
          <w:rFonts w:ascii="Trebuchet MS" w:hAnsi="Trebuchet MS"/>
          <w:color w:val="000000"/>
          <w:sz w:val="20"/>
        </w:rPr>
        <w:t>: SQL, MS Access</w:t>
      </w:r>
    </w:p>
    <w:p>
      <w:pPr>
        <w:pStyle w:val="style0"/>
        <w:spacing w:before="120"/>
        <w:ind w:left="72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b/>
          <w:color w:val="000000"/>
          <w:sz w:val="20"/>
        </w:rPr>
        <w:t xml:space="preserve">Domain                          </w:t>
      </w:r>
      <w:r>
        <w:rPr>
          <w:rFonts w:ascii="Trebuchet MS" w:hAnsi="Trebuchet MS"/>
          <w:color w:val="000000"/>
          <w:sz w:val="20"/>
        </w:rPr>
        <w:t>:</w:t>
      </w:r>
      <w:r>
        <w:rPr>
          <w:rFonts w:ascii="Trebuchet MS" w:hAnsi="Trebuchet MS"/>
          <w:color w:val="000000"/>
          <w:sz w:val="20"/>
        </w:rPr>
        <w:t xml:space="preserve"> Banking and Financial Services, Insurance</w:t>
      </w:r>
    </w:p>
    <w:p>
      <w:pPr>
        <w:pStyle w:val="style0"/>
        <w:spacing w:before="120"/>
        <w:ind w:left="720"/>
        <w:rPr>
          <w:rFonts w:ascii="Trebuchet MS" w:hAnsi="Trebuchet MS"/>
          <w:color w:val="000000"/>
          <w:sz w:val="20"/>
        </w:rPr>
      </w:pPr>
    </w:p>
    <w:p>
      <w:pPr>
        <w:pStyle w:val="style0"/>
        <w:spacing w:before="120"/>
        <w:ind w:left="720"/>
        <w:rPr>
          <w:rFonts w:ascii="Trebuchet MS" w:hAnsi="Trebuchet MS"/>
          <w:b/>
          <w:color w:val="000000"/>
          <w:sz w:val="20"/>
        </w:rPr>
      </w:pPr>
      <w:r>
        <w:rPr>
          <w:rFonts w:ascii="Trebuchet MS" w:hAnsi="Trebuchet MS"/>
          <w:b/>
          <w:color w:val="000000"/>
          <w:sz w:val="20"/>
        </w:rPr>
        <w:t xml:space="preserve"> HP Exstream:</w:t>
      </w:r>
    </w:p>
    <w:p>
      <w:pPr>
        <w:pStyle w:val="style0"/>
        <w:spacing w:before="120" w:lineRule="auto" w:line="360"/>
        <w:ind w:left="720"/>
        <w:jc w:val="both"/>
        <w:rPr>
          <w:rFonts w:ascii="Trebuchet MS" w:hAnsi="Trebuchet MS"/>
          <w:color w:val="000000"/>
          <w:sz w:val="20"/>
        </w:rPr>
      </w:pPr>
      <w:r>
        <w:rPr>
          <w:rFonts w:hAnsi="Trebuchet MS"/>
          <w:color w:val="000000"/>
          <w:sz w:val="20"/>
        </w:rPr>
        <w:t xml:space="preserve">             </w:t>
      </w:r>
      <w:r>
        <w:rPr>
          <w:rFonts w:ascii="Trebuchet MS" w:hAnsi="Trebuchet MS"/>
          <w:color w:val="000000"/>
          <w:sz w:val="20"/>
        </w:rPr>
        <w:t>Exstream concepts like Files, templates,</w:t>
      </w:r>
      <w:r>
        <w:rPr>
          <w:rFonts w:ascii="Trebuchet MS" w:hAnsi="Trebuchet MS"/>
          <w:color w:val="000000"/>
          <w:sz w:val="20"/>
        </w:rPr>
        <w:t xml:space="preserve"> </w:t>
      </w:r>
      <w:r>
        <w:rPr>
          <w:rFonts w:ascii="Trebuchet MS" w:hAnsi="Trebuchet MS"/>
          <w:color w:val="000000"/>
          <w:sz w:val="20"/>
        </w:rPr>
        <w:t>pages, containers, campaigns,</w:t>
      </w:r>
      <w:r>
        <w:rPr>
          <w:rFonts w:ascii="Trebuchet MS" w:hAnsi="Trebuchet MS"/>
          <w:color w:val="000000"/>
          <w:sz w:val="20"/>
        </w:rPr>
        <w:t xml:space="preserve"> </w:t>
      </w:r>
      <w:r>
        <w:rPr>
          <w:rFonts w:ascii="Trebuchet MS" w:hAnsi="Trebuchet MS"/>
          <w:color w:val="000000"/>
          <w:sz w:val="20"/>
        </w:rPr>
        <w:t>barcodes,</w:t>
      </w:r>
      <w:r>
        <w:rPr>
          <w:rFonts w:ascii="Trebuchet MS" w:hAnsi="Trebuchet MS"/>
          <w:color w:val="000000"/>
          <w:sz w:val="20"/>
        </w:rPr>
        <w:t xml:space="preserve"> </w:t>
      </w:r>
      <w:r>
        <w:rPr>
          <w:rFonts w:ascii="Trebuchet MS" w:hAnsi="Trebuchet MS"/>
          <w:color w:val="000000"/>
          <w:sz w:val="20"/>
        </w:rPr>
        <w:t>frames, command center and jobs.</w:t>
      </w:r>
    </w:p>
    <w:p>
      <w:pPr>
        <w:pStyle w:val="style0"/>
        <w:spacing w:before="120" w:lineRule="auto" w:line="360"/>
        <w:ind w:left="720"/>
        <w:jc w:val="both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    Monitoring and aware(updating) of the versions upgrade happ</w:t>
      </w:r>
      <w:r>
        <w:rPr>
          <w:rFonts w:ascii="Trebuchet MS" w:hAnsi="Trebuchet MS"/>
          <w:color w:val="000000"/>
          <w:sz w:val="20"/>
        </w:rPr>
        <w:t>en</w:t>
      </w:r>
      <w:r>
        <w:rPr>
          <w:rFonts w:ascii="Trebuchet MS" w:hAnsi="Trebuchet MS"/>
          <w:color w:val="000000"/>
          <w:sz w:val="20"/>
        </w:rPr>
        <w:t>ing in Opentext Exstream.</w:t>
      </w:r>
    </w:p>
    <w:p>
      <w:pPr>
        <w:pStyle w:val="style0"/>
        <w:spacing w:before="120"/>
        <w:ind w:left="720"/>
        <w:rPr>
          <w:rFonts w:ascii="Trebuchet MS" w:hAnsi="Trebuchet MS"/>
          <w:b/>
          <w:color w:val="000000"/>
          <w:sz w:val="20"/>
        </w:rPr>
      </w:pPr>
    </w:p>
    <w:p>
      <w:pPr>
        <w:pStyle w:val="style0"/>
        <w:keepNext/>
        <w:spacing w:before="120"/>
        <w:rPr>
          <w:rFonts w:ascii="Trebuchet MS" w:hAnsi="Trebuchet MS"/>
          <w:b/>
          <w:color w:val="000000"/>
          <w:sz w:val="20"/>
          <w:u w:val="single"/>
        </w:rPr>
      </w:pPr>
      <w:r>
        <w:rPr>
          <w:rFonts w:ascii="Trebuchet MS" w:hAnsi="Trebuchet MS"/>
          <w:b/>
          <w:color w:val="000000"/>
          <w:sz w:val="20"/>
          <w:u w:val="single"/>
        </w:rPr>
        <w:t>Professional Experience:</w:t>
      </w:r>
    </w:p>
    <w:p>
      <w:pPr>
        <w:pStyle w:val="style0"/>
        <w:numPr>
          <w:ilvl w:val="0"/>
          <w:numId w:val="2"/>
        </w:numPr>
        <w:tabs>
          <w:tab w:val="left" w:leader="none" w:pos="720"/>
        </w:tabs>
        <w:spacing w:before="120" w:lineRule="auto" w:line="360"/>
        <w:ind w:left="720"/>
        <w:jc w:val="both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Working </w:t>
      </w:r>
      <w:r>
        <w:rPr>
          <w:rFonts w:ascii="Trebuchet MS" w:hAnsi="Trebuchet MS"/>
          <w:color w:val="000000"/>
          <w:sz w:val="20"/>
        </w:rPr>
        <w:t xml:space="preserve">as </w:t>
      </w:r>
      <w:r>
        <w:rPr>
          <w:rFonts w:ascii="Trebuchet MS" w:hAnsi="Trebuchet MS"/>
          <w:b/>
          <w:color w:val="000000"/>
          <w:sz w:val="20"/>
        </w:rPr>
        <w:t>Senior</w:t>
      </w:r>
      <w:r>
        <w:rPr>
          <w:rFonts w:ascii="Trebuchet MS" w:hAnsi="Trebuchet MS"/>
          <w:b/>
          <w:color w:val="000000"/>
          <w:sz w:val="20"/>
        </w:rPr>
        <w:t xml:space="preserve"> </w:t>
      </w:r>
      <w:r>
        <w:rPr>
          <w:rFonts w:ascii="Trebuchet MS" w:hAnsi="Trebuchet MS"/>
          <w:b/>
          <w:color w:val="000000"/>
          <w:sz w:val="20"/>
        </w:rPr>
        <w:t>Developer</w:t>
      </w:r>
      <w:r>
        <w:rPr>
          <w:rFonts w:ascii="Trebuchet MS" w:hAnsi="Trebuchet MS"/>
          <w:color w:val="000000"/>
          <w:sz w:val="20"/>
        </w:rPr>
        <w:t xml:space="preserve"> </w:t>
      </w:r>
      <w:r>
        <w:rPr>
          <w:rFonts w:ascii="Trebuchet MS" w:hAnsi="Trebuchet MS"/>
          <w:b/>
          <w:color w:val="000000"/>
          <w:sz w:val="20"/>
        </w:rPr>
        <w:t>(Jun</w:t>
      </w:r>
      <w:r>
        <w:rPr>
          <w:rFonts w:ascii="Trebuchet MS" w:hAnsi="Trebuchet MS"/>
          <w:b/>
          <w:color w:val="000000"/>
          <w:sz w:val="20"/>
        </w:rPr>
        <w:t xml:space="preserve"> 2022 to till date) at BelWo Services </w:t>
      </w:r>
      <w:r>
        <w:rPr>
          <w:rFonts w:ascii="Trebuchet MS" w:hAnsi="Trebuchet MS"/>
          <w:b/>
          <w:color w:val="000000"/>
          <w:sz w:val="20"/>
        </w:rPr>
        <w:t>(</w:t>
      </w:r>
      <w:r>
        <w:rPr>
          <w:rFonts w:ascii="Trebuchet MS" w:hAnsi="Trebuchet MS"/>
          <w:b/>
          <w:color w:val="000000"/>
          <w:sz w:val="20"/>
        </w:rPr>
        <w:t>India</w:t>
      </w:r>
      <w:r>
        <w:rPr>
          <w:rFonts w:ascii="Trebuchet MS" w:hAnsi="Trebuchet MS"/>
          <w:b/>
          <w:color w:val="000000"/>
          <w:sz w:val="20"/>
        </w:rPr>
        <w:t>)</w:t>
      </w:r>
      <w:r>
        <w:rPr>
          <w:rFonts w:ascii="Trebuchet MS" w:hAnsi="Trebuchet MS"/>
          <w:b/>
          <w:color w:val="000000"/>
          <w:sz w:val="20"/>
        </w:rPr>
        <w:t xml:space="preserve"> P</w:t>
      </w:r>
      <w:r>
        <w:rPr>
          <w:rFonts w:ascii="Trebuchet MS" w:hAnsi="Trebuchet MS"/>
          <w:b/>
          <w:color w:val="000000"/>
          <w:sz w:val="20"/>
        </w:rPr>
        <w:t>ri</w:t>
      </w:r>
      <w:r>
        <w:rPr>
          <w:rFonts w:ascii="Trebuchet MS" w:hAnsi="Trebuchet MS"/>
          <w:b/>
          <w:color w:val="000000"/>
          <w:sz w:val="20"/>
        </w:rPr>
        <w:t>v</w:t>
      </w:r>
      <w:r>
        <w:rPr>
          <w:rFonts w:ascii="Trebuchet MS" w:hAnsi="Trebuchet MS"/>
          <w:b/>
          <w:color w:val="000000"/>
          <w:sz w:val="20"/>
        </w:rPr>
        <w:t>a</w:t>
      </w:r>
      <w:r>
        <w:rPr>
          <w:rFonts w:ascii="Trebuchet MS" w:hAnsi="Trebuchet MS"/>
          <w:b/>
          <w:color w:val="000000"/>
          <w:sz w:val="20"/>
        </w:rPr>
        <w:t>t</w:t>
      </w:r>
      <w:r>
        <w:rPr>
          <w:rFonts w:ascii="Trebuchet MS" w:hAnsi="Trebuchet MS"/>
          <w:b/>
          <w:color w:val="000000"/>
          <w:sz w:val="20"/>
        </w:rPr>
        <w:t>e</w:t>
      </w:r>
      <w:r>
        <w:rPr>
          <w:rFonts w:ascii="Trebuchet MS" w:hAnsi="Trebuchet MS"/>
          <w:b/>
          <w:color w:val="000000"/>
          <w:sz w:val="20"/>
        </w:rPr>
        <w:t xml:space="preserve"> Ltd.</w:t>
      </w:r>
    </w:p>
    <w:p>
      <w:pPr>
        <w:pStyle w:val="style0"/>
        <w:numPr>
          <w:ilvl w:val="0"/>
          <w:numId w:val="2"/>
        </w:numPr>
        <w:tabs>
          <w:tab w:val="left" w:leader="none" w:pos="720"/>
        </w:tabs>
        <w:spacing w:before="120" w:lineRule="auto" w:line="360"/>
        <w:ind w:left="720"/>
        <w:jc w:val="both"/>
        <w:rPr>
          <w:rFonts w:ascii="Trebuchet MS" w:hAnsi="Trebuchet MS"/>
          <w:b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Worked</w:t>
      </w:r>
      <w:r>
        <w:rPr>
          <w:rFonts w:ascii="Trebuchet MS" w:hAnsi="Trebuchet MS"/>
          <w:color w:val="000000"/>
          <w:sz w:val="20"/>
        </w:rPr>
        <w:t xml:space="preserve"> as</w:t>
      </w:r>
      <w:r>
        <w:rPr>
          <w:rFonts w:ascii="Trebuchet MS" w:hAnsi="Trebuchet MS"/>
          <w:b/>
          <w:color w:val="000000"/>
          <w:sz w:val="20"/>
        </w:rPr>
        <w:t xml:space="preserve"> </w:t>
      </w:r>
      <w:r>
        <w:rPr>
          <w:rFonts w:ascii="Trebuchet MS" w:eastAsia="Trebuchet MS" w:hAnsi="Trebuchet MS"/>
          <w:b/>
          <w:color w:val="000000"/>
          <w:sz w:val="20"/>
        </w:rPr>
        <w:t>Software Engineer</w:t>
      </w:r>
      <w:r>
        <w:rPr>
          <w:rFonts w:ascii="Trebuchet MS" w:hAnsi="Trebuchet MS"/>
          <w:b/>
          <w:color w:val="000000"/>
          <w:sz w:val="20"/>
        </w:rPr>
        <w:t xml:space="preserve"> (</w:t>
      </w:r>
      <w:r>
        <w:rPr>
          <w:rFonts w:ascii="Trebuchet MS" w:eastAsia="Trebuchet MS" w:hAnsi="Trebuchet MS"/>
          <w:b/>
          <w:color w:val="000000"/>
          <w:sz w:val="20"/>
        </w:rPr>
        <w:t>May</w:t>
      </w:r>
      <w:r>
        <w:rPr>
          <w:rFonts w:ascii="Trebuchet MS" w:hAnsi="Trebuchet MS"/>
          <w:b/>
          <w:color w:val="000000"/>
          <w:sz w:val="20"/>
        </w:rPr>
        <w:t xml:space="preserve"> 20</w:t>
      </w:r>
      <w:r>
        <w:rPr>
          <w:rFonts w:ascii="Trebuchet MS" w:eastAsia="Trebuchet MS" w:hAnsi="Trebuchet MS"/>
          <w:b/>
          <w:color w:val="000000"/>
          <w:sz w:val="20"/>
        </w:rPr>
        <w:t>21</w:t>
      </w:r>
      <w:r>
        <w:rPr>
          <w:rFonts w:ascii="Trebuchet MS" w:hAnsi="Trebuchet MS"/>
          <w:b/>
          <w:color w:val="000000"/>
          <w:sz w:val="20"/>
        </w:rPr>
        <w:t xml:space="preserve"> to </w:t>
      </w:r>
      <w:r>
        <w:rPr>
          <w:rFonts w:ascii="Trebuchet MS" w:eastAsia="Trebuchet MS" w:hAnsi="Trebuchet MS"/>
          <w:b/>
          <w:color w:val="000000"/>
          <w:sz w:val="20"/>
        </w:rPr>
        <w:t>May 2022</w:t>
      </w:r>
      <w:r>
        <w:rPr>
          <w:rFonts w:ascii="Trebuchet MS" w:eastAsia="Trebuchet MS" w:hAnsi="Trebuchet MS"/>
          <w:b/>
          <w:color w:val="000000"/>
          <w:sz w:val="20"/>
        </w:rPr>
        <w:t>)</w:t>
      </w:r>
      <w:r>
        <w:rPr>
          <w:rFonts w:ascii="Trebuchet MS" w:hAnsi="Trebuchet MS"/>
          <w:b/>
          <w:color w:val="000000"/>
          <w:sz w:val="20"/>
        </w:rPr>
        <w:t xml:space="preserve"> </w:t>
      </w:r>
      <w:r>
        <w:rPr>
          <w:rFonts w:ascii="Trebuchet MS" w:hAnsi="Trebuchet MS"/>
          <w:color w:val="000000"/>
          <w:sz w:val="20"/>
        </w:rPr>
        <w:t>at</w:t>
      </w:r>
      <w:r>
        <w:rPr>
          <w:rFonts w:ascii="Trebuchet MS" w:hAnsi="Trebuchet MS"/>
          <w:b/>
          <w:color w:val="000000"/>
          <w:sz w:val="20"/>
        </w:rPr>
        <w:t xml:space="preserve"> </w:t>
      </w:r>
      <w:r>
        <w:rPr>
          <w:rFonts w:ascii="Trebuchet MS" w:hAnsi="Trebuchet MS"/>
          <w:b/>
          <w:color w:val="000000"/>
          <w:sz w:val="20"/>
        </w:rPr>
        <w:t>Exide Life Insurance Ltd.</w:t>
      </w:r>
    </w:p>
    <w:p>
      <w:pPr>
        <w:pStyle w:val="style0"/>
        <w:numPr>
          <w:ilvl w:val="0"/>
          <w:numId w:val="2"/>
        </w:numPr>
        <w:tabs>
          <w:tab w:val="left" w:leader="none" w:pos="720"/>
        </w:tabs>
        <w:spacing w:before="120" w:lineRule="auto" w:line="360"/>
        <w:ind w:left="720"/>
        <w:jc w:val="both"/>
        <w:rPr>
          <w:rFonts w:ascii="Trebuchet MS" w:hAnsi="Trebuchet MS"/>
          <w:b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Worked a</w:t>
      </w:r>
      <w:r>
        <w:rPr>
          <w:rFonts w:ascii="Trebuchet MS" w:hAnsi="Trebuchet MS"/>
          <w:b/>
          <w:color w:val="000000"/>
          <w:sz w:val="20"/>
        </w:rPr>
        <w:t>s</w:t>
      </w:r>
      <w:r>
        <w:rPr>
          <w:rFonts w:ascii="Trebuchet MS" w:eastAsia="Trebuchet MS" w:hAnsi="Trebuchet MS"/>
          <w:b/>
          <w:color w:val="000000"/>
          <w:sz w:val="20"/>
        </w:rPr>
        <w:t xml:space="preserve"> Associate Software Engineer</w:t>
      </w:r>
      <w:r>
        <w:rPr>
          <w:rFonts w:ascii="Trebuchet MS" w:hAnsi="Trebuchet MS"/>
          <w:b/>
          <w:color w:val="000000"/>
          <w:sz w:val="20"/>
        </w:rPr>
        <w:t xml:space="preserve"> </w:t>
      </w:r>
      <w:r>
        <w:rPr>
          <w:rFonts w:ascii="Trebuchet MS" w:eastAsia="Trebuchet MS" w:hAnsi="Trebuchet MS"/>
          <w:b/>
          <w:color w:val="000000"/>
          <w:sz w:val="20"/>
        </w:rPr>
        <w:t>(Jun</w:t>
      </w:r>
      <w:r>
        <w:rPr>
          <w:rFonts w:ascii="Trebuchet MS" w:hAnsi="Trebuchet MS"/>
          <w:b/>
          <w:color w:val="000000"/>
          <w:sz w:val="20"/>
        </w:rPr>
        <w:t xml:space="preserve"> 2</w:t>
      </w:r>
      <w:r>
        <w:rPr>
          <w:rFonts w:ascii="Trebuchet MS" w:eastAsia="Trebuchet MS" w:hAnsi="Trebuchet MS"/>
          <w:b/>
          <w:color w:val="000000"/>
          <w:sz w:val="20"/>
        </w:rPr>
        <w:t>011</w:t>
      </w:r>
      <w:r>
        <w:rPr>
          <w:rFonts w:ascii="Trebuchet MS" w:hAnsi="Trebuchet MS"/>
          <w:b/>
          <w:color w:val="000000"/>
          <w:sz w:val="20"/>
        </w:rPr>
        <w:t xml:space="preserve"> to</w:t>
      </w:r>
      <w:r>
        <w:rPr>
          <w:rFonts w:ascii="Trebuchet MS" w:eastAsia="Trebuchet MS" w:hAnsi="Trebuchet MS"/>
          <w:b/>
          <w:color w:val="000000"/>
          <w:sz w:val="20"/>
        </w:rPr>
        <w:t xml:space="preserve"> April 2014)</w:t>
      </w:r>
      <w:r>
        <w:rPr>
          <w:rFonts w:ascii="Trebuchet MS" w:hAnsi="Trebuchet MS"/>
          <w:b/>
          <w:color w:val="000000"/>
          <w:sz w:val="20"/>
        </w:rPr>
        <w:t xml:space="preserve"> </w:t>
      </w:r>
      <w:r>
        <w:rPr>
          <w:rFonts w:ascii="Trebuchet MS" w:hAnsi="Trebuchet MS"/>
          <w:color w:val="000000"/>
          <w:sz w:val="20"/>
        </w:rPr>
        <w:t>a</w:t>
      </w:r>
      <w:r>
        <w:rPr>
          <w:rFonts w:ascii="Trebuchet MS" w:hAnsi="Trebuchet MS"/>
          <w:b/>
          <w:color w:val="000000"/>
          <w:sz w:val="20"/>
        </w:rPr>
        <w:t>t</w:t>
      </w:r>
      <w:r>
        <w:rPr>
          <w:rFonts w:ascii="Trebuchet MS" w:eastAsia="Trebuchet MS" w:hAnsi="Trebuchet MS"/>
          <w:b/>
          <w:color w:val="000000"/>
          <w:sz w:val="20"/>
        </w:rPr>
        <w:t xml:space="preserve"> HCL Technologies </w:t>
      </w:r>
      <w:r>
        <w:rPr>
          <w:rFonts w:ascii="Trebuchet MS" w:hAnsi="Trebuchet MS"/>
          <w:b/>
          <w:color w:val="000000"/>
          <w:sz w:val="20"/>
        </w:rPr>
        <w:t>Ltd .</w:t>
      </w:r>
    </w:p>
    <w:p>
      <w:pPr>
        <w:pStyle w:val="style0"/>
        <w:keepNext/>
        <w:spacing w:before="120"/>
        <w:rPr>
          <w:rFonts w:ascii="Trebuchet MS" w:hAnsi="Trebuchet MS"/>
          <w:b/>
          <w:color w:val="000000"/>
          <w:sz w:val="20"/>
          <w:u w:val="single"/>
        </w:rPr>
      </w:pPr>
      <w:r>
        <w:rPr>
          <w:rFonts w:ascii="Trebuchet MS" w:hAnsi="Trebuchet MS"/>
          <w:b/>
          <w:color w:val="000000"/>
          <w:sz w:val="20"/>
          <w:u w:val="single"/>
        </w:rPr>
        <w:t>Projects Handled:</w:t>
      </w:r>
    </w:p>
    <w:p>
      <w:pPr>
        <w:pStyle w:val="style0"/>
        <w:rPr/>
      </w:pPr>
    </w:p>
    <w:p>
      <w:pPr>
        <w:pStyle w:val="style0"/>
        <w:tabs>
          <w:tab w:val="left" w:leader="none" w:pos="450"/>
        </w:tabs>
        <w:spacing w:lineRule="auto" w:line="360"/>
        <w:jc w:val="both"/>
        <w:rPr>
          <w:rFonts w:ascii="Trebuchet MS" w:hAnsi="Trebuchet MS"/>
          <w:b/>
          <w:color w:val="000000"/>
          <w:sz w:val="20"/>
        </w:rPr>
      </w:pPr>
      <w:r>
        <w:rPr>
          <w:rFonts w:ascii="Trebuchet MS" w:hAnsi="Trebuchet MS"/>
          <w:b/>
          <w:color w:val="000000"/>
          <w:sz w:val="20"/>
          <w:u w:val="single"/>
        </w:rPr>
        <w:t>Project 1:</w:t>
      </w:r>
      <w:r>
        <w:rPr>
          <w:rFonts w:ascii="Trebuchet MS" w:hAnsi="Trebuchet MS"/>
          <w:b/>
          <w:color w:val="000000"/>
          <w:sz w:val="20"/>
        </w:rPr>
        <w:t xml:space="preserve"> </w:t>
      </w:r>
    </w:p>
    <w:p>
      <w:pPr>
        <w:pStyle w:val="style0"/>
        <w:tabs>
          <w:tab w:val="left" w:leader="none" w:pos="1890"/>
        </w:tabs>
        <w:spacing w:lineRule="auto" w:line="360"/>
        <w:ind w:left="1440"/>
        <w:jc w:val="both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Title</w:t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 xml:space="preserve">: </w:t>
      </w:r>
      <w:r>
        <w:rPr>
          <w:rFonts w:ascii="Trebuchet MS" w:hAnsi="Trebuchet MS"/>
          <w:color w:val="000000"/>
          <w:sz w:val="20"/>
        </w:rPr>
        <w:t>Senior</w:t>
      </w:r>
      <w:r>
        <w:rPr>
          <w:rFonts w:ascii="Trebuchet MS" w:hAnsi="Trebuchet MS"/>
          <w:color w:val="000000"/>
          <w:sz w:val="20"/>
        </w:rPr>
        <w:t xml:space="preserve"> Developer (</w:t>
      </w:r>
      <w:r>
        <w:rPr>
          <w:rFonts w:ascii="Trebuchet MS" w:hAnsi="Trebuchet MS"/>
          <w:color w:val="000000"/>
          <w:sz w:val="20"/>
        </w:rPr>
        <w:t>Document Development and Testing</w:t>
      </w:r>
      <w:r>
        <w:rPr>
          <w:rFonts w:ascii="Trebuchet MS" w:hAnsi="Trebuchet MS"/>
          <w:color w:val="000000"/>
          <w:sz w:val="20"/>
        </w:rPr>
        <w:t>)</w:t>
      </w:r>
    </w:p>
    <w:p>
      <w:pPr>
        <w:pStyle w:val="style0"/>
        <w:tabs>
          <w:tab w:val="left" w:leader="none" w:pos="1890"/>
        </w:tabs>
        <w:spacing w:lineRule="auto" w:line="360"/>
        <w:ind w:left="1440"/>
        <w:jc w:val="both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Client               : </w:t>
      </w:r>
      <w:r>
        <w:rPr>
          <w:rFonts w:ascii="Trebuchet MS" w:hAnsi="Trebuchet MS"/>
          <w:color w:val="000000"/>
          <w:sz w:val="20"/>
        </w:rPr>
        <w:t>Compumail</w:t>
      </w:r>
    </w:p>
    <w:p>
      <w:pPr>
        <w:pStyle w:val="style0"/>
        <w:tabs>
          <w:tab w:val="left" w:leader="none" w:pos="4050"/>
          <w:tab w:val="left" w:leader="none" w:pos="6480"/>
        </w:tabs>
        <w:spacing w:lineRule="auto" w:line="360"/>
        <w:ind w:left="3600" w:hanging="21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Technologies     </w:t>
      </w:r>
      <w:r>
        <w:rPr>
          <w:rFonts w:ascii="Trebuchet MS" w:hAnsi="Trebuchet MS"/>
          <w:b/>
          <w:color w:val="000000"/>
          <w:sz w:val="20"/>
        </w:rPr>
        <w:t xml:space="preserve">: </w:t>
      </w:r>
      <w:r>
        <w:rPr>
          <w:rFonts w:ascii="Trebuchet MS" w:hAnsi="Trebuchet MS"/>
          <w:color w:val="000000"/>
          <w:sz w:val="20"/>
        </w:rPr>
        <w:t>Open</w:t>
      </w:r>
      <w:r>
        <w:rPr>
          <w:rFonts w:ascii="Trebuchet MS" w:hAnsi="Trebuchet MS"/>
          <w:color w:val="000000"/>
          <w:sz w:val="20"/>
        </w:rPr>
        <w:t>T</w:t>
      </w:r>
      <w:r>
        <w:rPr>
          <w:rFonts w:ascii="Trebuchet MS" w:hAnsi="Trebuchet MS"/>
          <w:color w:val="000000"/>
          <w:sz w:val="20"/>
        </w:rPr>
        <w:t xml:space="preserve">ext </w:t>
      </w:r>
      <w:r>
        <w:rPr>
          <w:rFonts w:ascii="Trebuchet MS" w:hAnsi="Trebuchet MS"/>
          <w:color w:val="000000"/>
          <w:sz w:val="20"/>
        </w:rPr>
        <w:t>Exstream</w:t>
      </w:r>
    </w:p>
    <w:p>
      <w:pPr>
        <w:pStyle w:val="style0"/>
        <w:tabs>
          <w:tab w:val="left" w:leader="none" w:pos="1890"/>
        </w:tabs>
        <w:spacing w:lineRule="auto" w:line="360"/>
        <w:ind w:left="144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Team /</w:t>
      </w:r>
      <w:r>
        <w:rPr>
          <w:rFonts w:ascii="Trebuchet MS" w:hAnsi="Trebuchet MS"/>
          <w:color w:val="000000"/>
          <w:sz w:val="20"/>
        </w:rPr>
        <w:t>Duration :</w:t>
      </w:r>
      <w:r>
        <w:rPr>
          <w:rFonts w:ascii="Trebuchet MS" w:hAnsi="Trebuchet MS"/>
          <w:color w:val="000000"/>
          <w:sz w:val="20"/>
        </w:rPr>
        <w:t xml:space="preserve"> </w:t>
      </w:r>
      <w:r>
        <w:rPr>
          <w:rFonts w:ascii="Trebuchet MS" w:hAnsi="Trebuchet MS"/>
          <w:color w:val="000000"/>
          <w:sz w:val="20"/>
        </w:rPr>
        <w:t>CCM/</w:t>
      </w:r>
      <w:r>
        <w:rPr>
          <w:rFonts w:ascii="Trebuchet MS" w:hAnsi="Trebuchet MS"/>
          <w:color w:val="000000"/>
          <w:sz w:val="20"/>
        </w:rPr>
        <w:t>June 2022 to till date</w:t>
      </w:r>
    </w:p>
    <w:p>
      <w:pPr>
        <w:pStyle w:val="style0"/>
        <w:rPr/>
      </w:pPr>
    </w:p>
    <w:p>
      <w:pPr>
        <w:pStyle w:val="style0"/>
        <w:rPr>
          <w:rFonts w:ascii="Trebuchet MS" w:hAnsi="Trebuchet MS"/>
          <w:b/>
          <w:color w:val="000000"/>
          <w:sz w:val="20"/>
        </w:rPr>
      </w:pPr>
      <w:r>
        <w:rPr>
          <w:rFonts w:ascii="Trebuchet MS" w:hAnsi="Trebuchet MS"/>
          <w:b/>
          <w:color w:val="000000"/>
          <w:sz w:val="20"/>
        </w:rPr>
        <w:t>Responsib</w:t>
      </w:r>
      <w:r>
        <w:rPr>
          <w:rFonts w:ascii="Trebuchet MS" w:hAnsi="Trebuchet MS"/>
          <w:b/>
          <w:color w:val="000000"/>
          <w:sz w:val="20"/>
        </w:rPr>
        <w:t>ilities</w:t>
      </w:r>
      <w:r>
        <w:rPr>
          <w:rFonts w:ascii="Trebuchet MS" w:hAnsi="Trebuchet MS"/>
          <w:b/>
          <w:color w:val="000000"/>
          <w:sz w:val="20"/>
        </w:rPr>
        <w:t>: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Developed and enhanced letter formats supporting new business requirements using OpenText Exstream Designer</w:t>
      </w:r>
      <w:r>
        <w:rPr>
          <w:rFonts w:ascii="Trebuchet MS" w:hAnsi="Trebuchet MS"/>
          <w:color w:val="000000"/>
          <w:sz w:val="20"/>
        </w:rPr>
        <w:t>.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Involved in document design</w:t>
      </w:r>
      <w:r>
        <w:rPr>
          <w:rFonts w:ascii="Trebuchet MS" w:hAnsi="Trebuchet MS"/>
          <w:color w:val="000000"/>
          <w:sz w:val="20"/>
        </w:rPr>
        <w:t xml:space="preserve">, </w:t>
      </w:r>
      <w:r>
        <w:rPr>
          <w:rFonts w:ascii="Trebuchet MS" w:hAnsi="Trebuchet MS"/>
          <w:color w:val="000000"/>
          <w:sz w:val="20"/>
        </w:rPr>
        <w:t>generation</w:t>
      </w:r>
      <w:r>
        <w:rPr>
          <w:rFonts w:ascii="Trebuchet MS" w:hAnsi="Trebuchet MS"/>
          <w:color w:val="000000"/>
          <w:sz w:val="20"/>
        </w:rPr>
        <w:t>, coding and testing</w:t>
      </w:r>
      <w:r>
        <w:rPr>
          <w:rFonts w:ascii="Trebuchet MS" w:hAnsi="Trebuchet MS"/>
          <w:color w:val="000000"/>
          <w:sz w:val="20"/>
        </w:rPr>
        <w:t>.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Have worked mainly on the PDF format outputs.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Developing the project based on </w:t>
      </w:r>
      <w:r>
        <w:rPr>
          <w:rFonts w:ascii="Trebuchet MS" w:hAnsi="Trebuchet MS"/>
          <w:color w:val="000000"/>
          <w:sz w:val="20"/>
        </w:rPr>
        <w:t xml:space="preserve">the </w:t>
      </w:r>
      <w:r>
        <w:rPr>
          <w:rFonts w:ascii="Trebuchet MS" w:hAnsi="Trebuchet MS"/>
          <w:color w:val="000000"/>
          <w:sz w:val="20"/>
        </w:rPr>
        <w:t>requirement</w:t>
      </w:r>
      <w:r>
        <w:rPr>
          <w:rFonts w:ascii="Trebuchet MS" w:hAnsi="Trebuchet MS"/>
          <w:color w:val="000000"/>
          <w:sz w:val="20"/>
        </w:rPr>
        <w:t xml:space="preserve"> </w:t>
      </w:r>
      <w:r>
        <w:rPr>
          <w:rFonts w:ascii="Trebuchet MS" w:hAnsi="Trebuchet MS"/>
          <w:color w:val="000000"/>
          <w:sz w:val="20"/>
        </w:rPr>
        <w:t>as per the</w:t>
      </w:r>
      <w:r>
        <w:rPr>
          <w:rFonts w:ascii="Trebuchet MS" w:hAnsi="Trebuchet MS"/>
          <w:color w:val="000000"/>
          <w:sz w:val="20"/>
        </w:rPr>
        <w:t xml:space="preserve"> tracking tool “JIRA”</w:t>
      </w:r>
      <w:r>
        <w:rPr>
          <w:rFonts w:ascii="Trebuchet MS" w:hAnsi="Trebuchet MS"/>
          <w:color w:val="000000"/>
          <w:sz w:val="20"/>
        </w:rPr>
        <w:t>.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Implemented many change request</w:t>
      </w:r>
      <w:r>
        <w:rPr>
          <w:rFonts w:ascii="Trebuchet MS" w:hAnsi="Trebuchet MS"/>
          <w:color w:val="000000"/>
          <w:sz w:val="20"/>
        </w:rPr>
        <w:t>s</w:t>
      </w:r>
      <w:r>
        <w:rPr>
          <w:rFonts w:ascii="Trebuchet MS" w:hAnsi="Trebuchet MS"/>
          <w:color w:val="000000"/>
          <w:sz w:val="20"/>
        </w:rPr>
        <w:t xml:space="preserve"> which are raised as ticket</w:t>
      </w:r>
      <w:r>
        <w:rPr>
          <w:rFonts w:ascii="Trebuchet MS" w:hAnsi="Trebuchet MS"/>
          <w:color w:val="000000"/>
          <w:sz w:val="20"/>
        </w:rPr>
        <w:t>s</w:t>
      </w:r>
      <w:r>
        <w:rPr>
          <w:rFonts w:ascii="Trebuchet MS" w:hAnsi="Trebuchet MS"/>
          <w:color w:val="000000"/>
          <w:sz w:val="20"/>
        </w:rPr>
        <w:t>.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Create or update OTE applications including pages, documents, messages, campaigns, variable creation, barcodes, target rules</w:t>
      </w:r>
      <w:r>
        <w:rPr>
          <w:rFonts w:ascii="Trebuchet MS" w:hAnsi="Trebuchet MS"/>
          <w:color w:val="000000"/>
          <w:sz w:val="20"/>
        </w:rPr>
        <w:t>, component creation</w:t>
      </w:r>
      <w:r>
        <w:rPr>
          <w:rFonts w:ascii="Trebuchet MS" w:hAnsi="Trebuchet MS"/>
          <w:color w:val="000000"/>
          <w:sz w:val="20"/>
        </w:rPr>
        <w:t xml:space="preserve"> and other objects as well.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Worked with </w:t>
      </w:r>
      <w:r>
        <w:rPr>
          <w:rFonts w:ascii="Trebuchet MS" w:hAnsi="Trebuchet MS"/>
          <w:color w:val="000000"/>
          <w:sz w:val="20"/>
        </w:rPr>
        <w:t xml:space="preserve">SharePoint </w:t>
      </w:r>
      <w:r>
        <w:rPr>
          <w:rFonts w:ascii="Trebuchet MS" w:hAnsi="Trebuchet MS"/>
          <w:color w:val="000000"/>
          <w:sz w:val="20"/>
        </w:rPr>
        <w:t>for documentation.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Worked on testing for some of the very sensitive business application.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Efficient with testing and input running tool.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Worked on the documentation process of the various Standard Scenario based</w:t>
      </w:r>
      <w:r>
        <w:rPr>
          <w:rFonts w:ascii="Trebuchet MS" w:hAnsi="Trebuchet MS"/>
          <w:color w:val="000000"/>
          <w:sz w:val="20"/>
        </w:rPr>
        <w:t xml:space="preserve"> formats to </w:t>
      </w:r>
      <w:r>
        <w:rPr>
          <w:rFonts w:ascii="Trebuchet MS" w:hAnsi="Trebuchet MS"/>
          <w:color w:val="000000"/>
          <w:sz w:val="20"/>
        </w:rPr>
        <w:t>be  followed</w:t>
      </w:r>
      <w:r>
        <w:rPr>
          <w:rFonts w:ascii="Trebuchet MS" w:hAnsi="Trebuchet MS"/>
          <w:color w:val="000000"/>
          <w:sz w:val="20"/>
        </w:rPr>
        <w:t xml:space="preserve"> in the process of change request. 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Worked on the </w:t>
      </w:r>
      <w:r>
        <w:rPr>
          <w:rFonts w:ascii="Trebuchet MS" w:hAnsi="Trebuchet MS"/>
          <w:color w:val="000000"/>
          <w:sz w:val="20"/>
        </w:rPr>
        <w:t xml:space="preserve">Business Requirement </w:t>
      </w:r>
      <w:r>
        <w:rPr>
          <w:rFonts w:ascii="Trebuchet MS" w:hAnsi="Trebuchet MS"/>
          <w:color w:val="000000"/>
          <w:sz w:val="20"/>
        </w:rPr>
        <w:t>documentation</w:t>
      </w:r>
      <w:r>
        <w:rPr>
          <w:rFonts w:ascii="Trebuchet MS" w:hAnsi="Trebuchet MS"/>
          <w:color w:val="000000"/>
          <w:sz w:val="20"/>
        </w:rPr>
        <w:t xml:space="preserve"> for the migration project.</w:t>
      </w:r>
    </w:p>
    <w:p>
      <w:pPr>
        <w:pStyle w:val="style0"/>
        <w:tabs>
          <w:tab w:val="left" w:leader="none" w:pos="450"/>
        </w:tabs>
        <w:spacing w:lineRule="auto" w:line="360"/>
        <w:jc w:val="both"/>
        <w:rPr>
          <w:rFonts w:ascii="Trebuchet MS" w:hAnsi="Trebuchet MS"/>
          <w:b/>
          <w:color w:val="000000"/>
          <w:sz w:val="20"/>
          <w:u w:val="single"/>
        </w:rPr>
      </w:pPr>
    </w:p>
    <w:p>
      <w:pPr>
        <w:pStyle w:val="style0"/>
        <w:tabs>
          <w:tab w:val="left" w:leader="none" w:pos="450"/>
        </w:tabs>
        <w:spacing w:lineRule="auto" w:line="360"/>
        <w:jc w:val="both"/>
        <w:rPr>
          <w:rFonts w:ascii="Trebuchet MS" w:hAnsi="Trebuchet MS"/>
          <w:b/>
          <w:color w:val="000000"/>
          <w:sz w:val="20"/>
        </w:rPr>
      </w:pPr>
      <w:r>
        <w:rPr>
          <w:rFonts w:ascii="Trebuchet MS" w:hAnsi="Trebuchet MS"/>
          <w:b/>
          <w:color w:val="000000"/>
          <w:sz w:val="20"/>
          <w:u w:val="single"/>
        </w:rPr>
        <w:t>Project 2</w:t>
      </w:r>
      <w:r>
        <w:rPr>
          <w:rFonts w:ascii="Trebuchet MS" w:hAnsi="Trebuchet MS"/>
          <w:b/>
          <w:color w:val="000000"/>
          <w:sz w:val="20"/>
          <w:u w:val="single"/>
        </w:rPr>
        <w:t>:</w:t>
      </w:r>
      <w:r>
        <w:rPr>
          <w:rFonts w:ascii="Trebuchet MS" w:hAnsi="Trebuchet MS"/>
          <w:b/>
          <w:color w:val="000000"/>
          <w:sz w:val="20"/>
        </w:rPr>
        <w:t xml:space="preserve"> </w:t>
      </w:r>
    </w:p>
    <w:p>
      <w:pPr>
        <w:pStyle w:val="style0"/>
        <w:tabs>
          <w:tab w:val="left" w:leader="none" w:pos="1890"/>
        </w:tabs>
        <w:spacing w:lineRule="auto" w:line="360"/>
        <w:ind w:left="1440"/>
        <w:jc w:val="both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Title</w:t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 xml:space="preserve">: </w:t>
      </w:r>
      <w:r>
        <w:rPr>
          <w:rFonts w:ascii="Trebuchet MS" w:hAnsi="Trebuchet MS"/>
          <w:color w:val="000000"/>
          <w:sz w:val="20"/>
        </w:rPr>
        <w:t>Software Engineer</w:t>
      </w:r>
      <w:r>
        <w:rPr>
          <w:rFonts w:ascii="Trebuchet MS" w:hAnsi="Trebuchet MS"/>
          <w:color w:val="000000"/>
          <w:sz w:val="20"/>
        </w:rPr>
        <w:t xml:space="preserve"> (Document Development and Testing)</w:t>
      </w:r>
    </w:p>
    <w:p>
      <w:pPr>
        <w:pStyle w:val="style0"/>
        <w:tabs>
          <w:tab w:val="left" w:leader="none" w:pos="1890"/>
        </w:tabs>
        <w:spacing w:lineRule="auto" w:line="360"/>
        <w:ind w:left="1440"/>
        <w:jc w:val="both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Client               : Exide Life Insurance</w:t>
      </w:r>
      <w:r>
        <w:rPr>
          <w:rFonts w:ascii="Trebuchet MS" w:hAnsi="Trebuchet MS"/>
          <w:color w:val="000000"/>
          <w:sz w:val="20"/>
        </w:rPr>
        <w:t xml:space="preserve"> </w:t>
      </w:r>
    </w:p>
    <w:p>
      <w:pPr>
        <w:pStyle w:val="style0"/>
        <w:tabs>
          <w:tab w:val="left" w:leader="none" w:pos="4050"/>
          <w:tab w:val="left" w:leader="none" w:pos="6480"/>
        </w:tabs>
        <w:spacing w:lineRule="auto" w:line="360"/>
        <w:ind w:left="3600" w:hanging="21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Technologies     </w:t>
      </w:r>
      <w:r>
        <w:rPr>
          <w:rFonts w:ascii="Trebuchet MS" w:hAnsi="Trebuchet MS"/>
          <w:b/>
          <w:color w:val="000000"/>
          <w:sz w:val="20"/>
        </w:rPr>
        <w:t xml:space="preserve">: </w:t>
      </w:r>
      <w:r>
        <w:rPr>
          <w:rFonts w:ascii="Trebuchet MS" w:hAnsi="Trebuchet MS"/>
          <w:color w:val="000000"/>
          <w:sz w:val="20"/>
        </w:rPr>
        <w:t>Open</w:t>
      </w:r>
      <w:r>
        <w:rPr>
          <w:rFonts w:ascii="Trebuchet MS" w:hAnsi="Trebuchet MS"/>
          <w:color w:val="000000"/>
          <w:sz w:val="20"/>
        </w:rPr>
        <w:t>T</w:t>
      </w:r>
      <w:r>
        <w:rPr>
          <w:rFonts w:ascii="Trebuchet MS" w:hAnsi="Trebuchet MS"/>
          <w:color w:val="000000"/>
          <w:sz w:val="20"/>
        </w:rPr>
        <w:t>ext</w:t>
      </w:r>
      <w:r>
        <w:rPr>
          <w:rFonts w:ascii="Trebuchet MS" w:hAnsi="Trebuchet MS"/>
          <w:color w:val="000000"/>
          <w:sz w:val="20"/>
        </w:rPr>
        <w:t xml:space="preserve"> Exstream</w:t>
      </w:r>
      <w:r>
        <w:rPr>
          <w:rFonts w:ascii="Trebuchet MS" w:hAnsi="Trebuchet MS"/>
          <w:color w:val="000000"/>
          <w:sz w:val="20"/>
        </w:rPr>
        <w:t xml:space="preserve"> (HP Exstream)</w:t>
      </w:r>
    </w:p>
    <w:p>
      <w:pPr>
        <w:pStyle w:val="style0"/>
        <w:tabs>
          <w:tab w:val="left" w:leader="none" w:pos="1890"/>
        </w:tabs>
        <w:spacing w:lineRule="auto" w:line="360"/>
        <w:ind w:left="144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Team </w:t>
      </w:r>
      <w:r>
        <w:rPr>
          <w:rFonts w:ascii="Trebuchet MS" w:hAnsi="Trebuchet MS"/>
          <w:color w:val="000000"/>
          <w:sz w:val="20"/>
        </w:rPr>
        <w:t>/</w:t>
      </w:r>
      <w:r>
        <w:rPr>
          <w:rFonts w:ascii="Trebuchet MS" w:hAnsi="Trebuchet MS"/>
          <w:color w:val="000000"/>
          <w:sz w:val="20"/>
        </w:rPr>
        <w:t>Duration :</w:t>
      </w:r>
      <w:r>
        <w:rPr>
          <w:rFonts w:ascii="Trebuchet MS" w:hAnsi="Trebuchet MS"/>
          <w:color w:val="000000"/>
          <w:sz w:val="20"/>
        </w:rPr>
        <w:t xml:space="preserve"> </w:t>
      </w:r>
      <w:r>
        <w:rPr>
          <w:rFonts w:ascii="Trebuchet MS" w:hAnsi="Trebuchet MS"/>
          <w:color w:val="000000"/>
          <w:sz w:val="20"/>
        </w:rPr>
        <w:t>Impact /</w:t>
      </w:r>
      <w:r>
        <w:rPr>
          <w:rFonts w:ascii="Trebuchet MS" w:hAnsi="Trebuchet MS"/>
          <w:color w:val="000000"/>
          <w:sz w:val="20"/>
        </w:rPr>
        <w:t xml:space="preserve">May  2021 to </w:t>
      </w:r>
      <w:r>
        <w:rPr>
          <w:rFonts w:ascii="Trebuchet MS" w:hAnsi="Trebuchet MS"/>
          <w:color w:val="000000"/>
          <w:sz w:val="20"/>
        </w:rPr>
        <w:t>May 2022</w:t>
      </w:r>
    </w:p>
    <w:p>
      <w:pPr>
        <w:pStyle w:val="style0"/>
        <w:rPr/>
      </w:pPr>
    </w:p>
    <w:p>
      <w:pPr>
        <w:pStyle w:val="style0"/>
        <w:rPr>
          <w:rFonts w:ascii="Trebuchet MS" w:hAnsi="Trebuchet MS"/>
          <w:b/>
          <w:color w:val="000000"/>
          <w:sz w:val="20"/>
        </w:rPr>
      </w:pPr>
    </w:p>
    <w:p>
      <w:pPr>
        <w:pStyle w:val="style0"/>
        <w:rPr>
          <w:rFonts w:ascii="Trebuchet MS" w:hAnsi="Trebuchet MS"/>
          <w:b/>
          <w:color w:val="000000"/>
          <w:sz w:val="20"/>
        </w:rPr>
      </w:pPr>
    </w:p>
    <w:p>
      <w:pPr>
        <w:pStyle w:val="style0"/>
        <w:rPr>
          <w:rFonts w:ascii="Trebuchet MS" w:hAnsi="Trebuchet MS"/>
          <w:b/>
          <w:color w:val="000000"/>
          <w:sz w:val="20"/>
        </w:rPr>
      </w:pPr>
      <w:r>
        <w:rPr>
          <w:rFonts w:ascii="Trebuchet MS" w:hAnsi="Trebuchet MS"/>
          <w:b/>
          <w:color w:val="000000"/>
          <w:sz w:val="20"/>
        </w:rPr>
        <w:t>Responsib</w:t>
      </w:r>
      <w:r>
        <w:rPr>
          <w:rFonts w:ascii="Trebuchet MS" w:hAnsi="Trebuchet MS"/>
          <w:b/>
          <w:color w:val="000000"/>
          <w:sz w:val="20"/>
        </w:rPr>
        <w:t>ilities</w:t>
      </w:r>
      <w:r>
        <w:rPr>
          <w:rFonts w:ascii="Trebuchet MS" w:hAnsi="Trebuchet MS"/>
          <w:b/>
          <w:color w:val="000000"/>
          <w:sz w:val="20"/>
        </w:rPr>
        <w:t>: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Designed and implemented the major email communications project to reduce the paper cost for non-customers. For Online enrolled customer this letter will be sent via email.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Created brand-new application for bank letters, loan statements and Insurance. 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Implemented many change request according to the Business need.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Conducted extensive analysis of the BRD documents and their requirements.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Worked with SVN for documentation.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Worked on creating Short URLs for the pre generated Long URLs.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Worked on testing for some of the very sensitive business application.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Worked with Creating SMS, Email, Print templates for many applications</w:t>
      </w:r>
      <w:r>
        <w:rPr>
          <w:rFonts w:ascii="Trebuchet MS" w:hAnsi="Trebuchet MS"/>
          <w:color w:val="000000"/>
          <w:sz w:val="20"/>
        </w:rPr>
        <w:t xml:space="preserve"> wherever needed as per the business requirement.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Involved in</w:t>
      </w:r>
      <w:r>
        <w:rPr>
          <w:rFonts w:ascii="Trebuchet MS" w:hAnsi="Trebuchet MS"/>
          <w:color w:val="000000"/>
          <w:sz w:val="20"/>
        </w:rPr>
        <w:t xml:space="preserve"> Jobs Monitoring activities like Scheduled and On-demand as well</w:t>
      </w:r>
      <w:r>
        <w:rPr>
          <w:rFonts w:ascii="Trebuchet MS" w:hAnsi="Trebuchet MS"/>
          <w:color w:val="000000"/>
          <w:sz w:val="20"/>
        </w:rPr>
        <w:t>.</w:t>
      </w:r>
    </w:p>
    <w:p>
      <w:pPr>
        <w:pStyle w:val="style0"/>
        <w:numPr>
          <w:ilvl w:val="0"/>
          <w:numId w:val="13"/>
        </w:numPr>
        <w:spacing w:before="100" w:beforeAutospacing="true" w:after="100" w:afterAutospacing="true"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Worked on Command center management tool for creating and running the Jobs for production deployment as well.</w:t>
      </w:r>
    </w:p>
    <w:p>
      <w:pPr>
        <w:pStyle w:val="style0"/>
        <w:keepNext/>
        <w:spacing w:before="120"/>
        <w:rPr>
          <w:rFonts w:ascii="Trebuchet MS" w:hAnsi="Trebuchet MS"/>
          <w:b/>
          <w:color w:val="000000"/>
          <w:sz w:val="20"/>
          <w:u w:val="single"/>
        </w:rPr>
      </w:pPr>
    </w:p>
    <w:p>
      <w:pPr>
        <w:pStyle w:val="style0"/>
        <w:tabs>
          <w:tab w:val="left" w:leader="none" w:pos="450"/>
        </w:tabs>
        <w:spacing w:lineRule="auto" w:line="360"/>
        <w:jc w:val="both"/>
        <w:rPr>
          <w:rFonts w:ascii="Trebuchet MS" w:hAnsi="Trebuchet MS"/>
          <w:b/>
          <w:color w:val="000000"/>
          <w:sz w:val="20"/>
        </w:rPr>
      </w:pPr>
      <w:r>
        <w:rPr>
          <w:rFonts w:ascii="Trebuchet MS" w:hAnsi="Trebuchet MS"/>
          <w:b/>
          <w:color w:val="000000"/>
          <w:sz w:val="20"/>
          <w:u w:val="single"/>
        </w:rPr>
        <w:t>Project 3</w:t>
      </w:r>
      <w:r>
        <w:rPr>
          <w:rFonts w:ascii="Trebuchet MS" w:hAnsi="Trebuchet MS"/>
          <w:b/>
          <w:color w:val="000000"/>
          <w:sz w:val="20"/>
          <w:u w:val="single"/>
        </w:rPr>
        <w:t>:</w:t>
      </w:r>
      <w:r>
        <w:rPr>
          <w:rFonts w:ascii="Trebuchet MS" w:hAnsi="Trebuchet MS"/>
          <w:b/>
          <w:color w:val="000000"/>
          <w:sz w:val="20"/>
        </w:rPr>
        <w:t xml:space="preserve"> </w:t>
      </w:r>
    </w:p>
    <w:p>
      <w:pPr>
        <w:pStyle w:val="style0"/>
        <w:tabs>
          <w:tab w:val="left" w:leader="none" w:pos="1890"/>
        </w:tabs>
        <w:spacing w:lineRule="auto" w:line="360"/>
        <w:ind w:left="1440"/>
        <w:jc w:val="both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Title</w:t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 xml:space="preserve">: </w:t>
      </w:r>
      <w:r>
        <w:rPr>
          <w:rFonts w:ascii="Trebuchet MS" w:hAnsi="Trebuchet MS"/>
          <w:color w:val="000000"/>
          <w:sz w:val="20"/>
        </w:rPr>
        <w:t>Associate Software Engineer (</w:t>
      </w:r>
      <w:r>
        <w:rPr>
          <w:rFonts w:ascii="Trebuchet MS" w:hAnsi="Trebuchet MS"/>
          <w:color w:val="000000"/>
          <w:sz w:val="20"/>
        </w:rPr>
        <w:t>Dialogue testing and development</w:t>
      </w:r>
      <w:r>
        <w:rPr>
          <w:rFonts w:ascii="Trebuchet MS" w:hAnsi="Trebuchet MS"/>
          <w:color w:val="000000"/>
          <w:sz w:val="20"/>
        </w:rPr>
        <w:t>)</w:t>
      </w:r>
    </w:p>
    <w:p>
      <w:pPr>
        <w:pStyle w:val="style0"/>
        <w:tabs>
          <w:tab w:val="left" w:leader="none" w:pos="1890"/>
        </w:tabs>
        <w:spacing w:lineRule="auto" w:line="360"/>
        <w:ind w:left="1440"/>
        <w:jc w:val="both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Client               : CBA Australia</w:t>
      </w:r>
    </w:p>
    <w:p>
      <w:pPr>
        <w:pStyle w:val="style0"/>
        <w:tabs>
          <w:tab w:val="left" w:leader="none" w:pos="4050"/>
          <w:tab w:val="left" w:leader="none" w:pos="6480"/>
        </w:tabs>
        <w:spacing w:lineRule="auto" w:line="360"/>
        <w:ind w:left="3600" w:hanging="21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Technologies     </w:t>
      </w:r>
      <w:r>
        <w:rPr>
          <w:rFonts w:ascii="Trebuchet MS" w:hAnsi="Trebuchet MS"/>
          <w:b/>
          <w:color w:val="000000"/>
          <w:sz w:val="20"/>
        </w:rPr>
        <w:t xml:space="preserve">: </w:t>
      </w:r>
      <w:r>
        <w:rPr>
          <w:rFonts w:ascii="Trebuchet MS" w:hAnsi="Trebuchet MS"/>
          <w:color w:val="000000"/>
          <w:sz w:val="20"/>
        </w:rPr>
        <w:t>HP Exstream</w:t>
      </w:r>
    </w:p>
    <w:p>
      <w:pPr>
        <w:pStyle w:val="style0"/>
        <w:tabs>
          <w:tab w:val="left" w:leader="none" w:pos="1890"/>
        </w:tabs>
        <w:spacing w:lineRule="auto" w:line="360"/>
        <w:ind w:left="144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Team /</w:t>
      </w:r>
      <w:r>
        <w:rPr>
          <w:rFonts w:ascii="Trebuchet MS" w:hAnsi="Trebuchet MS"/>
          <w:color w:val="000000"/>
          <w:sz w:val="20"/>
        </w:rPr>
        <w:t>Duration :</w:t>
      </w:r>
      <w:r>
        <w:rPr>
          <w:rFonts w:ascii="Trebuchet MS" w:hAnsi="Trebuchet MS"/>
          <w:color w:val="000000"/>
          <w:sz w:val="20"/>
        </w:rPr>
        <w:t xml:space="preserve"> </w:t>
      </w:r>
      <w:r>
        <w:rPr>
          <w:rFonts w:ascii="Trebuchet MS" w:hAnsi="Trebuchet MS"/>
          <w:color w:val="000000"/>
          <w:sz w:val="20"/>
        </w:rPr>
        <w:t xml:space="preserve">Dialogue </w:t>
      </w:r>
      <w:r>
        <w:rPr>
          <w:rFonts w:ascii="Trebuchet MS" w:hAnsi="Trebuchet MS"/>
          <w:color w:val="000000"/>
          <w:sz w:val="20"/>
        </w:rPr>
        <w:t>June</w:t>
      </w:r>
      <w:r>
        <w:rPr>
          <w:rFonts w:ascii="Trebuchet MS" w:hAnsi="Trebuchet MS"/>
          <w:color w:val="000000"/>
          <w:sz w:val="20"/>
        </w:rPr>
        <w:t xml:space="preserve">  2011 to April 2014</w:t>
      </w:r>
    </w:p>
    <w:p>
      <w:pPr>
        <w:pStyle w:val="style0"/>
        <w:tabs>
          <w:tab w:val="left" w:leader="none" w:pos="450"/>
          <w:tab w:val="left" w:leader="none" w:pos="6480"/>
        </w:tabs>
        <w:spacing w:lineRule="auto" w:line="360"/>
        <w:jc w:val="both"/>
        <w:rPr>
          <w:rFonts w:ascii="Trebuchet MS" w:hAnsi="Trebuchet MS"/>
          <w:b/>
          <w:color w:val="000000"/>
          <w:sz w:val="20"/>
        </w:rPr>
      </w:pPr>
    </w:p>
    <w:p>
      <w:pPr>
        <w:pStyle w:val="style0"/>
        <w:tabs>
          <w:tab w:val="left" w:leader="none" w:pos="450"/>
          <w:tab w:val="left" w:leader="none" w:pos="6480"/>
        </w:tabs>
        <w:spacing w:lineRule="auto" w:line="360"/>
        <w:jc w:val="both"/>
        <w:rPr>
          <w:rFonts w:ascii="Trebuchet MS" w:hAnsi="Trebuchet MS"/>
          <w:b/>
          <w:color w:val="000000"/>
          <w:sz w:val="20"/>
        </w:rPr>
      </w:pPr>
      <w:r>
        <w:rPr>
          <w:rFonts w:ascii="Trebuchet MS" w:hAnsi="Trebuchet MS"/>
          <w:b/>
          <w:color w:val="000000"/>
          <w:sz w:val="20"/>
        </w:rPr>
        <w:t>Responsib</w:t>
      </w:r>
      <w:r>
        <w:rPr>
          <w:rFonts w:ascii="Trebuchet MS" w:hAnsi="Trebuchet MS"/>
          <w:b/>
          <w:color w:val="000000"/>
          <w:sz w:val="20"/>
        </w:rPr>
        <w:t>ilities</w:t>
      </w:r>
      <w:r>
        <w:rPr>
          <w:rFonts w:ascii="Trebuchet MS" w:hAnsi="Trebuchet MS"/>
          <w:b/>
          <w:color w:val="000000"/>
          <w:sz w:val="20"/>
        </w:rPr>
        <w:t>:</w:t>
      </w:r>
      <w:r>
        <w:rPr>
          <w:rFonts w:ascii="Trebuchet MS" w:hAnsi="Trebuchet MS"/>
          <w:b/>
          <w:color w:val="000000"/>
          <w:sz w:val="20"/>
        </w:rPr>
        <w:tab/>
      </w:r>
    </w:p>
    <w:p>
      <w:pPr>
        <w:pStyle w:val="style0"/>
        <w:numPr>
          <w:ilvl w:val="0"/>
          <w:numId w:val="3"/>
        </w:numPr>
        <w:overflowPunct w:val="false"/>
        <w:spacing w:lineRule="auto" w:line="360"/>
        <w:ind w:left="108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Involved in document design and generation.</w:t>
      </w:r>
    </w:p>
    <w:p>
      <w:pPr>
        <w:pStyle w:val="style0"/>
        <w:numPr>
          <w:ilvl w:val="0"/>
          <w:numId w:val="3"/>
        </w:numPr>
        <w:overflowPunct w:val="false"/>
        <w:spacing w:lineRule="auto" w:line="360"/>
        <w:ind w:left="108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Involved in Database design and creating functions and stored procedures.</w:t>
      </w:r>
    </w:p>
    <w:p>
      <w:pPr>
        <w:pStyle w:val="style0"/>
        <w:numPr>
          <w:ilvl w:val="0"/>
          <w:numId w:val="3"/>
        </w:numPr>
        <w:overflowPunct w:val="false"/>
        <w:spacing w:lineRule="auto" w:line="360"/>
        <w:ind w:left="108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Designing and coding </w:t>
      </w:r>
    </w:p>
    <w:p>
      <w:pPr>
        <w:pStyle w:val="style0"/>
        <w:numPr>
          <w:ilvl w:val="0"/>
          <w:numId w:val="3"/>
        </w:numPr>
        <w:overflowPunct w:val="false"/>
        <w:spacing w:lineRule="auto" w:line="360"/>
        <w:ind w:left="108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Code Review</w:t>
      </w:r>
    </w:p>
    <w:p>
      <w:pPr>
        <w:pStyle w:val="style0"/>
        <w:numPr>
          <w:ilvl w:val="0"/>
          <w:numId w:val="3"/>
        </w:numPr>
        <w:overflowPunct w:val="false"/>
        <w:spacing w:lineRule="auto" w:line="360"/>
        <w:ind w:left="108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Handled Preparation of test cases and developing the project based on Business (Client) requirement </w:t>
      </w:r>
    </w:p>
    <w:p>
      <w:pPr>
        <w:pStyle w:val="style0"/>
        <w:numPr>
          <w:ilvl w:val="0"/>
          <w:numId w:val="3"/>
        </w:numPr>
        <w:overflowPunct w:val="false"/>
        <w:spacing w:lineRule="auto" w:line="360"/>
        <w:ind w:left="108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Implemented minor enhancements for some of the projects.</w:t>
      </w:r>
    </w:p>
    <w:p>
      <w:pPr>
        <w:pStyle w:val="style0"/>
        <w:numPr>
          <w:ilvl w:val="0"/>
          <w:numId w:val="3"/>
        </w:numPr>
        <w:overflowPunct w:val="false"/>
        <w:spacing w:lineRule="auto" w:line="360"/>
        <w:ind w:left="108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Developed projects in Dialogue Framework which is of Visual basic platform.</w:t>
      </w:r>
    </w:p>
    <w:p>
      <w:pPr>
        <w:pStyle w:val="style0"/>
        <w:numPr>
          <w:ilvl w:val="0"/>
          <w:numId w:val="3"/>
        </w:numPr>
        <w:overflowPunct w:val="false"/>
        <w:spacing w:lineRule="auto" w:line="360"/>
        <w:ind w:left="108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Migrated around 182 Applications from one version to another.</w:t>
      </w:r>
    </w:p>
    <w:p>
      <w:pPr>
        <w:pStyle w:val="style0"/>
        <w:numPr>
          <w:ilvl w:val="0"/>
          <w:numId w:val="3"/>
        </w:numPr>
        <w:overflowPunct w:val="false"/>
        <w:spacing w:lineRule="auto" w:line="360"/>
        <w:ind w:left="108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Worked with different Batch runs for testing.</w:t>
      </w:r>
    </w:p>
    <w:p>
      <w:pPr>
        <w:pStyle w:val="style0"/>
        <w:numPr>
          <w:ilvl w:val="0"/>
          <w:numId w:val="3"/>
        </w:numPr>
        <w:overflowPunct w:val="false"/>
        <w:spacing w:lineRule="auto" w:line="360"/>
        <w:ind w:left="108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Worked with Campaign for Monthly and Annual Updates of the product.</w:t>
      </w:r>
    </w:p>
    <w:p>
      <w:pPr>
        <w:pStyle w:val="style0"/>
        <w:numPr>
          <w:ilvl w:val="0"/>
          <w:numId w:val="3"/>
        </w:numPr>
        <w:overflowPunct w:val="false"/>
        <w:spacing w:lineRule="auto" w:line="360"/>
        <w:ind w:left="1080"/>
        <w:rPr>
          <w:rFonts w:ascii="Cambria" w:hAnsi="Cambria"/>
          <w:b/>
          <w:color w:val="000000"/>
          <w:u w:val="single"/>
        </w:rPr>
      </w:pPr>
      <w:r>
        <w:rPr>
          <w:rFonts w:ascii="Trebuchet MS" w:hAnsi="Trebuchet MS"/>
          <w:color w:val="000000"/>
          <w:sz w:val="20"/>
        </w:rPr>
        <w:t>Efficient with testing and input running tool</w:t>
      </w:r>
      <w:r>
        <w:rPr>
          <w:rFonts w:ascii="Cambria" w:hAnsi="Cambria"/>
          <w:color w:val="000000"/>
        </w:rPr>
        <w:t>.</w:t>
      </w:r>
    </w:p>
    <w:p>
      <w:pPr>
        <w:pStyle w:val="style0"/>
        <w:numPr>
          <w:ilvl w:val="0"/>
          <w:numId w:val="3"/>
        </w:numPr>
        <w:overflowPunct w:val="false"/>
        <w:spacing w:lineRule="auto" w:line="360"/>
        <w:ind w:left="1080"/>
        <w:rPr>
          <w:rFonts w:ascii="Cambria" w:hAnsi="Cambria"/>
          <w:b/>
          <w:color w:val="000000"/>
          <w:u w:val="single"/>
        </w:rPr>
      </w:pPr>
      <w:r>
        <w:rPr>
          <w:rFonts w:ascii="Trebuchet MS" w:hAnsi="Trebuchet MS"/>
          <w:color w:val="000000"/>
          <w:sz w:val="20"/>
        </w:rPr>
        <w:t>Efficient</w:t>
      </w:r>
      <w:r>
        <w:rPr>
          <w:rFonts w:ascii="Trebuchet MS" w:hAnsi="Trebuchet MS"/>
          <w:color w:val="000000"/>
          <w:sz w:val="20"/>
        </w:rPr>
        <w:t xml:space="preserve"> in working with testbed.</w:t>
      </w:r>
    </w:p>
    <w:p>
      <w:pPr>
        <w:pStyle w:val="style0"/>
        <w:rPr>
          <w:color w:val="000000"/>
        </w:rPr>
      </w:pPr>
    </w:p>
    <w:p>
      <w:pPr>
        <w:pStyle w:val="style0"/>
        <w:keepNext/>
        <w:spacing w:before="120"/>
        <w:rPr>
          <w:rFonts w:ascii="Trebuchet MS" w:hAnsi="Trebuchet MS"/>
          <w:b/>
          <w:color w:val="000000"/>
          <w:sz w:val="20"/>
          <w:u w:val="single"/>
        </w:rPr>
      </w:pPr>
    </w:p>
    <w:p>
      <w:pPr>
        <w:pStyle w:val="style0"/>
        <w:keepNext/>
        <w:spacing w:before="120"/>
        <w:rPr>
          <w:rFonts w:ascii="Trebuchet MS" w:hAnsi="Trebuchet MS"/>
          <w:b/>
          <w:color w:val="000000"/>
          <w:sz w:val="20"/>
          <w:u w:val="single"/>
        </w:rPr>
      </w:pPr>
      <w:r>
        <w:rPr>
          <w:rFonts w:ascii="Trebuchet MS" w:hAnsi="Trebuchet MS"/>
          <w:b/>
          <w:color w:val="000000"/>
          <w:sz w:val="20"/>
          <w:u w:val="single"/>
        </w:rPr>
        <w:t>Extra-Curricular Activities:</w:t>
      </w:r>
    </w:p>
    <w:p>
      <w:pPr>
        <w:pStyle w:val="style0"/>
        <w:keepNext/>
        <w:spacing w:before="120"/>
        <w:rPr>
          <w:rFonts w:ascii="Trebuchet MS" w:hAnsi="Trebuchet MS"/>
          <w:b/>
          <w:color w:val="000000"/>
          <w:sz w:val="20"/>
          <w:u w:val="single"/>
        </w:rPr>
      </w:pPr>
    </w:p>
    <w:p>
      <w:pPr>
        <w:pStyle w:val="style0"/>
        <w:numPr>
          <w:ilvl w:val="0"/>
          <w:numId w:val="3"/>
        </w:numPr>
        <w:overflowPunct w:val="false"/>
        <w:spacing w:lineRule="auto" w:line="360"/>
        <w:ind w:left="108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Got Second prize in General Proficiency for the year 2009-2010. </w:t>
      </w:r>
    </w:p>
    <w:p>
      <w:pPr>
        <w:pStyle w:val="style0"/>
        <w:numPr>
          <w:ilvl w:val="0"/>
          <w:numId w:val="3"/>
        </w:numPr>
        <w:overflowPunct w:val="false"/>
        <w:spacing w:lineRule="auto" w:line="360"/>
        <w:ind w:left="108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Got First class in HSC Mathematics Model Examination in District level.</w:t>
      </w:r>
    </w:p>
    <w:p>
      <w:pPr>
        <w:pStyle w:val="style0"/>
        <w:numPr>
          <w:ilvl w:val="0"/>
          <w:numId w:val="3"/>
        </w:numPr>
        <w:overflowPunct w:val="false"/>
        <w:spacing w:lineRule="auto" w:line="360"/>
        <w:ind w:left="108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Active member of the Interact Club during the year 2006-2007.</w:t>
      </w:r>
    </w:p>
    <w:p>
      <w:pPr>
        <w:pStyle w:val="style0"/>
        <w:numPr>
          <w:ilvl w:val="0"/>
          <w:numId w:val="3"/>
        </w:numPr>
        <w:overflowPunct w:val="false"/>
        <w:spacing w:lineRule="auto" w:line="360"/>
        <w:ind w:left="108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Got many prizes in various competitions.</w:t>
      </w:r>
    </w:p>
    <w:p>
      <w:pPr>
        <w:pStyle w:val="style0"/>
        <w:keepNext/>
        <w:spacing w:before="120"/>
        <w:rPr>
          <w:rFonts w:ascii="Trebuchet MS" w:hAnsi="Trebuchet MS"/>
          <w:b/>
          <w:color w:val="000000"/>
          <w:sz w:val="20"/>
          <w:u w:val="single"/>
        </w:rPr>
      </w:pPr>
      <w:r>
        <w:rPr>
          <w:rFonts w:ascii="Trebuchet MS" w:hAnsi="Trebuchet MS"/>
          <w:b/>
          <w:color w:val="000000"/>
          <w:sz w:val="20"/>
          <w:u w:val="single"/>
        </w:rPr>
        <w:t>Area Of Interest:</w:t>
      </w:r>
    </w:p>
    <w:p>
      <w:pPr>
        <w:pStyle w:val="style0"/>
        <w:keepNext/>
        <w:spacing w:before="120"/>
        <w:rPr>
          <w:rFonts w:ascii="Trebuchet MS" w:hAnsi="Trebuchet MS"/>
          <w:b/>
          <w:color w:val="000000"/>
          <w:sz w:val="20"/>
          <w:u w:val="single"/>
        </w:rPr>
      </w:pPr>
    </w:p>
    <w:p>
      <w:pPr>
        <w:pStyle w:val="style0"/>
        <w:numPr>
          <w:ilvl w:val="0"/>
          <w:numId w:val="3"/>
        </w:numPr>
        <w:overflowPunct w:val="false"/>
        <w:spacing w:lineRule="auto" w:line="360"/>
        <w:ind w:left="108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Application Programming Development.</w:t>
      </w:r>
    </w:p>
    <w:p>
      <w:pPr>
        <w:pStyle w:val="style0"/>
        <w:numPr>
          <w:ilvl w:val="0"/>
          <w:numId w:val="3"/>
        </w:numPr>
        <w:overflowPunct w:val="false"/>
        <w:spacing w:lineRule="auto" w:line="360"/>
        <w:ind w:left="108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Object Oriented Programming and Analysis.</w:t>
      </w:r>
    </w:p>
    <w:p>
      <w:pPr>
        <w:pStyle w:val="style0"/>
        <w:numPr>
          <w:ilvl w:val="0"/>
          <w:numId w:val="3"/>
        </w:numPr>
        <w:overflowPunct w:val="false"/>
        <w:spacing w:lineRule="auto" w:line="360"/>
        <w:ind w:left="108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C, C++.</w:t>
      </w:r>
    </w:p>
    <w:p>
      <w:pPr>
        <w:pStyle w:val="style0"/>
        <w:numPr>
          <w:ilvl w:val="0"/>
          <w:numId w:val="3"/>
        </w:numPr>
        <w:overflowPunct w:val="false"/>
        <w:spacing w:lineRule="auto" w:line="360"/>
        <w:ind w:left="108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Testing.</w:t>
      </w:r>
    </w:p>
    <w:p>
      <w:pPr>
        <w:pStyle w:val="style0"/>
        <w:numPr>
          <w:ilvl w:val="0"/>
          <w:numId w:val="3"/>
        </w:numPr>
        <w:overflowPunct w:val="false"/>
        <w:spacing w:lineRule="auto" w:line="360"/>
        <w:ind w:left="108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Opentext E</w:t>
      </w:r>
      <w:r>
        <w:rPr>
          <w:rFonts w:ascii="Trebuchet MS" w:hAnsi="Trebuchet MS"/>
          <w:color w:val="000000"/>
          <w:sz w:val="20"/>
        </w:rPr>
        <w:t>xstream design</w:t>
      </w:r>
      <w:r>
        <w:rPr>
          <w:rFonts w:ascii="Trebuchet MS" w:hAnsi="Trebuchet MS"/>
          <w:color w:val="000000"/>
          <w:sz w:val="20"/>
        </w:rPr>
        <w:t>ing</w:t>
      </w:r>
      <w:r>
        <w:rPr>
          <w:rFonts w:ascii="Trebuchet MS" w:hAnsi="Trebuchet MS"/>
          <w:color w:val="000000"/>
          <w:sz w:val="20"/>
        </w:rPr>
        <w:t>, Content Author.</w:t>
      </w:r>
    </w:p>
    <w:p>
      <w:pPr>
        <w:pStyle w:val="style0"/>
        <w:spacing w:lineRule="auto" w:line="360"/>
        <w:rPr>
          <w:rFonts w:ascii="Trebuchet MS" w:hAnsi="Trebuchet MS"/>
          <w:b/>
          <w:color w:val="000000"/>
          <w:sz w:val="20"/>
          <w:u w:val="single"/>
        </w:rPr>
      </w:pPr>
    </w:p>
    <w:p>
      <w:pPr>
        <w:pStyle w:val="style0"/>
        <w:spacing w:lineRule="auto" w:line="360"/>
        <w:rPr>
          <w:rFonts w:ascii="Trebuchet MS" w:hAnsi="Trebuchet MS"/>
          <w:b/>
          <w:color w:val="000000"/>
          <w:sz w:val="20"/>
          <w:u w:val="single"/>
        </w:rPr>
      </w:pPr>
      <w:r>
        <w:rPr>
          <w:rFonts w:ascii="Trebuchet MS" w:hAnsi="Trebuchet MS"/>
          <w:b/>
          <w:color w:val="000000"/>
          <w:sz w:val="20"/>
          <w:u w:val="single"/>
        </w:rPr>
        <w:t>Personal I</w:t>
      </w:r>
      <w:r>
        <w:rPr>
          <w:rFonts w:ascii="Trebuchet MS" w:hAnsi="Trebuchet MS"/>
          <w:b/>
          <w:color w:val="000000"/>
          <w:sz w:val="20"/>
          <w:u w:val="single"/>
        </w:rPr>
        <w:t>nformation:</w:t>
      </w:r>
    </w:p>
    <w:p>
      <w:pPr>
        <w:pStyle w:val="style0"/>
        <w:spacing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Father’</w:t>
      </w:r>
      <w:r>
        <w:rPr>
          <w:rFonts w:ascii="Trebuchet MS" w:hAnsi="Trebuchet MS"/>
          <w:color w:val="000000"/>
          <w:sz w:val="20"/>
        </w:rPr>
        <w:t xml:space="preserve">s Name  </w:t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 xml:space="preserve">: </w:t>
      </w:r>
      <w:r>
        <w:rPr>
          <w:rFonts w:ascii="Trebuchet MS" w:hAnsi="Trebuchet MS"/>
          <w:color w:val="000000"/>
          <w:sz w:val="20"/>
        </w:rPr>
        <w:t>Selvaraj P</w:t>
      </w:r>
    </w:p>
    <w:p>
      <w:pPr>
        <w:pStyle w:val="style0"/>
        <w:spacing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Date of Birth    </w:t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>: March</w:t>
      </w:r>
      <w:r>
        <w:rPr>
          <w:rFonts w:ascii="Trebuchet MS" w:hAnsi="Trebuchet MS"/>
          <w:color w:val="000000"/>
          <w:sz w:val="20"/>
        </w:rPr>
        <w:t xml:space="preserve"> </w:t>
      </w:r>
      <w:r>
        <w:rPr>
          <w:rFonts w:ascii="Trebuchet MS" w:hAnsi="Trebuchet MS"/>
          <w:color w:val="000000"/>
          <w:sz w:val="20"/>
        </w:rPr>
        <w:t>13</w:t>
      </w:r>
      <w:r>
        <w:rPr>
          <w:rFonts w:ascii="Trebuchet MS" w:hAnsi="Trebuchet MS"/>
          <w:color w:val="000000"/>
          <w:sz w:val="20"/>
        </w:rPr>
        <w:t>, 19</w:t>
      </w:r>
      <w:r>
        <w:rPr>
          <w:rFonts w:ascii="Trebuchet MS" w:hAnsi="Trebuchet MS"/>
          <w:color w:val="000000"/>
          <w:sz w:val="20"/>
        </w:rPr>
        <w:t>91</w:t>
      </w:r>
    </w:p>
    <w:p>
      <w:pPr>
        <w:pStyle w:val="style0"/>
        <w:spacing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Gender           </w:t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>: Fem</w:t>
      </w:r>
      <w:r>
        <w:rPr>
          <w:rFonts w:ascii="Trebuchet MS" w:hAnsi="Trebuchet MS"/>
          <w:color w:val="000000"/>
          <w:sz w:val="20"/>
        </w:rPr>
        <w:t>ale</w:t>
      </w:r>
    </w:p>
    <w:p>
      <w:pPr>
        <w:pStyle w:val="style0"/>
        <w:spacing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Nationality     </w:t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>: Indian</w:t>
      </w:r>
    </w:p>
    <w:p>
      <w:pPr>
        <w:pStyle w:val="style0"/>
        <w:spacing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Marital Status </w:t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>: Married</w:t>
      </w:r>
    </w:p>
    <w:p>
      <w:pPr>
        <w:pStyle w:val="style0"/>
        <w:spacing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Languages Known</w:t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>: Tamil and English</w:t>
      </w:r>
    </w:p>
    <w:p>
      <w:pPr>
        <w:pStyle w:val="style0"/>
        <w:spacing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>Permanent Address</w:t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 xml:space="preserve">: </w:t>
      </w:r>
      <w:r>
        <w:rPr>
          <w:rFonts w:ascii="Trebuchet MS" w:hAnsi="Trebuchet MS"/>
          <w:color w:val="000000"/>
          <w:sz w:val="20"/>
        </w:rPr>
        <w:t>1/49</w:t>
      </w:r>
      <w:r>
        <w:rPr>
          <w:rFonts w:ascii="Trebuchet MS" w:hAnsi="Trebuchet MS"/>
          <w:color w:val="000000"/>
          <w:sz w:val="20"/>
        </w:rPr>
        <w:t>,</w:t>
      </w:r>
      <w:r>
        <w:rPr>
          <w:rFonts w:ascii="Trebuchet MS" w:hAnsi="Trebuchet MS"/>
          <w:color w:val="000000"/>
          <w:sz w:val="20"/>
        </w:rPr>
        <w:t>Middle</w:t>
      </w:r>
      <w:r>
        <w:rPr>
          <w:rFonts w:ascii="Trebuchet MS" w:hAnsi="Trebuchet MS"/>
          <w:color w:val="000000"/>
          <w:sz w:val="20"/>
        </w:rPr>
        <w:t xml:space="preserve"> Street,</w:t>
      </w:r>
    </w:p>
    <w:p>
      <w:pPr>
        <w:pStyle w:val="style0"/>
        <w:spacing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                                                 </w:t>
      </w:r>
      <w:r>
        <w:rPr>
          <w:rFonts w:ascii="Trebuchet MS" w:hAnsi="Trebuchet MS"/>
          <w:color w:val="000000"/>
          <w:sz w:val="20"/>
        </w:rPr>
        <w:t xml:space="preserve"> </w:t>
      </w:r>
      <w:r>
        <w:rPr>
          <w:rFonts w:ascii="Trebuchet MS" w:hAnsi="Trebuchet MS"/>
          <w:color w:val="000000"/>
          <w:sz w:val="20"/>
        </w:rPr>
        <w:t>Pudhupettai Village,</w:t>
      </w:r>
    </w:p>
    <w:p>
      <w:pPr>
        <w:pStyle w:val="style0"/>
        <w:spacing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 xml:space="preserve">  </w:t>
      </w:r>
      <w:r>
        <w:rPr>
          <w:rFonts w:ascii="Trebuchet MS" w:hAnsi="Trebuchet MS"/>
          <w:color w:val="000000"/>
          <w:sz w:val="20"/>
        </w:rPr>
        <w:t>Athiyur (p.o),</w:t>
      </w:r>
    </w:p>
    <w:p>
      <w:pPr>
        <w:pStyle w:val="style0"/>
        <w:spacing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 xml:space="preserve">  </w:t>
      </w:r>
      <w:r>
        <w:rPr>
          <w:rFonts w:ascii="Trebuchet MS" w:hAnsi="Trebuchet MS"/>
          <w:color w:val="000000"/>
          <w:sz w:val="20"/>
        </w:rPr>
        <w:t>Kunnam (t.k),</w:t>
      </w:r>
    </w:p>
    <w:p>
      <w:pPr>
        <w:pStyle w:val="style0"/>
        <w:spacing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                                                  Perambalur,</w:t>
      </w:r>
    </w:p>
    <w:p>
      <w:pPr>
        <w:pStyle w:val="style0"/>
        <w:spacing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 xml:space="preserve">  TamilNadu</w:t>
      </w:r>
      <w:r>
        <w:rPr>
          <w:rFonts w:ascii="Trebuchet MS" w:hAnsi="Trebuchet MS"/>
          <w:color w:val="000000"/>
          <w:sz w:val="20"/>
        </w:rPr>
        <w:t>,</w:t>
      </w:r>
    </w:p>
    <w:p>
      <w:pPr>
        <w:pStyle w:val="style0"/>
        <w:spacing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ab/>
      </w:r>
      <w:r>
        <w:rPr>
          <w:rFonts w:ascii="Trebuchet MS" w:hAnsi="Trebuchet MS"/>
          <w:color w:val="000000"/>
          <w:sz w:val="20"/>
        </w:rPr>
        <w:t xml:space="preserve">  Pin:</w:t>
      </w:r>
      <w:r>
        <w:rPr>
          <w:rFonts w:ascii="Trebuchet MS" w:hAnsi="Trebuchet MS"/>
          <w:color w:val="000000"/>
          <w:sz w:val="20"/>
        </w:rPr>
        <w:t xml:space="preserve"> </w:t>
      </w:r>
      <w:r>
        <w:rPr>
          <w:rFonts w:ascii="Trebuchet MS" w:hAnsi="Trebuchet MS"/>
          <w:color w:val="000000"/>
          <w:sz w:val="20"/>
        </w:rPr>
        <w:t>621108</w:t>
      </w:r>
      <w:r>
        <w:rPr>
          <w:rFonts w:ascii="Trebuchet MS" w:hAnsi="Trebuchet MS"/>
          <w:color w:val="000000"/>
          <w:sz w:val="20"/>
        </w:rPr>
        <w:t>.</w:t>
      </w:r>
    </w:p>
    <w:p>
      <w:pPr>
        <w:pStyle w:val="style0"/>
        <w:rPr>
          <w:color w:val="000000"/>
        </w:rPr>
      </w:pPr>
    </w:p>
    <w:p>
      <w:pPr>
        <w:pStyle w:val="style0"/>
        <w:rPr>
          <w:color w:val="000000"/>
        </w:rPr>
      </w:pPr>
    </w:p>
    <w:p>
      <w:pPr>
        <w:pStyle w:val="style0"/>
        <w:rPr>
          <w:color w:val="000000"/>
        </w:rPr>
      </w:pPr>
    </w:p>
    <w:p>
      <w:pPr>
        <w:pStyle w:val="style0"/>
        <w:rPr>
          <w:color w:val="000000"/>
        </w:rPr>
      </w:pPr>
    </w:p>
    <w:p>
      <w:pPr>
        <w:pStyle w:val="style0"/>
        <w:spacing w:lineRule="auto" w:line="312"/>
        <w:rPr>
          <w:rFonts w:ascii="Cambria" w:hAnsi="Cambria"/>
          <w:color w:val="000000"/>
        </w:rPr>
      </w:pPr>
      <w:r>
        <w:rPr>
          <w:rFonts w:ascii="Cambria" w:hAnsi="Cambria"/>
          <w:b/>
          <w:color w:val="000000"/>
          <w:u w:val="single"/>
        </w:rPr>
        <w:t>D</w:t>
      </w:r>
      <w:r>
        <w:rPr>
          <w:rFonts w:ascii="Cambria" w:hAnsi="Cambria"/>
          <w:b/>
          <w:color w:val="000000"/>
          <w:u w:val="single"/>
        </w:rPr>
        <w:t>eclaration</w:t>
      </w:r>
      <w:r>
        <w:rPr>
          <w:rFonts w:ascii="Cambria" w:hAnsi="Cambria"/>
          <w:b/>
          <w:color w:val="000000"/>
          <w:u w:val="single"/>
        </w:rPr>
        <w:t>:</w:t>
      </w:r>
    </w:p>
    <w:p>
      <w:pPr>
        <w:pStyle w:val="style0"/>
        <w:spacing w:lineRule="auto" w:line="360"/>
        <w:rPr>
          <w:rFonts w:ascii="Trebuchet MS" w:hAnsi="Trebuchet MS"/>
          <w:color w:val="000000"/>
          <w:sz w:val="20"/>
        </w:rPr>
      </w:pPr>
      <w:r>
        <w:rPr>
          <w:rFonts w:ascii="Cambria" w:hAnsi="Cambria"/>
          <w:color w:val="000000"/>
        </w:rPr>
        <w:t xml:space="preserve">     </w:t>
      </w:r>
      <w:r>
        <w:rPr>
          <w:rFonts w:ascii="Trebuchet MS" w:hAnsi="Trebuchet MS"/>
          <w:color w:val="000000"/>
          <w:sz w:val="20"/>
        </w:rPr>
        <w:t>I hereby declare that the information furnished above is true to the best of my knowledge and belief.</w:t>
      </w:r>
      <w:r>
        <w:rPr>
          <w:rFonts w:ascii="Trebuchet MS" w:hAnsi="Trebuchet MS"/>
          <w:color w:val="000000"/>
          <w:sz w:val="20"/>
        </w:rPr>
        <w:br/>
      </w:r>
    </w:p>
    <w:p>
      <w:pPr>
        <w:pStyle w:val="style0"/>
        <w:spacing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Place:   </w:t>
      </w:r>
    </w:p>
    <w:p>
      <w:pPr>
        <w:pStyle w:val="style0"/>
        <w:spacing w:lineRule="auto" w:line="360"/>
        <w:rPr>
          <w:rFonts w:ascii="Trebuchet MS" w:hAnsi="Trebuchet MS"/>
          <w:color w:val="000000"/>
          <w:sz w:val="20"/>
        </w:rPr>
      </w:pPr>
      <w:r>
        <w:rPr>
          <w:rFonts w:ascii="Trebuchet MS" w:hAnsi="Trebuchet MS"/>
          <w:color w:val="000000"/>
          <w:sz w:val="20"/>
        </w:rPr>
        <w:t xml:space="preserve">Date:  </w:t>
      </w:r>
    </w:p>
    <w:p>
      <w:pPr>
        <w:pStyle w:val="style0"/>
        <w:spacing w:lineRule="auto" w:line="360"/>
        <w:jc w:val="right"/>
        <w:rPr>
          <w:b/>
          <w:color w:val="000000"/>
        </w:rPr>
      </w:pPr>
      <w:r>
        <w:rPr>
          <w:rFonts w:ascii="Trebuchet MS" w:hAnsi="Trebuchet MS"/>
          <w:color w:val="000000"/>
          <w:sz w:val="20"/>
        </w:rPr>
        <w:t xml:space="preserve">                                                                       </w:t>
      </w:r>
      <w:r>
        <w:rPr>
          <w:rFonts w:ascii="Trebuchet MS" w:hAnsi="Trebuchet MS"/>
          <w:b/>
          <w:color w:val="000000"/>
          <w:sz w:val="20"/>
        </w:rPr>
        <w:t>VIJAYALAKSHMI S</w:t>
      </w:r>
      <w:r>
        <w:rPr>
          <w:rFonts w:ascii="Trebuchet MS" w:hAnsi="Trebuchet MS"/>
          <w:b/>
          <w:color w:val="000000"/>
          <w:sz w:val="20"/>
        </w:rPr>
        <w:t xml:space="preserve">                                                              </w:t>
      </w:r>
      <w:r>
        <w:rPr>
          <w:rFonts w:ascii="Trebuchet MS" w:hAnsi="Trebuchet MS"/>
          <w:b/>
          <w:color w:val="000000"/>
          <w:sz w:val="20"/>
        </w:rPr>
        <w:t xml:space="preserve"> </w:t>
      </w:r>
      <w:r>
        <w:rPr>
          <w:rFonts w:ascii="Trebuchet MS" w:hAnsi="Trebuchet MS"/>
          <w:b/>
          <w:color w:val="000000"/>
          <w:sz w:val="20"/>
        </w:rPr>
        <w:tab/>
      </w:r>
      <w:r>
        <w:rPr>
          <w:rFonts w:ascii="Trebuchet MS" w:hAnsi="Trebuchet MS"/>
          <w:b/>
          <w:color w:val="000000"/>
          <w:sz w:val="20"/>
        </w:rPr>
        <w:t xml:space="preserve">       </w:t>
      </w:r>
      <w:r>
        <w:rPr>
          <w:rFonts w:ascii="Trebuchet MS" w:hAnsi="Trebuchet MS"/>
          <w:b/>
          <w:color w:val="000000"/>
          <w:sz w:val="20"/>
        </w:rPr>
        <w:tab/>
      </w:r>
      <w:r>
        <w:rPr>
          <w:rFonts w:ascii="Trebuchet MS" w:hAnsi="Trebuchet MS"/>
          <w:b/>
          <w:color w:val="000000"/>
          <w:sz w:val="20"/>
        </w:rPr>
        <w:tab/>
      </w:r>
      <w:r>
        <w:rPr>
          <w:rFonts w:ascii="Cambria" w:hAnsi="Cambria"/>
          <w:b/>
          <w:color w:val="000000"/>
        </w:rPr>
        <w:tab/>
      </w:r>
      <w:r>
        <w:rPr>
          <w:rFonts w:ascii="Cambria" w:hAnsi="Cambria"/>
          <w:b/>
          <w:color w:val="000000"/>
        </w:rPr>
        <w:t xml:space="preserve">                                                                                                                </w:t>
      </w:r>
      <w:r>
        <w:rPr>
          <w:rFonts w:ascii="Cambria" w:hAnsi="Cambria"/>
          <w:b/>
          <w:color w:val="000000"/>
        </w:rPr>
        <w:t xml:space="preserve">                                    </w:t>
      </w:r>
    </w:p>
    <w:sectPr>
      <w:footerReference w:type="default" r:id="rId2"/>
      <w:endnotePr>
        <w:numFmt w:val="decimal"/>
      </w:endnotePr>
      <w:pgSz w:w="11905" w:h="16837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0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Liberation Sans"/>
    <w:panose1 w:val="00000000000000000000"/>
    <w:charset w:val="80"/>
    <w:family w:val="roman"/>
    <w:pitch w:val="variable"/>
    <w:sig w:usb0="00000001" w:usb1="09060000" w:usb2="00000010" w:usb3="00000000" w:csb0="00080000" w:csb1="00000000"/>
  </w:font>
  <w:font w:name="DejaVu Sans">
    <w:altName w:val="DejaVu Sans"/>
    <w:panose1 w:val="00000000000000000000"/>
    <w:charset w:val="80"/>
    <w:family w:val="roman"/>
    <w:pitch w:val="variable"/>
    <w:sig w:usb0="00000001" w:usb1="09060000" w:usb2="00000010" w:usb3="00000000" w:csb0="00080000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tabs>
        <w:tab w:val="center" w:leader="none" w:pos="4320"/>
        <w:tab w:val="right" w:leader="none" w:pos="8640"/>
      </w:tabs>
      <w:rPr>
        <w:color w:val="000000"/>
      </w:rPr>
    </w:pPr>
    <w:r>
      <w:rPr>
        <w:noProof/>
        <w:color w:val="000000"/>
        <w:lang w:eastAsia="en-US"/>
      </w:rPr>
      <w:pict>
        <v:rect id="4097" fillcolor="white" stroked="f" style="position:absolute;margin-left:219.6pt;margin-top:0.05pt;width:12.0pt;height:13.75pt;z-index:2;mso-position-horizontal-relative:margin;mso-position-vertical-relative:text;mso-width-relative:page;mso-height-relative:page;mso-wrap-distance-left:0.0pt;mso-wrap-distance-right:0.0pt;visibility:visible;">
          <v:stroke on="f"/>
          <w10:wrap type="square"/>
          <v:fill opacity="0%"/>
          <v:textbox>
            <w:txbxContent>
              <w:p>
                <w:pPr>
                  <w:pStyle w:val="style0"/>
                  <w:tabs>
                    <w:tab w:val="center" w:leader="none" w:pos="4320"/>
                    <w:tab w:val="right" w:leader="none" w:pos="8640"/>
                  </w:tabs>
                  <w:rPr>
                    <w:color w:val="000000"/>
                  </w:rPr>
                </w:pPr>
                <w:r>
                  <w:rPr>
                    <w:color w:val="000000"/>
                    <w:sz w:val="20"/>
                  </w:rPr>
                  <w:fldChar w:fldCharType="begin"/>
                </w:r>
                <w:r>
                  <w:rPr>
                    <w:color w:val="000000"/>
                    <w:sz w:val="20"/>
                  </w:rPr>
                  <w:instrText>PAGE</w:instrText>
                </w:r>
                <w:r>
                  <w:rPr>
                    <w:color w:val="000000"/>
                    <w:sz w:val="20"/>
                  </w:rPr>
                  <w:fldChar w:fldCharType="separate"/>
                </w:r>
                <w:r>
                  <w:rPr>
                    <w:color w:val="000000"/>
                    <w:sz w:val="20"/>
                  </w:rPr>
                  <w:t>1</w:t>
                </w:r>
                <w:r>
                  <w:rPr>
                    <w:color w:val="000000"/>
                    <w:sz w:val="20"/>
                  </w:rPr>
                  <w:fldChar w:fldCharType="end"/>
                </w:r>
              </w:p>
            </w:txbxContent>
          </v:textbox>
        </v:rect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4FAFED6"/>
    <w:lvl w:ilvl="0" w:tplc="00000000">
      <w:start w:val="1"/>
      <w:numFmt w:val="bullet"/>
      <w:lvlText w:val=""/>
      <w:lvlJc w:val="left"/>
      <w:pPr>
        <w:ind w:left="1440" w:hanging="360"/>
      </w:pPr>
      <w:rPr>
        <w:rFonts w:ascii="Wingdings" w:eastAsia="Wingdings" w:hAnsi="Wingdings" w:hint="default"/>
        <w:b w:val="false"/>
        <w:color w:val="000000"/>
        <w:w w:val="100"/>
        <w:sz w:val="2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000001"/>
    <w:multiLevelType w:val="singleLevel"/>
    <w:tmpl w:val="00000000"/>
    <w:lvl w:ilvl="0">
      <w:start w:val="1"/>
      <w:numFmt w:val="bullet"/>
      <w:lvlText w:val=""/>
      <w:lvlJc w:val="left"/>
      <w:pPr>
        <w:ind w:left="720" w:hanging="360"/>
      </w:pPr>
      <w:rPr>
        <w:rFonts w:ascii="Wingdings" w:eastAsia="Wingdings" w:hAnsi="Wingdings" w:hint="default"/>
        <w:b w:val="false"/>
        <w:color w:val="000000"/>
        <w:w w:val="100"/>
        <w:sz w:val="20"/>
      </w:rPr>
    </w:lvl>
  </w:abstractNum>
  <w:abstractNum w:abstractNumId="2">
    <w:nsid w:val="00000002"/>
    <w:multiLevelType w:val="singleLevel"/>
    <w:tmpl w:val="00000000"/>
    <w:lvl w:ilvl="0">
      <w:start w:val="1"/>
      <w:numFmt w:val="bullet"/>
      <w:lvlText w:val=""/>
      <w:lvlJc w:val="left"/>
      <w:pPr>
        <w:tabs>
          <w:tab w:val="left" w:leader="none" w:pos="360"/>
        </w:tabs>
        <w:ind w:left="360" w:hanging="360"/>
      </w:pPr>
      <w:rPr>
        <w:rFonts w:ascii="Wingdings" w:eastAsia="Wingdings" w:hAnsi="Wingdings" w:hint="default"/>
        <w:b/>
        <w:color w:val="000000"/>
        <w:w w:val="100"/>
        <w:sz w:val="20"/>
      </w:rPr>
    </w:lvl>
  </w:abstractNum>
  <w:abstractNum w:abstractNumId="3">
    <w:nsid w:val="00000003"/>
    <w:multiLevelType w:val="singleLevel"/>
    <w:tmpl w:val="00000000"/>
    <w:lvl w:ilvl="0">
      <w:start w:val="1"/>
      <w:numFmt w:val="bullet"/>
      <w:lvlText w:val=""/>
      <w:lvlJc w:val="left"/>
      <w:pPr>
        <w:tabs>
          <w:tab w:val="left" w:leader="none" w:pos="360"/>
        </w:tabs>
        <w:ind w:left="360" w:hanging="360"/>
      </w:pPr>
      <w:rPr>
        <w:rFonts w:ascii="Wingdings" w:eastAsia="Wingdings" w:hAnsi="Wingdings" w:hint="default"/>
        <w:b w:val="false"/>
        <w:color w:val="000000"/>
        <w:w w:val="100"/>
        <w:sz w:val="20"/>
      </w:rPr>
    </w:lvl>
  </w:abstractNum>
  <w:abstractNum w:abstractNumId="4">
    <w:nsid w:val="00000004"/>
    <w:multiLevelType w:val="singleLevel"/>
    <w:tmpl w:val="0000000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eastAsia="Symbol" w:hAnsi="Symbol" w:hint="default"/>
        <w:b w:val="false"/>
        <w:color w:val="000000"/>
        <w:w w:val="100"/>
        <w:sz w:val="20"/>
      </w:rPr>
    </w:lvl>
  </w:abstractNum>
  <w:abstractNum w:abstractNumId="5">
    <w:nsid w:val="00000005"/>
    <w:multiLevelType w:val="singleLevel"/>
    <w:tmpl w:val="0000000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eastAsia="Symbol" w:hAnsi="Symbol" w:hint="default"/>
        <w:b w:val="false"/>
        <w:color w:val="000000"/>
        <w:w w:val="100"/>
        <w:sz w:val="20"/>
      </w:rPr>
    </w:lvl>
  </w:abstractNum>
  <w:abstractNum w:abstractNumId="6">
    <w:nsid w:val="00000006"/>
    <w:multiLevelType w:val="singleLevel"/>
    <w:tmpl w:val="00000000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eastAsia="Symbol" w:hAnsi="Symbol" w:hint="default"/>
        <w:b w:val="false"/>
        <w:color w:val="000000"/>
        <w:w w:val="100"/>
        <w:sz w:val="20"/>
      </w:rPr>
    </w:lvl>
  </w:abstractNum>
  <w:abstractNum w:abstractNumId="7">
    <w:nsid w:val="00000007"/>
    <w:multiLevelType w:val="singleLevel"/>
    <w:tmpl w:val="00000000"/>
    <w:lvl w:ilvl="0">
      <w:start w:val="1"/>
      <w:numFmt w:val="bullet"/>
      <w:lvlText w:val=""/>
      <w:lvlJc w:val="left"/>
      <w:pPr>
        <w:tabs>
          <w:tab w:val="left" w:leader="none" w:pos="360"/>
        </w:tabs>
        <w:ind w:left="360" w:hanging="1080"/>
      </w:pPr>
      <w:rPr>
        <w:rFonts w:ascii="Wingdings" w:eastAsia="Wingdings" w:hAnsi="Wingdings" w:hint="default"/>
        <w:b w:val="false"/>
        <w:color w:val="000000"/>
        <w:w w:val="100"/>
        <w:sz w:val="20"/>
      </w:rPr>
    </w:lvl>
  </w:abstractNum>
  <w:abstractNum w:abstractNumId="8">
    <w:nsid w:val="00000008"/>
    <w:multiLevelType w:val="singleLevel"/>
    <w:tmpl w:val="00000000"/>
    <w:lvl w:ilvl="0">
      <w:start w:val="1"/>
      <w:numFmt w:val="bullet"/>
      <w:lvlText w:val=""/>
      <w:lvlJc w:val="left"/>
      <w:pPr>
        <w:tabs>
          <w:tab w:val="left" w:leader="none" w:pos="960"/>
        </w:tabs>
        <w:ind w:left="960" w:firstLine="0"/>
      </w:pPr>
      <w:rPr>
        <w:rFonts w:ascii="Symbol" w:eastAsia="Symbol" w:hAnsi="Symbol" w:hint="default"/>
        <w:b w:val="false"/>
        <w:color w:val="000000"/>
        <w:w w:val="100"/>
        <w:sz w:val="20"/>
      </w:rPr>
    </w:lvl>
  </w:abstractNum>
  <w:abstractNum w:abstractNumId="9">
    <w:nsid w:val="00000009"/>
    <w:multiLevelType w:val="singleLevel"/>
    <w:tmpl w:val="00000000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eastAsia="Symbol" w:hAnsi="Symbol" w:hint="default"/>
        <w:b w:val="false"/>
        <w:color w:val="000000"/>
        <w:w w:val="100"/>
        <w:sz w:val="20"/>
      </w:rPr>
    </w:lvl>
  </w:abstractNum>
  <w:abstractNum w:abstractNumId="10">
    <w:nsid w:val="0000000A"/>
    <w:multiLevelType w:val="hybridMultilevel"/>
    <w:tmpl w:val="395AB48C"/>
    <w:lvl w:ilvl="0" w:tplc="00000000">
      <w:start w:val="1"/>
      <w:numFmt w:val="bullet"/>
      <w:lvlText w:val=""/>
      <w:lvlJc w:val="left"/>
      <w:pPr>
        <w:ind w:left="1440" w:hanging="360"/>
      </w:pPr>
      <w:rPr>
        <w:rFonts w:ascii="Wingdings" w:eastAsia="Wingdings" w:hAnsi="Wingdings" w:hint="default"/>
        <w:b w:val="false"/>
        <w:color w:val="000000"/>
        <w:w w:val="100"/>
        <w:sz w:val="20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0000000B"/>
    <w:multiLevelType w:val="multilevel"/>
    <w:tmpl w:val="29EC96C4"/>
    <w:lvl w:ilvl="0">
      <w:start w:val="1"/>
      <w:numFmt w:val="bullet"/>
      <w:lvlText w:val=""/>
      <w:lvlJc w:val="left"/>
      <w:pPr>
        <w:tabs>
          <w:tab w:val="left" w:leader="none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singleLevel"/>
    <w:tmpl w:val="00000000"/>
    <w:lvl w:ilvl="0">
      <w:start w:val="1"/>
      <w:numFmt w:val="bullet"/>
      <w:lvlText w:val=""/>
      <w:lvlJc w:val="left"/>
      <w:pPr>
        <w:ind w:left="720" w:hanging="360"/>
      </w:pPr>
      <w:rPr>
        <w:rFonts w:ascii="Wingdings" w:eastAsia="Wingdings" w:hAnsi="Wingdings" w:hint="default"/>
        <w:b w:val="false"/>
        <w:color w:val="000000"/>
        <w:w w:val="100"/>
        <w:sz w:val="20"/>
      </w:rPr>
    </w:lvl>
  </w:abstractNum>
  <w:abstractNum w:abstractNumId="13">
    <w:nsid w:val="0000000D"/>
    <w:multiLevelType w:val="hybridMultilevel"/>
    <w:tmpl w:val="3FC604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multilevel"/>
    <w:tmpl w:val="5B36924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0"/>
  </w:num>
  <w:num w:numId="12">
    <w:abstractNumId w:val="14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hideGrammaticalError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isplayHorizontalDrawingGridEvery w:val="0"/>
  <w:displayVerticalDrawingGridEvery w:val="2"/>
  <w:doNotShadeFormData/>
  <w:noPunctuationKerning/>
  <w:characterSpacingControl w:val="doNotCompress"/>
  <w:doNotValidateAgainstSchema/>
  <w:doNotDemarcateInvalidXml/>
  <w:compat>
    <w:spaceForUL/>
    <w:balanceSingleByteDoubleByteWidth/>
    <w:doNotLeaveBackslashAlone/>
    <w:ulTrailSpace/>
    <w:doNotExpandShiftReturn/>
    <w:adjustLineHeightInTable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rFonts w:cs="Calibri"/>
      <w:sz w:val="24"/>
      <w:szCs w:val="24"/>
      <w:lang w:eastAsia="ar-SA"/>
    </w:rPr>
  </w:style>
  <w:style w:type="paragraph" w:styleId="style1">
    <w:name w:val="heading 1"/>
    <w:basedOn w:val="style0"/>
    <w:next w:val="style0"/>
    <w:qFormat/>
    <w:pPr>
      <w:keepNext/>
      <w:jc w:val="center"/>
      <w:outlineLvl w:val="0"/>
    </w:pPr>
    <w:rPr>
      <w:rFonts w:cs="Times New Roman"/>
      <w:b/>
      <w:sz w:val="20"/>
      <w:szCs w:val="20"/>
    </w:rPr>
  </w:style>
  <w:style w:type="paragraph" w:styleId="style2">
    <w:name w:val="heading 2"/>
    <w:basedOn w:val="style0"/>
    <w:next w:val="style0"/>
    <w:qFormat/>
    <w:pPr>
      <w:keepNext/>
      <w:outlineLvl w:val="1"/>
    </w:pPr>
    <w:rPr>
      <w:rFonts w:ascii="Trebuchet MS" w:cs="Times New Roman" w:hAnsi="Trebuchet MS"/>
      <w:b/>
      <w:sz w:val="28"/>
      <w:szCs w:val="28"/>
    </w:rPr>
  </w:style>
  <w:style w:type="paragraph" w:styleId="style3">
    <w:name w:val="heading 3"/>
    <w:basedOn w:val="style0"/>
    <w:next w:val="style0"/>
    <w:qFormat/>
    <w:pPr>
      <w:keepNext/>
      <w:spacing w:before="240" w:after="60"/>
      <w:outlineLvl w:val="2"/>
    </w:pPr>
    <w:rPr>
      <w:rFonts w:ascii="Cambria" w:cs="Times New Roman" w:hAnsi="Cambria"/>
      <w:b/>
      <w:bCs/>
      <w:sz w:val="26"/>
      <w:szCs w:val="26"/>
    </w:rPr>
  </w:style>
  <w:style w:type="paragraph" w:styleId="style5">
    <w:name w:val="heading 5"/>
    <w:basedOn w:val="style0"/>
    <w:next w:val="style0"/>
    <w:qFormat/>
    <w:pPr>
      <w:spacing w:before="240" w:after="60"/>
      <w:outlineLvl w:val="4"/>
    </w:pPr>
    <w:rPr>
      <w:rFonts w:cs="Times New Roman"/>
      <w:b/>
      <w:bCs/>
      <w:i/>
      <w:iCs/>
      <w:sz w:val="26"/>
      <w:szCs w:val="26"/>
    </w:rPr>
  </w:style>
  <w:style w:type="paragraph" w:styleId="style6">
    <w:name w:val="heading 6"/>
    <w:basedOn w:val="style0"/>
    <w:next w:val="style0"/>
    <w:qFormat/>
    <w:pPr>
      <w:keepNext/>
      <w:jc w:val="both"/>
      <w:outlineLvl w:val="5"/>
    </w:pPr>
    <w:rPr>
      <w:rFonts w:cs="Times New Roman"/>
      <w:b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next w:val="style85"/>
    <w:rPr>
      <w:rFonts w:ascii="Times New Roman" w:cs="Times New Roman" w:eastAsia="Times New Roman" w:hAnsi="Times New Roman"/>
      <w:color w:val="0000ff"/>
      <w:u w:val="single"/>
    </w:rPr>
  </w:style>
  <w:style w:type="character" w:customStyle="1" w:styleId="style4097">
    <w:name w:val="Default Paragraph Font1"/>
    <w:next w:val="style4097"/>
    <w:rPr>
      <w:rFonts w:ascii="Times New Roman" w:cs="Times New Roman" w:eastAsia="Times New Roman" w:hAnsi="Times New Roman"/>
    </w:rPr>
  </w:style>
  <w:style w:type="character" w:customStyle="1" w:styleId="style4098">
    <w:name w:val="Heading 1 Char_4b24e315-84a8-494d-84f7-d56f8870a936"/>
    <w:next w:val="style4098"/>
    <w:rPr>
      <w:rFonts w:ascii="Times New Roman" w:cs="Times New Roman" w:eastAsia="Times New Roman" w:hAnsi="Times New Roman"/>
      <w:b/>
    </w:rPr>
  </w:style>
  <w:style w:type="character" w:customStyle="1" w:styleId="style4099">
    <w:name w:val="Heading 2 Char_ad89e2ef-0899-4384-a0fa-db51f2617956"/>
    <w:next w:val="style4099"/>
    <w:rPr>
      <w:rFonts w:ascii="Trebuchet MS" w:cs="Times New Roman" w:eastAsia="Times New Roman" w:hAnsi="Trebuchet MS"/>
      <w:b/>
      <w:sz w:val="28"/>
      <w:szCs w:val="28"/>
    </w:rPr>
  </w:style>
  <w:style w:type="character" w:customStyle="1" w:styleId="style4100">
    <w:name w:val="Heading 5 Char_33e5aa05-685d-4491-8a1e-dccd0d653487"/>
    <w:next w:val="style4100"/>
    <w:rPr>
      <w:rFonts w:ascii="Times New Roman" w:cs="Times New Roman" w:eastAsia="Times New Roman" w:hAnsi="Times New Roman"/>
      <w:b/>
      <w:bCs/>
      <w:i/>
      <w:iCs/>
      <w:sz w:val="26"/>
      <w:szCs w:val="26"/>
    </w:rPr>
  </w:style>
  <w:style w:type="character" w:customStyle="1" w:styleId="style4101">
    <w:name w:val="Heading 6 Char_c2f58ff1-7322-4a70-a49e-0ff0d114f355"/>
    <w:next w:val="style4101"/>
    <w:rPr>
      <w:rFonts w:ascii="Times New Roman" w:cs="Times New Roman" w:eastAsia="Times New Roman" w:hAnsi="Times New Roman"/>
      <w:b/>
      <w:sz w:val="24"/>
      <w:szCs w:val="20"/>
    </w:rPr>
  </w:style>
  <w:style w:type="character" w:customStyle="1" w:styleId="style4102">
    <w:name w:val="Body Text Char"/>
    <w:next w:val="style4102"/>
    <w:rPr>
      <w:rFonts w:ascii="Times New Roman" w:cs="Times New Roman" w:eastAsia="Times New Roman" w:hAnsi="Times New Roman"/>
      <w:sz w:val="24"/>
      <w:szCs w:val="20"/>
    </w:rPr>
  </w:style>
  <w:style w:type="character" w:customStyle="1" w:styleId="style4103">
    <w:name w:val="Footer Char_d85f3a91-9b2d-4216-9559-33789f7123d8"/>
    <w:next w:val="style4103"/>
    <w:rPr>
      <w:rFonts w:ascii="Times New Roman" w:cs="Times New Roman" w:eastAsia="Times New Roman" w:hAnsi="Times New Roman"/>
      <w:sz w:val="24"/>
      <w:szCs w:val="24"/>
    </w:rPr>
  </w:style>
  <w:style w:type="character" w:styleId="style41">
    <w:name w:val="page number"/>
    <w:basedOn w:val="style4097"/>
    <w:next w:val="style41"/>
    <w:rPr>
      <w:rFonts w:ascii="Times New Roman" w:cs="Times New Roman" w:eastAsia="Times New Roman" w:hAnsi="Times New Roman"/>
    </w:rPr>
  </w:style>
  <w:style w:type="character" w:customStyle="1" w:styleId="style4104">
    <w:name w:val="Header Char_1eff3997-2f68-4a5f-ab62-ac9589150d63"/>
    <w:next w:val="style4104"/>
    <w:rPr>
      <w:rFonts w:ascii="Times New Roman" w:cs="Times New Roman" w:eastAsia="Times New Roman" w:hAnsi="Times New Roman"/>
      <w:sz w:val="20"/>
      <w:szCs w:val="20"/>
    </w:rPr>
  </w:style>
  <w:style w:type="character" w:styleId="style87">
    <w:name w:val="Strong"/>
    <w:next w:val="style87"/>
    <w:qFormat/>
    <w:rPr>
      <w:rFonts w:ascii="Times New Roman" w:cs="Times New Roman" w:eastAsia="Times New Roman" w:hAnsi="Times New Roman"/>
      <w:b/>
      <w:bCs/>
    </w:rPr>
  </w:style>
  <w:style w:type="character" w:customStyle="1" w:styleId="style4105">
    <w:name w:val="Body Text Indent Char"/>
    <w:next w:val="style4105"/>
    <w:rPr>
      <w:rFonts w:ascii="Times New Roman" w:cs="Times New Roman" w:eastAsia="Times New Roman" w:hAnsi="Times New Roman"/>
      <w:sz w:val="24"/>
      <w:szCs w:val="24"/>
    </w:rPr>
  </w:style>
  <w:style w:type="character" w:customStyle="1" w:styleId="style4106">
    <w:name w:val="Heading 3 Char_d2130d7b-f628-4c8b-958c-5469dc43f5ae"/>
    <w:next w:val="style4106"/>
    <w:rPr>
      <w:rFonts w:ascii="Cambria" w:cs="Times New Roman" w:eastAsia="Times New Roman" w:hAnsi="Cambria"/>
      <w:b/>
      <w:bCs/>
      <w:sz w:val="26"/>
      <w:szCs w:val="26"/>
    </w:rPr>
  </w:style>
  <w:style w:type="character" w:customStyle="1" w:styleId="style4107">
    <w:name w:val="apple-style-span"/>
    <w:basedOn w:val="style4097"/>
    <w:next w:val="style4107"/>
    <w:rPr>
      <w:rFonts w:ascii="Times New Roman" w:cs="Times New Roman" w:eastAsia="Times New Roman" w:hAnsi="Times New Roman"/>
    </w:rPr>
  </w:style>
  <w:style w:type="character" w:customStyle="1" w:styleId="style4108">
    <w:name w:val="apple-converted-space"/>
    <w:next w:val="style4108"/>
    <w:rPr>
      <w:rFonts w:ascii="Times New Roman" w:cs="Times New Roman" w:eastAsia="Times New Roman" w:hAnsi="Times New Roman"/>
    </w:rPr>
  </w:style>
  <w:style w:type="paragraph" w:styleId="style66">
    <w:name w:val="Body Text"/>
    <w:basedOn w:val="style0"/>
    <w:next w:val="style66"/>
    <w:pPr>
      <w:jc w:val="both"/>
    </w:pPr>
    <w:rPr>
      <w:rFonts w:cs="Times New Roman"/>
      <w:szCs w:val="20"/>
    </w:rPr>
  </w:style>
  <w:style w:type="paragraph" w:customStyle="1" w:styleId="style4109">
    <w:name w:val="Heading"/>
    <w:basedOn w:val="style0"/>
    <w:next w:val="style66"/>
    <w:pPr>
      <w:keepNext/>
      <w:spacing w:before="240" w:after="120"/>
    </w:pPr>
    <w:rPr>
      <w:rFonts w:ascii="Liberation Sans" w:cs="DejaVu Sans" w:eastAsia="DejaVu Sans" w:hAnsi="Liberation Sans"/>
      <w:sz w:val="28"/>
      <w:szCs w:val="28"/>
    </w:rPr>
  </w:style>
  <w:style w:type="paragraph" w:styleId="style47">
    <w:name w:val="List"/>
    <w:basedOn w:val="style66"/>
    <w:next w:val="style47"/>
    <w:pPr/>
  </w:style>
  <w:style w:type="paragraph" w:customStyle="1" w:styleId="style4110">
    <w:name w:val="Caption1"/>
    <w:basedOn w:val="style0"/>
    <w:next w:val="style4110"/>
    <w:pPr>
      <w:suppressLineNumbers/>
      <w:spacing w:before="120" w:after="120"/>
    </w:pPr>
    <w:rPr>
      <w:rFonts w:cs="Times New Roman"/>
      <w:i/>
      <w:iCs/>
    </w:rPr>
  </w:style>
  <w:style w:type="paragraph" w:customStyle="1" w:styleId="style4111">
    <w:name w:val="Index"/>
    <w:basedOn w:val="style0"/>
    <w:next w:val="style4111"/>
    <w:pPr>
      <w:suppressLineNumbers/>
    </w:pPr>
    <w:rPr>
      <w:rFonts w:cs="Times New Roman"/>
    </w:rPr>
  </w:style>
  <w:style w:type="paragraph" w:styleId="style32">
    <w:name w:val="footer"/>
    <w:basedOn w:val="style0"/>
    <w:next w:val="style32"/>
    <w:pPr>
      <w:suppressLineNumbers/>
      <w:tabs>
        <w:tab w:val="center" w:leader="none" w:pos="4320"/>
        <w:tab w:val="right" w:leader="none" w:pos="8640"/>
      </w:tabs>
    </w:pPr>
    <w:rPr>
      <w:rFonts w:cs="Times New Roman"/>
    </w:rPr>
  </w:style>
  <w:style w:type="paragraph" w:customStyle="1" w:styleId="style4112">
    <w:name w:val="mysty"/>
    <w:basedOn w:val="style0"/>
    <w:next w:val="style4112"/>
    <w:pPr>
      <w:widowControl w:val="false"/>
      <w:tabs>
        <w:tab w:val="left" w:leader="none" w:pos="720"/>
      </w:tabs>
      <w:autoSpaceDE w:val="false"/>
      <w:jc w:val="both"/>
    </w:pPr>
    <w:rPr>
      <w:rFonts w:cs="Times New Roman"/>
      <w:sz w:val="20"/>
      <w:szCs w:val="20"/>
      <w:u w:val="single"/>
    </w:rPr>
  </w:style>
  <w:style w:type="paragraph" w:styleId="style31">
    <w:name w:val="header"/>
    <w:basedOn w:val="style0"/>
    <w:next w:val="style31"/>
    <w:pPr>
      <w:suppressLineNumbers/>
      <w:tabs>
        <w:tab w:val="center" w:leader="none" w:pos="4153"/>
        <w:tab w:val="right" w:leader="none" w:pos="8306"/>
      </w:tabs>
    </w:pPr>
    <w:rPr>
      <w:rFonts w:cs="Times New Roman"/>
      <w:sz w:val="20"/>
      <w:szCs w:val="20"/>
    </w:rPr>
  </w:style>
  <w:style w:type="paragraph" w:styleId="style179">
    <w:name w:val="List Paragraph"/>
    <w:basedOn w:val="style0"/>
    <w:next w:val="style179"/>
    <w:qFormat/>
    <w:pPr>
      <w:ind w:left="720"/>
    </w:pPr>
    <w:rPr>
      <w:rFonts w:cs="Times New Roman"/>
    </w:rPr>
  </w:style>
  <w:style w:type="paragraph" w:styleId="style67">
    <w:name w:val="Body Text Indent"/>
    <w:basedOn w:val="style0"/>
    <w:next w:val="style67"/>
    <w:pPr>
      <w:spacing w:after="120"/>
      <w:ind w:left="360"/>
    </w:pPr>
    <w:rPr>
      <w:rFonts w:cs="Times New Roman"/>
    </w:rPr>
  </w:style>
  <w:style w:type="paragraph" w:styleId="style94">
    <w:name w:val="Normal (Web)"/>
    <w:basedOn w:val="style0"/>
    <w:next w:val="style94"/>
    <w:pPr>
      <w:spacing w:before="280" w:after="280"/>
    </w:pPr>
    <w:rPr>
      <w:rFonts w:cs="Times New Roman"/>
    </w:rPr>
  </w:style>
  <w:style w:type="paragraph" w:customStyle="1" w:styleId="style4113">
    <w:name w:val="Frame contents"/>
    <w:basedOn w:val="style66"/>
    <w:next w:val="style4113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825</Words>
  <Pages>4</Pages>
  <Characters>5021</Characters>
  <Application>WPS Office</Application>
  <DocSecurity>0</DocSecurity>
  <Paragraphs>139</Paragraphs>
  <ScaleCrop>false</ScaleCrop>
  <LinksUpToDate>false</LinksUpToDate>
  <CharactersWithSpaces>6373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2025-11-13T12:36:08Z</dcterms:created>
  <dc:creator>Dream World</dc:creator>
  <lastModifiedBy>RMX1971</lastModifiedBy>
  <dcterms:modified xsi:type="dcterms:W3CDTF">2025-11-13T12:36:09Z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8be01ab3c71c42cdbb03e778d88bbe13</vt:lpwstr>
  </property>
</Properties>
</file>
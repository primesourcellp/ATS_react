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tbl>
      <w:tblPr>
        <w:tblStyle w:val="documentskn-mld5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500"/>
        <w:gridCol w:w="11406"/>
      </w:tblGrid>
      <w:tr w14:paraId="575D1172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15798"/>
          <w:tblCellSpacing w:w="0" w:type="dxa"/>
        </w:trPr>
        <w:tc>
          <w:tcPr>
            <w:tcW w:w="500" w:type="dxa"/>
            <w:shd w:val="clear" w:color="auto" w:fill="394D6B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:rsidR="00E71B6C" w:rsidRPr="00FB4E11" w14:paraId="65B9C6B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406" w:type="dxa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8406"/>
              <w:gridCol w:w="600"/>
            </w:tblGrid>
            <w:tr w14:paraId="17533DD3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23084710" w14:textId="77777777">
                  <w:pPr>
                    <w:rPr>
                      <w:rStyle w:val="mld5maincell"/>
                      <w:rFonts w:asciiTheme="minorHAnsi" w:hAnsiTheme="minorHAnsi" w:cstheme="minorHAnsi"/>
                      <w:color w:val="494949"/>
                    </w:rPr>
                  </w:pPr>
                </w:p>
              </w:tc>
              <w:tc>
                <w:tcPr>
                  <w:tcW w:w="84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:rsidP="00FB4E11" w14:paraId="0F9AE903" w14:textId="1F6E7A78">
                  <w:pPr>
                    <w:pStyle w:val="documentskn-mld5txt-bold"/>
                    <w:spacing w:line="240" w:lineRule="auto"/>
                    <w:rPr>
                      <w:rStyle w:val="documentskn-mld5namelast-name"/>
                      <w:rFonts w:eastAsia="Montserrat" w:asciiTheme="minorHAnsi" w:hAnsiTheme="minorHAnsi" w:cstheme="minorHAnsi"/>
                      <w:spacing w:val="40"/>
                      <w:sz w:val="32"/>
                      <w:szCs w:val="32"/>
                    </w:rPr>
                  </w:pPr>
                  <w:r w:rsidRPr="00FB4E11">
                    <w:rPr>
                      <w:rStyle w:val="span"/>
                      <w:rFonts w:eastAsia="Montserrat" w:asciiTheme="minorHAnsi" w:hAnsiTheme="minorHAnsi" w:cstheme="minorHAnsi"/>
                      <w:color w:val="394D6B"/>
                      <w:spacing w:val="40"/>
                      <w:sz w:val="32"/>
                      <w:szCs w:val="32"/>
                    </w:rPr>
                    <w:t>D</w:t>
                  </w:r>
                  <w:r w:rsidRPr="00FB4E11">
                    <w:rPr>
                      <w:rStyle w:val="sectiontablesectionbody"/>
                      <w:rFonts w:eastAsia="Montserrat" w:asciiTheme="minorHAnsi" w:hAnsiTheme="minorHAnsi" w:cstheme="minorHAnsi"/>
                      <w:sz w:val="32"/>
                      <w:szCs w:val="32"/>
                    </w:rPr>
                    <w:t>.</w:t>
                  </w:r>
                  <w:r w:rsidRPr="00FB4E11">
                    <w:rPr>
                      <w:rStyle w:val="documentskn-mld5namelast-name"/>
                      <w:rFonts w:eastAsia="Montserrat" w:asciiTheme="minorHAnsi" w:hAnsiTheme="minorHAnsi" w:cstheme="minorHAnsi"/>
                      <w:spacing w:val="40"/>
                      <w:sz w:val="32"/>
                      <w:szCs w:val="32"/>
                    </w:rPr>
                    <w:t>S</w:t>
                  </w:r>
                  <w:r w:rsidR="00706E6F">
                    <w:rPr>
                      <w:rStyle w:val="documentskn-mld5namelast-name"/>
                      <w:rFonts w:eastAsia="Montserrat" w:asciiTheme="minorHAnsi" w:hAnsiTheme="minorHAnsi" w:cstheme="minorHAnsi"/>
                      <w:spacing w:val="40"/>
                      <w:sz w:val="32"/>
                      <w:szCs w:val="32"/>
                    </w:rPr>
                    <w:t>.</w:t>
                  </w:r>
                  <w:r w:rsidRPr="00FB4E11">
                    <w:rPr>
                      <w:rStyle w:val="documentskn-mld5namelast-name"/>
                      <w:rFonts w:eastAsia="Montserrat" w:asciiTheme="minorHAnsi" w:hAnsiTheme="minorHAnsi" w:cstheme="minorHAnsi"/>
                      <w:spacing w:val="40"/>
                      <w:sz w:val="32"/>
                      <w:szCs w:val="32"/>
                    </w:rPr>
                    <w:t>DatteswaraReddy</w:t>
                  </w:r>
                </w:p>
                <w:p w:rsidR="00FB4E11" w:rsidRPr="00FB4E11" w:rsidP="00FB4E11" w14:paraId="564C4879" w14:textId="77A7A28F">
                  <w:pPr>
                    <w:pStyle w:val="documentskn-mld5txt-bold"/>
                    <w:spacing w:line="240" w:lineRule="auto"/>
                    <w:rPr>
                      <w:rStyle w:val="sectiontablesectionbody"/>
                      <w:rFonts w:eastAsia="Montserrat" w:asciiTheme="minorHAnsi" w:hAnsiTheme="minorHAnsi" w:cstheme="minorHAnsi"/>
                      <w:caps/>
                      <w:color w:val="394D6B"/>
                      <w:spacing w:val="40"/>
                      <w:sz w:val="32"/>
                      <w:szCs w:val="32"/>
                    </w:rPr>
                  </w:pPr>
                  <w:r w:rsidRPr="00FB4E11">
                    <w:rPr>
                      <w:rStyle w:val="documentskn-mld5namelast-name"/>
                      <w:rFonts w:eastAsia="Montserrat" w:asciiTheme="minorHAnsi" w:hAnsiTheme="minorHAnsi" w:cstheme="minorHAnsi"/>
                      <w:sz w:val="32"/>
                      <w:szCs w:val="32"/>
                    </w:rPr>
                    <w:t xml:space="preserve">Workday Techno Functional Consultant </w:t>
                  </w:r>
                </w:p>
                <w:p w:rsidR="00E71B6C" w:rsidRPr="00FB4E11" w14:paraId="44E9D468" w14:textId="77777777">
                  <w:pPr>
                    <w:pStyle w:val="documentskn-mld5name-secbottomdiv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59867C16" w14:textId="77777777">
                  <w:pPr>
                    <w:pStyle w:val="sectiontablerightspacecellParagraph"/>
                    <w:spacing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6F77755B" w14:textId="77777777">
            <w:pPr>
              <w:rPr>
                <w:rFonts w:asciiTheme="minorHAnsi" w:hAnsiTheme="minorHAnsi" w:cstheme="minorHAnsi"/>
                <w:vanish/>
              </w:rPr>
            </w:pPr>
          </w:p>
          <w:tbl>
            <w:tblPr>
              <w:tblStyle w:val="documentskn-mld5firstparagraphTable"/>
              <w:tblW w:w="0" w:type="auto"/>
              <w:tblCellSpacing w:w="0" w:type="dxa"/>
              <w:shd w:val="clear" w:color="auto" w:fill="494949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2300"/>
              <w:gridCol w:w="9000"/>
            </w:tblGrid>
            <w:tr w14:paraId="0AAF382F" w14:textId="77777777">
              <w:tblPrEx>
                <w:tblW w:w="0" w:type="auto"/>
                <w:tblCellSpacing w:w="0" w:type="dxa"/>
                <w:shd w:val="clear" w:color="auto" w:fill="494949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shd w:val="clear" w:color="auto" w:fill="394D6B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54DE1C9E" w14:textId="77777777">
                  <w:pPr>
                    <w:rPr>
                      <w:rStyle w:val="mld5maincell"/>
                      <w:rFonts w:asciiTheme="minorHAnsi" w:hAnsiTheme="minorHAnsi" w:cstheme="minorHAnsi"/>
                      <w:b/>
                      <w:bCs/>
                      <w:color w:val="FFFFFF"/>
                    </w:rPr>
                  </w:pPr>
                  <w:r w:rsidRPr="00FB4E11">
                    <w:rPr>
                      <w:rStyle w:val="cntc-gap-cell"/>
                      <w:rFonts w:asciiTheme="minorHAnsi" w:hAnsiTheme="minorHAnsi" w:cstheme="minorHAnsi"/>
                      <w:b/>
                      <w:bCs/>
                      <w:color w:val="FFFFFF"/>
                      <w:shd w:val="clear" w:color="auto" w:fill="auto"/>
                    </w:rPr>
                    <w:t> </w:t>
                  </w:r>
                </w:p>
              </w:tc>
              <w:tc>
                <w:tcPr>
                  <w:tcW w:w="2300" w:type="dxa"/>
                  <w:shd w:val="clear" w:color="auto" w:fill="394D6B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7FCBD47" w14:textId="08D43887">
                  <w:pPr>
                    <w:rPr>
                      <w:rStyle w:val="cntc-gap-cell"/>
                      <w:rFonts w:asciiTheme="minorHAnsi" w:hAnsiTheme="minorHAnsi" w:cstheme="minorHAnsi"/>
                      <w:b/>
                      <w:bCs/>
                      <w:color w:val="FFFFFF"/>
                      <w:shd w:val="clear" w:color="auto" w:fill="auto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b/>
                      <w:bCs/>
                      <w:color w:val="FFFFFF"/>
                    </w:rPr>
                    <w:t xml:space="preserve">Mobile: 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b/>
                      <w:bCs/>
                      <w:color w:val="FFFFFF"/>
                    </w:rPr>
                    <w:t xml:space="preserve">9989686068 </w:t>
                  </w:r>
                </w:p>
              </w:tc>
              <w:tc>
                <w:tcPr>
                  <w:tcW w:w="9000" w:type="dxa"/>
                  <w:shd w:val="clear" w:color="auto" w:fill="494949"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skn-mld5address"/>
                    <w:tblW w:w="5000" w:type="pct"/>
                    <w:tblCellSpacing w:w="0" w:type="dxa"/>
                    <w:shd w:val="clear" w:color="auto" w:fill="494949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061"/>
                    <w:gridCol w:w="439"/>
                    <w:gridCol w:w="4061"/>
                    <w:gridCol w:w="439"/>
                  </w:tblGrid>
                  <w:tr w14:paraId="6BEBB5F0" w14:textId="77777777">
                    <w:tblPrEx>
                      <w:tblW w:w="5000" w:type="pct"/>
                      <w:tblCellSpacing w:w="0" w:type="dxa"/>
                      <w:shd w:val="clear" w:color="auto" w:fill="494949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700" w:type="dxa"/>
                        <w:tcMar>
                          <w:top w:w="0" w:type="dxa"/>
                          <w:left w:w="300" w:type="dxa"/>
                          <w:bottom w:w="0" w:type="dxa"/>
                          <w:right w:w="0" w:type="dxa"/>
                        </w:tcMar>
                        <w:hideMark/>
                      </w:tcPr>
                      <w:p w:rsidR="000C0EBB" w:rsidRPr="00FB4E11" w:rsidP="000C0EBB" w14:paraId="696798DE" w14:textId="19F727AF">
                        <w:pPr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>Emai</w:t>
                        </w:r>
                        <w:r w:rsidRPr="005110F3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 xml:space="preserve">l: </w:t>
                        </w:r>
                        <w:hyperlink r:id="rId4" w:history="1">
                          <w:r w:rsidRPr="005110F3">
                            <w:rPr>
                              <w:rStyle w:val="span"/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sdtrit89@gmail.com</w:t>
                          </w:r>
                        </w:hyperlink>
                      </w:p>
                      <w:p w:rsidR="00E71B6C" w:rsidRPr="00FB4E11" w:rsidP="000C0EBB" w14:paraId="65F62B80" w14:textId="334ABB9F">
                        <w:pPr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>Address: Hyderabad India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vanish/>
                            <w:color w:val="FFFFFF"/>
                          </w:rPr>
                          <w:t xml:space="preserve"> </w:t>
                        </w:r>
                        <w:r w:rsidRPr="00FB4E11" w:rsidR="003B5EE0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vanish/>
                            <w:color w:val="FFFFFF"/>
                          </w:rPr>
                          <w:t>Hyderabad India</w:t>
                        </w:r>
                        <w:r w:rsidRPr="00FB4E11" w:rsidR="003B5EE0">
                          <w:rPr>
                            <w:rStyle w:val="documentskn-mld5zipprefix"/>
                            <w:rFonts w:asciiTheme="minorHAnsi" w:hAnsiTheme="minorHAnsi" w:cstheme="minorHAnsi"/>
                            <w:b/>
                            <w:bCs/>
                            <w:color w:val="FFFFFF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00" w:type="dxa"/>
                        <w:tcMar>
                          <w:top w:w="0" w:type="dxa"/>
                          <w:left w:w="30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2FEFBE1E" w14:textId="77777777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</w:tc>
                    <w:tc>
                      <w:tcPr>
                        <w:tcW w:w="3700" w:type="dxa"/>
                        <w:tcMar>
                          <w:top w:w="0" w:type="dxa"/>
                          <w:left w:w="300" w:type="dxa"/>
                          <w:bottom w:w="0" w:type="dxa"/>
                          <w:right w:w="0" w:type="dxa"/>
                        </w:tcMar>
                        <w:hideMark/>
                      </w:tcPr>
                      <w:p w:rsidR="000C0EBB" w:rsidRPr="00FB4E11" w14:paraId="48A4AFD5" w14:textId="35488780">
                        <w:pPr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>LinkedIn:</w:t>
                        </w:r>
                        <w:r w:rsidR="00091FFC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Pr="00BB337E" w:rsidR="00BB337E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>https://www.linkedin.com/in/datteswara-reddy19/</w:t>
                        </w:r>
                      </w:p>
                      <w:p w:rsidR="00E71B6C" w:rsidRPr="00FB4E11" w14:paraId="1B5D5EF7" w14:textId="4C990ABA">
                        <w:pPr>
                          <w:rPr>
                            <w:rStyle w:val="cntc-rightcell"/>
                            <w:rFonts w:asciiTheme="minorHAnsi" w:hAnsiTheme="minorHAnsi" w:cstheme="minorHAnsi"/>
                            <w:b/>
                            <w:bCs/>
                            <w:color w:val="FFFFFF"/>
                            <w:sz w:val="2"/>
                            <w:szCs w:val="2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</w:rPr>
                          <w:t>Address: Hyderabad India</w:t>
                        </w:r>
                      </w:p>
                    </w:tc>
                    <w:tc>
                      <w:tcPr>
                        <w:tcW w:w="400" w:type="dxa"/>
                        <w:tcMar>
                          <w:top w:w="0" w:type="dxa"/>
                          <w:left w:w="30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6810E9F1" w14:textId="77777777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</w:tc>
                  </w:tr>
                </w:tbl>
                <w:p w:rsidR="00E71B6C" w:rsidRPr="00FB4E11" w14:paraId="4CAFADE6" w14:textId="77777777">
                  <w:pPr>
                    <w:rPr>
                      <w:rStyle w:val="span"/>
                      <w:rFonts w:asciiTheme="minorHAnsi" w:hAnsiTheme="minorHAnsi" w:cstheme="minorHAnsi"/>
                      <w:b/>
                      <w:bCs/>
                      <w:color w:val="FFFFFF"/>
                    </w:rPr>
                  </w:pPr>
                </w:p>
              </w:tc>
            </w:tr>
          </w:tbl>
          <w:p w:rsidR="00E71B6C" w:rsidRPr="00FB4E11" w14:paraId="7F0B1E90" w14:textId="77777777">
            <w:pPr>
              <w:pStyle w:val="documentskn-mld5parent-containersectionnth-child1scspdiv"/>
              <w:rPr>
                <w:rStyle w:val="mld5maincell"/>
                <w:rFonts w:asciiTheme="minorHAnsi" w:hAnsiTheme="minorHAnsi" w:cstheme="minorHAnsi"/>
                <w:color w:val="494949"/>
                <w:sz w:val="20"/>
                <w:szCs w:val="20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  <w:sz w:val="20"/>
                <w:szCs w:val="2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300"/>
              <w:gridCol w:w="8106"/>
              <w:gridCol w:w="600"/>
            </w:tblGrid>
            <w:tr w14:paraId="060FA8BC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8A0830E" w14:textId="615CDCE1">
                  <w:pPr>
                    <w:pStyle w:val="documentskn-mld5sectiontitle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Style w:val="documentskn-mld5headingCharacter"/>
                      <w:rFonts w:asciiTheme="minorHAnsi" w:hAnsiTheme="minorHAnsi" w:cstheme="minorHAnsi"/>
                    </w:rPr>
                    <w:t>Objective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70D09CF4" w14:textId="77777777">
                  <w:pPr>
                    <w:pStyle w:val="sectiontableleftspacecellParagraph"/>
                    <w:spacing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:rsidP="000C0EBB" w14:paraId="0E2239ED" w14:textId="426E0B99">
                  <w:pPr>
                    <w:pStyle w:val="p"/>
                    <w:spacing w:line="320" w:lineRule="atLeast"/>
                    <w:jc w:val="both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Motivated and detail-oriented 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  <w:t xml:space="preserve">Workday Techno-Functional Consultant with </w:t>
                  </w:r>
                  <w:r w:rsidR="00A8216C"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  <w:t>5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  <w:t xml:space="preserve"> years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of progressive experience in HCM, Absence, Time Tracking, Integrations, and Reporting. Seeking a challenging opportunity to contribute my expertise in configuration, data transformation, and business process optimization in a dynamic and growth-oriented organization. Committed to delivering high-quality Workday solutions that align with global HR strategies and business goals.</w:t>
                  </w: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5214E12F" w14:textId="0E4F6F3E">
                  <w:pPr>
                    <w:pStyle w:val="sectiontablerightspacecellParagraph"/>
                    <w:spacing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21C8F3EA" w14:textId="77777777">
            <w:pPr>
              <w:pStyle w:val="documentskn-mld5parent-containersectionscspdiv"/>
              <w:rPr>
                <w:rStyle w:val="mld5maincell"/>
                <w:rFonts w:asciiTheme="minorHAnsi" w:hAnsiTheme="minorHAnsi" w:cstheme="minorHAnsi"/>
                <w:color w:val="494949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300"/>
              <w:gridCol w:w="8106"/>
              <w:gridCol w:w="600"/>
            </w:tblGrid>
            <w:tr w14:paraId="0C3FABFB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354213A7" w14:textId="633916EE">
                  <w:pPr>
                    <w:pStyle w:val="documentskn-mld5sectiontitle"/>
                    <w:spacing w:before="200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1524000" cy="25400"/>
                            <wp:effectExtent l="12700" t="6350" r="6350" b="6350"/>
                            <wp:wrapNone/>
                            <wp:docPr id="1784387672" name="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2" o:spid="_x0000_s1026" style="width:120pt;height:2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fillcolor="#394d6b" strokecolor="#394d6b"/>
                        </w:pict>
                      </mc:Fallback>
                    </mc:AlternateContent>
                  </w: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1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6861810" cy="0"/>
                            <wp:effectExtent l="12700" t="6350" r="12065" b="12700"/>
                            <wp:wrapNone/>
                            <wp:docPr id="1033515340" name="Lin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86181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9494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3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-251654144" from="0,0" to="540.3pt,0" strokecolor="#494949"/>
                        </w:pict>
                      </mc:Fallback>
                    </mc:AlternateContent>
                  </w:r>
                  <w:r w:rsidRPr="00FB4E11" w:rsidR="003B5EE0">
                    <w:rPr>
                      <w:rStyle w:val="documentskn-mld5headingCharacter"/>
                      <w:rFonts w:asciiTheme="minorHAnsi" w:hAnsiTheme="minorHAnsi" w:cstheme="minorHAnsi"/>
                    </w:rPr>
                    <w:t>Profile Summary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42F8B79F" w14:textId="77777777">
                  <w:pPr>
                    <w:pStyle w:val="sectiontableleftspacecellParagraph"/>
                    <w:spacing w:before="200"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5AA93350" w14:textId="410070CD">
                  <w:pPr>
                    <w:pStyle w:val="documentskn-mld5ulli"/>
                    <w:numPr>
                      <w:ilvl w:val="0"/>
                      <w:numId w:val="1"/>
                    </w:numPr>
                    <w:spacing w:before="300"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Workday Techno-Functional Consultant with </w:t>
                  </w:r>
                  <w:r w:rsidR="00F42722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5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years of hands-on experience in Workday HCM, Time Tracking, Absence Management, and Core Integrations.</w:t>
                  </w:r>
                </w:p>
                <w:p w:rsidR="00E71B6C" w:rsidRPr="00FB4E11" w14:paraId="28227B20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Specialized in configuration, testing, and deployment of Workday modules including Time Off, Absence, Compensation, and Business Processes.</w:t>
                  </w:r>
                </w:p>
                <w:p w:rsidR="00E71B6C" w:rsidRPr="00FB4E11" w14:paraId="4DDA4627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Strong expertise in Workday EIBs, Core Connectors, Studio, Report Writer, and Calculated Fields.</w:t>
                  </w:r>
                </w:p>
                <w:p w:rsidR="00E71B6C" w:rsidRPr="00FB4E11" w14:paraId="49C2239A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Adept in creating custom reports, validations, condition rules, and maintaining tenant configurations.</w:t>
                  </w:r>
                </w:p>
                <w:p w:rsidR="00E71B6C" w:rsidRPr="00FB4E11" w14:paraId="37DCB831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Proficient in handling end-to-end Workday implementation and support activities with multi-national clients.</w:t>
                  </w:r>
                </w:p>
                <w:p w:rsidR="00E71B6C" w:rsidRPr="00FB4E11" w14:paraId="29930333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Experienced in system performance testing, defect resolution, security configuration, and change management.</w:t>
                  </w:r>
                </w:p>
                <w:p w:rsidR="00E71B6C" w:rsidRPr="00FB4E11" w14:paraId="07EE7560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Well-versed in Agile methodology, requirement gathering, and user story writing in Jira.</w:t>
                  </w:r>
                </w:p>
                <w:p w:rsidR="00E71B6C" w:rsidRPr="00FB4E11" w14:paraId="6219A00A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Skilled in post-production support, handling enhancements, data loads, and issue resolutions.</w:t>
                  </w:r>
                </w:p>
                <w:p w:rsidR="00E71B6C" w:rsidRPr="00FB4E11" w14:paraId="0C1D9A5E" w14:textId="77777777">
                  <w:pPr>
                    <w:pStyle w:val="documentskn-mld5ulli"/>
                    <w:numPr>
                      <w:ilvl w:val="0"/>
                      <w:numId w:val="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Good communication skills with cross-functional team coordination and stakeholder reporting.</w:t>
                  </w:r>
                </w:p>
                <w:p w:rsidR="00E71B6C" w:rsidRPr="00FB4E11" w14:paraId="66B7CFDA" w14:textId="77777777">
                  <w:pPr>
                    <w:pStyle w:val="documentskn-mld5ullinth-last-child1"/>
                    <w:numPr>
                      <w:ilvl w:val="0"/>
                      <w:numId w:val="1"/>
                    </w:numPr>
                    <w:spacing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Quick learner with strong problem-solving skills and the ability to adapt to changing environments.</w:t>
                  </w: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34ADD7E1" w14:textId="77777777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01B57C7A" w14:textId="77777777">
            <w:pPr>
              <w:pStyle w:val="documentskn-mld5parent-containersectionscspdiv"/>
              <w:rPr>
                <w:rStyle w:val="mld5maincell"/>
                <w:rFonts w:asciiTheme="minorHAnsi" w:hAnsiTheme="minorHAnsi" w:cstheme="minorHAnsi"/>
                <w:color w:val="494949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300"/>
              <w:gridCol w:w="8106"/>
              <w:gridCol w:w="600"/>
            </w:tblGrid>
            <w:tr w14:paraId="0635E0CE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2A7501F4" w14:textId="1FDD7999">
                  <w:pPr>
                    <w:pStyle w:val="documentskn-mld5sectiontitle"/>
                    <w:spacing w:before="200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1524000" cy="25400"/>
                            <wp:effectExtent l="12700" t="9525" r="6350" b="12700"/>
                            <wp:wrapNone/>
                            <wp:docPr id="2015050794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4" o:spid="_x0000_s1028" style="width:120pt;height:2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4384" fillcolor="#394d6b" strokecolor="#394d6b"/>
                        </w:pict>
                      </mc:Fallback>
                    </mc:AlternateContent>
                  </w: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1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6861810" cy="0"/>
                            <wp:effectExtent l="12700" t="9525" r="12065" b="9525"/>
                            <wp:wrapNone/>
                            <wp:docPr id="1027574337" name="Lin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86181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9494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5" o:spid="_x0000_s1029" style="mso-height-percent:0;mso-height-relative:page;mso-width-percent:0;mso-width-relative:page;mso-wrap-distance-bottom:0;mso-wrap-distance-left:9pt;mso-wrap-distance-right:9pt;mso-wrap-distance-top:0;mso-wrap-style:square;position:absolute;visibility:visible;z-index:-251650048" from="0,0" to="540.3pt,0" strokecolor="#494949"/>
                        </w:pict>
                      </mc:Fallback>
                    </mc:AlternateContent>
                  </w:r>
                  <w:r w:rsidRPr="00FB4E11" w:rsidR="003B5EE0">
                    <w:rPr>
                      <w:rStyle w:val="documentskn-mld5headingCharacter"/>
                      <w:rFonts w:asciiTheme="minorHAnsi" w:hAnsiTheme="minorHAnsi" w:cstheme="minorHAnsi"/>
                    </w:rPr>
                    <w:t>Accomplishments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5D8B8DE" w14:textId="77777777">
                  <w:pPr>
                    <w:pStyle w:val="sectiontableleftspacecellParagraph"/>
                    <w:spacing w:before="200"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skn-mld5accomplishment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053"/>
                    <w:gridCol w:w="4053"/>
                  </w:tblGrid>
                  <w:tr w14:paraId="78CD516A" w14:textId="77777777">
                    <w:tblPrEx>
                      <w:tblW w:w="5000" w:type="pct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053" w:type="dxa"/>
                        <w:tcMar>
                          <w:top w:w="0" w:type="dxa"/>
                          <w:left w:w="0" w:type="dxa"/>
                          <w:bottom w:w="0" w:type="dxa"/>
                          <w:right w:w="300" w:type="dxa"/>
                        </w:tcMar>
                        <w:hideMark/>
                      </w:tcPr>
                      <w:p w:rsidR="00E71B6C" w:rsidRPr="00FB4E11" w14:paraId="46391B94" w14:textId="77777777">
                        <w:pPr>
                          <w:pStyle w:val="documentskn-mld5ulli"/>
                          <w:numPr>
                            <w:ilvl w:val="0"/>
                            <w:numId w:val="2"/>
                          </w:numPr>
                          <w:spacing w:before="300" w:after="80" w:line="320" w:lineRule="atLeast"/>
                          <w:ind w:left="180" w:hanging="180"/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>Reduced manual HR operations by 40% through EIB integrations for hiring, compensation updates, and terminations.</w:t>
                        </w:r>
                      </w:p>
                      <w:p w:rsidR="00E71B6C" w:rsidRPr="00FB4E11" w14:paraId="17E3CB12" w14:textId="77777777">
                        <w:pPr>
                          <w:pStyle w:val="documentskn-mld5ulli"/>
                          <w:numPr>
                            <w:ilvl w:val="0"/>
                            <w:numId w:val="2"/>
                          </w:numPr>
                          <w:spacing w:after="80" w:line="320" w:lineRule="atLeast"/>
                          <w:ind w:left="180" w:hanging="180"/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 xml:space="preserve">Developed 25+ custom reports (Advanced, Matrix, and Composite) </w:t>
                        </w: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>for workforce planning, headcount, and compensation analytics.</w:t>
                        </w:r>
                      </w:p>
                      <w:p w:rsidR="00E71B6C" w:rsidRPr="00FB4E11" w14:paraId="18F21DE6" w14:textId="77777777">
                        <w:pPr>
                          <w:pStyle w:val="documentskn-mld5ullinth-last-child1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180" w:hanging="180"/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>Built scalable Workday Studio integrations for Johnson Controls, enabling secure and automated data flow with external vendors.</w:t>
                        </w:r>
                      </w:p>
                    </w:tc>
                    <w:tc>
                      <w:tcPr>
                        <w:tcW w:w="405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1B71C86A" w14:textId="77777777">
                        <w:pPr>
                          <w:pStyle w:val="documentskn-mld5ulli"/>
                          <w:numPr>
                            <w:ilvl w:val="0"/>
                            <w:numId w:val="3"/>
                          </w:numPr>
                          <w:spacing w:before="300" w:after="80" w:line="320" w:lineRule="atLeast"/>
                          <w:ind w:left="180" w:hanging="180"/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>Created calculated fields for complex eligibility and validation logic, enhancing process accuracy and system intelligence.</w:t>
                        </w:r>
                      </w:p>
                      <w:p w:rsidR="00E71B6C" w:rsidRPr="00FB4E11" w14:paraId="77224566" w14:textId="77777777">
                        <w:pPr>
                          <w:pStyle w:val="documentskn-mld5ullinth-last-child1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180" w:hanging="180"/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accomplishmentpaddedline"/>
                            <w:rFonts w:asciiTheme="minorHAnsi" w:hAnsiTheme="minorHAnsi" w:cstheme="minorHAnsi"/>
                            <w:color w:val="494949"/>
                          </w:rPr>
                          <w:t>Streamlined onboarding and job change workflows by configuring condition rules and dynamic approval chains.</w:t>
                        </w:r>
                      </w:p>
                    </w:tc>
                  </w:tr>
                </w:tbl>
                <w:p w:rsidR="00E71B6C" w:rsidRPr="00FB4E11" w14:paraId="77B936FB" w14:textId="77777777">
                  <w:pPr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177F358B" w14:textId="77777777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5BFDE100" w14:textId="77777777">
            <w:pPr>
              <w:pStyle w:val="documentskn-mld5parent-containersectionscspdiv"/>
              <w:rPr>
                <w:rStyle w:val="mld5maincell"/>
                <w:rFonts w:asciiTheme="minorHAnsi" w:hAnsiTheme="minorHAnsi" w:cstheme="minorHAnsi"/>
                <w:color w:val="494949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300"/>
              <w:gridCol w:w="8106"/>
              <w:gridCol w:w="600"/>
            </w:tblGrid>
            <w:tr w14:paraId="547C08ED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35ADB69C" w14:textId="5E3E1536">
                  <w:pPr>
                    <w:pStyle w:val="documentskn-mld5sectiontitle"/>
                    <w:spacing w:before="200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1524000" cy="25400"/>
                            <wp:effectExtent l="12700" t="13970" r="6350" b="8255"/>
                            <wp:wrapNone/>
                            <wp:docPr id="1590361860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6" o:spid="_x0000_s1030" style="width:120pt;height:2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8480" fillcolor="#394d6b" strokecolor="#394d6b"/>
                        </w:pict>
                      </mc:Fallback>
                    </mc:AlternateContent>
                  </w: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6861810" cy="0"/>
                            <wp:effectExtent l="12700" t="13970" r="12065" b="5080"/>
                            <wp:wrapNone/>
                            <wp:docPr id="838079131" name="Lin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86181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9494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7" o:spid="_x0000_s1031" style="mso-height-percent:0;mso-height-relative:page;mso-width-percent:0;mso-width-relative:page;mso-wrap-distance-bottom:0;mso-wrap-distance-left:9pt;mso-wrap-distance-right:9pt;mso-wrap-distance-top:0;mso-wrap-style:square;position:absolute;visibility:visible;z-index:-251645952" from="0,0" to="540.3pt,0" strokecolor="#494949"/>
                        </w:pict>
                      </mc:Fallback>
                    </mc:AlternateContent>
                  </w:r>
                  <w:r w:rsidRPr="00FB4E11" w:rsidR="003B5EE0">
                    <w:rPr>
                      <w:rStyle w:val="documentskn-mld5headingCharacter"/>
                      <w:rFonts w:asciiTheme="minorHAnsi" w:hAnsiTheme="minorHAnsi" w:cstheme="minorHAnsi"/>
                    </w:rPr>
                    <w:t>Skills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44350F1" w14:textId="77777777">
                  <w:pPr>
                    <w:pStyle w:val="sectiontableleftspacecellParagraph"/>
                    <w:spacing w:before="200"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nfopara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3903"/>
                    <w:gridCol w:w="300"/>
                    <w:gridCol w:w="3903"/>
                  </w:tblGrid>
                  <w:tr w14:paraId="7F304D6F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90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05851854" w14:textId="77777777">
                        <w:pPr>
                          <w:pStyle w:val="documentskn-mld5ullinth-last-child1"/>
                          <w:numPr>
                            <w:ilvl w:val="0"/>
                            <w:numId w:val="4"/>
                          </w:numPr>
                          <w:spacing w:before="300" w:line="320" w:lineRule="atLeast"/>
                          <w:ind w:left="200" w:hanging="210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494949"/>
                          </w:rPr>
                          <w:t>Functional Skills: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 xml:space="preserve"> Workday HCM, Time Tracking, Absence, Compensation, Talent, Core HR, Security, Business Process Configuration, Staffing Models, Validation Rules, Event Management</w:t>
                        </w:r>
                      </w:p>
                      <w:p w:rsidR="00E71B6C" w:rsidRPr="00FB4E11" w14:paraId="5E02FBC5" w14:textId="77777777">
                        <w:pPr>
                          <w:pStyle w:val="div"/>
                          <w:spacing w:line="20" w:lineRule="exact"/>
                          <w:rPr>
                            <w:rStyle w:val="documentskn-mld5firstparagraphCharacter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firstparagraphCharacter"/>
                            <w:rFonts w:asciiTheme="minorHAnsi" w:hAnsiTheme="minorHAnsi" w:cstheme="minorHAnsi"/>
                            <w:color w:val="494949"/>
                          </w:rPr>
                          <w:t> </w:t>
                        </w:r>
                      </w:p>
                    </w:tc>
                    <w:tc>
                      <w:tcPr>
                        <w:tcW w:w="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3381A9AE" w14:textId="77777777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</w:tc>
                    <w:tc>
                      <w:tcPr>
                        <w:tcW w:w="390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10574E62" w14:textId="77777777">
                        <w:pPr>
                          <w:pStyle w:val="documentskn-mld5ullinth-last-child1"/>
                          <w:numPr>
                            <w:ilvl w:val="0"/>
                            <w:numId w:val="5"/>
                          </w:numPr>
                          <w:spacing w:before="300" w:line="320" w:lineRule="atLeast"/>
                          <w:ind w:left="200" w:hanging="210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494949"/>
                          </w:rPr>
                          <w:t>Technical Skills: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 xml:space="preserve"> Workday Studio, EIB Inbound, Outbound, Core Connector, XSLT, Calculated Fields, Report Writer (Advanced/Matrix/Composite), Workday Web Services (SOAP/REST), Workday Cloud Connect</w:t>
                        </w:r>
                      </w:p>
                      <w:p w:rsidR="00E71B6C" w:rsidRPr="00FB4E11" w14:paraId="0066B4BC" w14:textId="77777777">
                        <w:pPr>
                          <w:pStyle w:val="div"/>
                          <w:spacing w:line="20" w:lineRule="exact"/>
                          <w:rPr>
                            <w:rStyle w:val="documentskliSecparagraph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liSecparagraph"/>
                            <w:rFonts w:asciiTheme="minorHAnsi" w:hAnsiTheme="minorHAnsi" w:cstheme="minorHAnsi"/>
                            <w:color w:val="494949"/>
                          </w:rPr>
                          <w:t> </w:t>
                        </w:r>
                      </w:p>
                    </w:tc>
                  </w:tr>
                  <w:tr w14:paraId="56E26FBD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gridAfter w:val="2"/>
                      <w:wAfter w:w="4203" w:type="dxa"/>
                      <w:tblCellSpacing w:w="0" w:type="dxa"/>
                    </w:trPr>
                    <w:tc>
                      <w:tcPr>
                        <w:tcW w:w="390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71B6C" w:rsidRPr="00FB4E11" w14:paraId="7B17A3EB" w14:textId="77777777">
                        <w:pPr>
                          <w:pStyle w:val="documentskn-mld5ullinth-last-child1"/>
                          <w:numPr>
                            <w:ilvl w:val="0"/>
                            <w:numId w:val="6"/>
                          </w:numPr>
                          <w:spacing w:before="100" w:line="320" w:lineRule="atLeast"/>
                          <w:ind w:left="200" w:hanging="210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494949"/>
                          </w:rPr>
                          <w:t>Tools &amp; Other: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 xml:space="preserve"> JIRA, MS Excel, SharePoint, ServiceNow, Postman, MS Teams, Agile &amp; Scrum Frameworks</w:t>
                        </w:r>
                      </w:p>
                      <w:p w:rsidR="00E71B6C" w:rsidRPr="00FB4E11" w14:paraId="54F85BB1" w14:textId="77777777">
                        <w:pPr>
                          <w:pStyle w:val="div"/>
                          <w:spacing w:line="20" w:lineRule="exact"/>
                          <w:rPr>
                            <w:rStyle w:val="documentskliSecparagraph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liSecparagraph"/>
                            <w:rFonts w:asciiTheme="minorHAnsi" w:hAnsiTheme="minorHAnsi" w:cstheme="minorHAnsi"/>
                            <w:color w:val="494949"/>
                          </w:rPr>
                          <w:t> </w:t>
                        </w:r>
                      </w:p>
                    </w:tc>
                  </w:tr>
                </w:tbl>
                <w:p w:rsidR="00E71B6C" w:rsidRPr="00FB4E11" w14:paraId="47E588B7" w14:textId="77777777">
                  <w:pPr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4BBAB344" w14:textId="77777777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356F420B" w14:textId="77777777">
            <w:pPr>
              <w:pStyle w:val="documentskn-mld5parent-containersectionscspdiv"/>
              <w:rPr>
                <w:rStyle w:val="mld5maincell"/>
                <w:rFonts w:asciiTheme="minorHAnsi" w:hAnsiTheme="minorHAnsi" w:cstheme="minorHAnsi"/>
                <w:color w:val="494949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600"/>
              <w:gridCol w:w="1800"/>
              <w:gridCol w:w="300"/>
              <w:gridCol w:w="8106"/>
              <w:gridCol w:w="600"/>
            </w:tblGrid>
            <w:tr w14:paraId="1EDB985C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08456097" w14:textId="7907317B">
                  <w:pPr>
                    <w:pStyle w:val="documentskn-mld5sectiontitle"/>
                    <w:spacing w:before="200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1524000" cy="25400"/>
                            <wp:effectExtent l="12700" t="13970" r="6350" b="8255"/>
                            <wp:wrapNone/>
                            <wp:docPr id="209077869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8" o:spid="_x0000_s1032" style="width:120pt;height:2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72576" fillcolor="#394d6b" strokecolor="#394d6b"/>
                        </w:pict>
                      </mc:Fallback>
                    </mc:AlternateContent>
                  </w: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1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6861810" cy="0"/>
                            <wp:effectExtent l="12700" t="13970" r="12065" b="5080"/>
                            <wp:wrapNone/>
                            <wp:docPr id="925311273" name="Lin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86181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9494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9" o:spid="_x0000_s1033" style="mso-height-percent:0;mso-height-relative:page;mso-width-percent:0;mso-width-relative:page;mso-wrap-distance-bottom:0;mso-wrap-distance-left:9pt;mso-wrap-distance-right:9pt;mso-wrap-distance-top:0;mso-wrap-style:square;position:absolute;visibility:visible;z-index:-251641856" from="0,0" to="540.3pt,0" strokecolor="#494949"/>
                        </w:pict>
                      </mc:Fallback>
                    </mc:AlternateContent>
                  </w:r>
                  <w:r w:rsidRPr="00FB4E11" w:rsidR="003B5EE0">
                    <w:rPr>
                      <w:rStyle w:val="documentskn-mld5headingCharacter"/>
                      <w:rFonts w:asciiTheme="minorHAnsi" w:hAnsiTheme="minorHAnsi" w:cstheme="minorHAnsi"/>
                    </w:rPr>
                    <w:t>Professional Experience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89723FF" w14:textId="77777777">
                  <w:pPr>
                    <w:pStyle w:val="sectiontableleftspacecellParagraph"/>
                    <w:spacing w:before="200"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094CCEBF" w14:textId="78456FBB">
                  <w:pPr>
                    <w:pStyle w:val="documentskn-mld5dispBlk"/>
                    <w:spacing w:before="200"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documentskn-mld5txt-boldCharacter"/>
                      <w:rFonts w:asciiTheme="minorHAnsi" w:hAnsiTheme="minorHAnsi" w:cstheme="minorHAnsi"/>
                      <w:color w:val="494949"/>
                    </w:rPr>
                    <w:t>Workday Techno-Functional Consultant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, </w:t>
                  </w: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September 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2022 </w:t>
                  </w: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–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Currently 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</w:p>
                <w:p w:rsidR="00E71B6C" w:rsidRPr="00AF4C54" w14:paraId="62A43872" w14:textId="7F03CDC2">
                  <w:pPr>
                    <w:pStyle w:val="documentskn-mld5dispBlk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</w:pPr>
                  <w:r w:rsidRPr="00AF4C54"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  <w:t xml:space="preserve">Cognizant </w:t>
                  </w:r>
                  <w:r w:rsidRPr="00AF4C54" w:rsidR="003B5EE0">
                    <w:rPr>
                      <w:rStyle w:val="sectiontablesectionbody"/>
                      <w:rFonts w:asciiTheme="minorHAnsi" w:hAnsiTheme="minorHAnsi" w:cstheme="minorHAnsi"/>
                      <w:b/>
                      <w:bCs/>
                      <w:color w:val="494949"/>
                    </w:rPr>
                    <w:t xml:space="preserve"> </w:t>
                  </w:r>
                </w:p>
                <w:p w:rsidR="00E71B6C" w:rsidRPr="00FB4E11" w14:paraId="51165D0E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before="100"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Engaged in global Workday implementation and support projects across multiple modules.</w:t>
                  </w:r>
                </w:p>
                <w:p w:rsidR="00E71B6C" w:rsidRPr="00FB4E11" w14:paraId="61FCD4A6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Configured business processes, condition rules, notifications, and custom validations.</w:t>
                  </w:r>
                </w:p>
                <w:p w:rsidR="00E71B6C" w:rsidRPr="00FB4E11" w14:paraId="3B76DA18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Built and deployed EIB integrations for HCM and Payroll data loads.</w:t>
                  </w:r>
                </w:p>
                <w:p w:rsidR="00E71B6C" w:rsidRPr="00FB4E11" w14:paraId="599992E0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Worked closely with business stakeholders for requirement gathering and gap analysis.</w:t>
                  </w:r>
                </w:p>
                <w:p w:rsidR="00E71B6C" w:rsidRPr="00FB4E11" w14:paraId="73A47224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Created and optimized custom reports using Workday Report Writer and Calculated Fields.</w:t>
                  </w:r>
                </w:p>
                <w:p w:rsidR="00E71B6C" w:rsidRPr="00FB4E11" w14:paraId="06BBB5F5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Handled issue tracking, root cause analysis, and resolution of post-go-live defects.</w:t>
                  </w:r>
                </w:p>
                <w:p w:rsidR="00E71B6C" w:rsidRPr="00FB4E11" w14:paraId="6A403A9D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Involved in Workday security assignments and domain policies.</w:t>
                  </w:r>
                </w:p>
                <w:p w:rsidR="00E71B6C" w:rsidRPr="00FB4E11" w14:paraId="3D15853B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Coordinated UAT, SIT, and regression testing with QA teams.</w:t>
                  </w:r>
                </w:p>
                <w:p w:rsidR="00E71B6C" w:rsidRPr="00FB4E11" w14:paraId="7DA50D5C" w14:textId="77777777">
                  <w:pPr>
                    <w:pStyle w:val="documentskn-mld5ulli"/>
                    <w:numPr>
                      <w:ilvl w:val="0"/>
                      <w:numId w:val="7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Led data loads for Time Off, Worker History, and Job Requisition using EIBs.</w:t>
                  </w:r>
                </w:p>
                <w:p w:rsidR="00E71B6C" w:rsidRPr="00FB4E11" w14:paraId="3FFE75F6" w14:textId="77777777">
                  <w:pPr>
                    <w:pStyle w:val="documentskn-mld5ullinth-last-child1"/>
                    <w:numPr>
                      <w:ilvl w:val="0"/>
                      <w:numId w:val="7"/>
                    </w:numPr>
                    <w:spacing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Participated in migration and tenant validation during bi-annual Workday updates.</w:t>
                  </w:r>
                </w:p>
                <w:p w:rsidR="00E71B6C" w:rsidRPr="00FB4E11" w14:paraId="20003BCE" w14:textId="57C3B460">
                  <w:pPr>
                    <w:pStyle w:val="documentskn-mld5dispBlk"/>
                    <w:pBdr>
                      <w:top w:val="none" w:sz="0" w:space="13" w:color="auto"/>
                    </w:pBdr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>
                    <w:rPr>
                      <w:rStyle w:val="documentskn-mld5txt-boldCharacter"/>
                      <w:rFonts w:asciiTheme="minorHAnsi" w:hAnsiTheme="minorHAnsi" w:cstheme="minorHAnsi"/>
                      <w:color w:val="494949"/>
                    </w:rPr>
                    <w:t>Workday</w:t>
                  </w:r>
                  <w:r>
                    <w:rPr>
                      <w:rStyle w:val="documentskn-mld5txt-boldCharacter"/>
                      <w:rFonts w:asciiTheme="minorHAnsi" w:hAnsiTheme="minorHAnsi" w:cstheme="minorHAnsi"/>
                      <w:caps/>
                      <w:color w:val="494949"/>
                    </w:rPr>
                    <w:t xml:space="preserve"> </w:t>
                  </w:r>
                  <w:r w:rsidRPr="00FB4E11" w:rsidR="00BE26ED">
                    <w:rPr>
                      <w:rStyle w:val="documentskn-mld5txt-boldCharacter"/>
                      <w:rFonts w:asciiTheme="minorHAnsi" w:hAnsiTheme="minorHAnsi" w:cstheme="minorHAnsi"/>
                      <w:color w:val="494949"/>
                    </w:rPr>
                    <w:t>Consultant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, </w:t>
                  </w:r>
                  <w:r w:rsidRPr="00FB4E11" w:rsidR="00BE26ED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October 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2020 </w:t>
                  </w:r>
                  <w:r w:rsidRPr="00FB4E11" w:rsidR="00BE26ED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–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  <w:r w:rsidRPr="00FB4E11" w:rsidR="00BE26ED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July </w:t>
                  </w:r>
                  <w:r w:rsidRPr="00FB4E11" w:rsidR="003B5EE0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 xml:space="preserve">2022 </w:t>
                  </w:r>
                </w:p>
                <w:p w:rsidR="00E71B6C" w:rsidRPr="00FB4E11" w14:paraId="440314B8" w14:textId="553D09CB">
                  <w:pPr>
                    <w:pStyle w:val="documentskn-mld5dispBlk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documentskn-mld5txt-boldCharacter"/>
                      <w:rFonts w:asciiTheme="minorHAnsi" w:hAnsiTheme="minorHAnsi" w:cstheme="minorHAnsi"/>
                      <w:color w:val="494949"/>
                    </w:rPr>
                    <w:t>Ezyhaul (Mulura Logistics Private Limited)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</w:p>
                <w:p w:rsidR="00E71B6C" w:rsidRPr="00FB4E11" w14:paraId="453EAA3D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before="100"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Supported HR operations with Workday report generation and auditing.</w:t>
                  </w:r>
                </w:p>
                <w:p w:rsidR="00E71B6C" w:rsidRPr="00FB4E11" w14:paraId="1015C65F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Maintained Workday master data updates for onboarding, offboarding, and job changes.</w:t>
                  </w:r>
                </w:p>
                <w:p w:rsidR="00E71B6C" w:rsidRPr="00FB4E11" w14:paraId="2E67E6AE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Assisted in Time Off and Absence configuration changes and calendar setups.</w:t>
                  </w:r>
                </w:p>
                <w:p w:rsidR="00E71B6C" w:rsidRPr="00FB4E11" w14:paraId="63097594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Provided daily Workday functional support and resolved employee queries.</w:t>
                  </w:r>
                </w:p>
                <w:p w:rsidR="00E71B6C" w:rsidRPr="00FB4E11" w14:paraId="7CF09CD5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Helped with testing activities during Workday feature releases and enhancements.</w:t>
                  </w:r>
                </w:p>
                <w:p w:rsidR="00E71B6C" w:rsidRPr="00FB4E11" w14:paraId="35BD9110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Uploaded bulk data using EIBs for compensation and position data.</w:t>
                  </w:r>
                </w:p>
                <w:p w:rsidR="00E71B6C" w:rsidRPr="00FB4E11" w14:paraId="4472EC0D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Prepared documentation for knowledge transfer and training sessions.</w:t>
                  </w:r>
                </w:p>
                <w:p w:rsidR="00E71B6C" w:rsidRPr="00FB4E11" w14:paraId="07D69561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Worked on integration testing and ensured downstream systems received accurate data.</w:t>
                  </w:r>
                </w:p>
                <w:p w:rsidR="00E71B6C" w:rsidRPr="00FB4E11" w14:paraId="4E2D57DE" w14:textId="77777777">
                  <w:pPr>
                    <w:pStyle w:val="documentskn-mld5ulli"/>
                    <w:numPr>
                      <w:ilvl w:val="0"/>
                      <w:numId w:val="8"/>
                    </w:numPr>
                    <w:spacing w:after="80"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Created dashboards for HR and department heads using Workday Analytics.</w:t>
                  </w:r>
                </w:p>
                <w:p w:rsidR="00E71B6C" w:rsidRPr="00FB4E11" w14:paraId="3C90D13E" w14:textId="77777777">
                  <w:pPr>
                    <w:pStyle w:val="documentskn-mld5ullinth-last-child1"/>
                    <w:numPr>
                      <w:ilvl w:val="0"/>
                      <w:numId w:val="8"/>
                    </w:numPr>
                    <w:spacing w:line="320" w:lineRule="atLeast"/>
                    <w:ind w:left="180" w:hanging="180"/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pan"/>
                      <w:rFonts w:asciiTheme="minorHAnsi" w:hAnsiTheme="minorHAnsi" w:cstheme="minorHAnsi"/>
                      <w:color w:val="494949"/>
                    </w:rPr>
                    <w:t>Identified automation opportunities to improve Workday transaction efficiency.</w:t>
                  </w: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1AB7F917" w14:textId="77777777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  <w:tr w14:paraId="1BDE3D21" w14:textId="77777777" w:rsidTr="00B4202D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gridAfter w:val="4"/>
                <w:wAfter w:w="10806" w:type="dxa"/>
                <w:tblCellSpacing w:w="0" w:type="dxa"/>
              </w:trPr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4202D" w:rsidRPr="00FB4E11" w14:paraId="0136516C" w14:textId="2E30DE1C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</w:p>
              </w:tc>
            </w:tr>
          </w:tbl>
          <w:p w:rsidR="00E71B6C" w:rsidRPr="00FB4E11" w14:paraId="37DBEADD" w14:textId="77777777">
            <w:pPr>
              <w:pStyle w:val="documentskn-mld5parent-containersectionscspdiv"/>
              <w:rPr>
                <w:rStyle w:val="mld5maincell"/>
                <w:rFonts w:asciiTheme="minorHAnsi" w:hAnsiTheme="minorHAnsi" w:cstheme="minorHAnsi"/>
                <w:color w:val="494949"/>
              </w:rPr>
            </w:pPr>
            <w:r w:rsidRPr="00FB4E11">
              <w:rPr>
                <w:rStyle w:val="mld5maincell"/>
                <w:rFonts w:asciiTheme="minorHAnsi" w:hAnsiTheme="minorHAnsi" w:cstheme="minorHAnsi"/>
                <w:color w:val="494949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0"/>
              <w:gridCol w:w="300"/>
              <w:gridCol w:w="8106"/>
              <w:gridCol w:w="600"/>
            </w:tblGrid>
            <w:tr w14:paraId="0F9F1DE5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0ACDF765" w14:textId="2C281E8F">
                  <w:pPr>
                    <w:pStyle w:val="documentskn-mld5sectiontitle"/>
                    <w:spacing w:before="200"/>
                    <w:ind w:left="100"/>
                    <w:rPr>
                      <w:rStyle w:val="documentskn-mld5headingCharacter"/>
                      <w:rFonts w:asciiTheme="minorHAnsi" w:hAnsiTheme="minorHAnsi" w:cstheme="minorHAnsi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1524000" cy="25400"/>
                            <wp:effectExtent l="12700" t="10795" r="6350" b="11430"/>
                            <wp:wrapNone/>
                            <wp:docPr id="396317377" name="Rectangle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12" o:spid="_x0000_s1034" style="width:120pt;height:2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76672" fillcolor="#394d6b" strokecolor="#394d6b"/>
                        </w:pict>
                      </mc:Fallback>
                    </mc:AlternateContent>
                  </w: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1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0</wp:posOffset>
                            </wp:positionV>
                            <wp:extent cx="6861810" cy="0"/>
                            <wp:effectExtent l="12700" t="10795" r="12065" b="8255"/>
                            <wp:wrapNone/>
                            <wp:docPr id="26686266" name="Line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86181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94949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Line 13" o:spid="_x0000_s1035" style="mso-height-percent:0;mso-height-relative:page;mso-width-percent:0;mso-width-relative:page;mso-wrap-distance-bottom:0;mso-wrap-distance-left:9pt;mso-wrap-distance-right:9pt;mso-wrap-distance-top:0;mso-wrap-style:square;position:absolute;visibility:visible;z-index:-251637760" from="0,0" to="540.3pt,0" strokecolor="#494949"/>
                        </w:pict>
                      </mc:Fallback>
                    </mc:AlternateContent>
                  </w:r>
                  <w:r w:rsidRPr="00FB4E11" w:rsidR="003B5EE0">
                    <w:rPr>
                      <w:rStyle w:val="documentskn-mld5headingCharacter"/>
                      <w:rFonts w:asciiTheme="minorHAnsi" w:hAnsiTheme="minorHAnsi" w:cstheme="minorHAnsi"/>
                    </w:rPr>
                    <w:t>Projects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1A98840F" w14:textId="77777777">
                  <w:pPr>
                    <w:pStyle w:val="sectiontableleftspacecellParagraph"/>
                    <w:spacing w:before="200" w:line="320" w:lineRule="atLeast"/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lef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  <w:tc>
                <w:tcPr>
                  <w:tcW w:w="8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680EE6EC" w14:textId="493D0CF4">
                  <w:pPr>
                    <w:pStyle w:val="p"/>
                    <w:spacing w:before="200"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Project #3: Workday Integration Development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  <w:t>Client: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Johnson Controls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Team Size: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6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Role: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Integration Consultant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Duration: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  <w:r w:rsidR="001C686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Jan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202</w:t>
                  </w:r>
                  <w:r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4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– </w:t>
                  </w:r>
                  <w:r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Till Working 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Description: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Developed inbound and outbound integrations for HR and Payroll systems across US, Canada, and APAC regions.</w:t>
                  </w:r>
                </w:p>
                <w:p w:rsidR="00E71B6C" w:rsidRPr="00FB4E11" w14:paraId="1EBDE3C6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Responsibilities:</w:t>
                  </w:r>
                </w:p>
                <w:p w:rsidR="00E71B6C" w:rsidRPr="00FB4E11" w14:paraId="75D7D5F4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before="100"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Designed and developed EIBs for mass hiring, compensation updates, and terminations.</w:t>
                  </w:r>
                </w:p>
                <w:p w:rsidR="00E71B6C" w:rsidRPr="00FB4E11" w14:paraId="7437E63A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Created custom XSLT transformations for third-party file formats.</w:t>
                  </w:r>
                </w:p>
                <w:p w:rsidR="00E71B6C" w:rsidRPr="00FB4E11" w14:paraId="1F883130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Developed Workday Studio integrations for complex business requirements.</w:t>
                  </w:r>
                </w:p>
                <w:p w:rsidR="00E71B6C" w:rsidRPr="00FB4E11" w14:paraId="46D3CA7D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Scheduled integrations with error handling and notification alerts.</w:t>
                  </w:r>
                </w:p>
                <w:p w:rsidR="00E71B6C" w:rsidRPr="00FB4E11" w14:paraId="460C0543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Built Core Connectors for Benefits and Payroll downstream systems.</w:t>
                  </w:r>
                </w:p>
                <w:p w:rsidR="00E71B6C" w:rsidRPr="00FB4E11" w14:paraId="5632ABBD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Validated integration output using Postman and internal test tools.</w:t>
                  </w:r>
                </w:p>
                <w:p w:rsidR="00E71B6C" w:rsidRPr="00FB4E11" w14:paraId="70F347AD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Supported migration of integrations across environments using solution workbooks.</w:t>
                  </w:r>
                </w:p>
                <w:p w:rsidR="00E71B6C" w:rsidRPr="00FB4E11" w14:paraId="4011A5C5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Maintained integration documentation and resolved defects during testing.</w:t>
                  </w:r>
                </w:p>
                <w:p w:rsidR="00E71B6C" w:rsidRPr="00FB4E11" w14:paraId="00113C07" w14:textId="77777777">
                  <w:pPr>
                    <w:pStyle w:val="documentskn-mld5ulli"/>
                    <w:numPr>
                      <w:ilvl w:val="0"/>
                      <w:numId w:val="9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Collaborated with Workday and downstream vendors for end-to-end connectivity.</w:t>
                  </w:r>
                </w:p>
                <w:p w:rsidR="00E71B6C" w:rsidRPr="00FB4E11" w14:paraId="0690F446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Technologies Used: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Studio, Core Connector, EIB, XSLT, Web Services, Calculated Fields</w:t>
                  </w:r>
                </w:p>
                <w:p w:rsidR="00BE26ED" w:rsidRPr="00FB4E11" w14:paraId="23F5E7A1" w14:textId="4F71B746">
                  <w:pPr>
                    <w:pStyle w:val="p"/>
                    <w:spacing w:line="320" w:lineRule="atLeast"/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Project #2: Workday Time Tracking and Absence Implementation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  <w:t>Client: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Deloitte USI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Team Size: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8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Role: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Techno-Functional Consultant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="008B7F1B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Duration:</w:t>
                  </w:r>
                  <w:r w:rsidR="00987F24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 xml:space="preserve"> </w:t>
                  </w:r>
                  <w:r w:rsidRPr="00FB4E11" w:rsidR="00987F2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Oct 202</w:t>
                  </w:r>
                  <w:r w:rsidR="00987F2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2</w:t>
                  </w:r>
                  <w:r w:rsidRPr="00FB4E11" w:rsidR="00987F2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–</w:t>
                  </w:r>
                  <w:r w:rsidR="00F3545F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Dec</w:t>
                  </w:r>
                  <w:r w:rsidRPr="00FB4E11" w:rsidR="00987F2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202</w:t>
                  </w:r>
                  <w:r w:rsidR="00987F24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3</w:t>
                  </w:r>
                </w:p>
                <w:p w:rsidR="00BE26ED" w:rsidRPr="00FB4E11" w14:paraId="127B9922" w14:textId="77777777">
                  <w:pPr>
                    <w:pStyle w:val="p"/>
                    <w:spacing w:line="320" w:lineRule="atLeast"/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</w:pPr>
                </w:p>
                <w:p w:rsidR="00E71B6C" w:rsidRPr="00FB4E11" w14:paraId="7715544B" w14:textId="2BC3D2D2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Description: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Implemented Workday Time Tracking and Absence modules to improve global workforce time capture, scheduling, and compliance.</w:t>
                  </w:r>
                </w:p>
                <w:p w:rsidR="00E71B6C" w:rsidRPr="00FB4E11" w14:paraId="084FB850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Responsibilities:</w:t>
                  </w:r>
                </w:p>
                <w:p w:rsidR="00E71B6C" w:rsidRPr="00FB4E11" w14:paraId="755E7A4D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before="100"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Configured Absence calendars, Time Off plans, accruals, eligibility rules, and waiting periods.</w:t>
                  </w:r>
                </w:p>
                <w:p w:rsidR="00E71B6C" w:rsidRPr="00FB4E11" w14:paraId="4486C060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Created absence types for vacation, sick leave, and restricted holidays per location.</w:t>
                  </w:r>
                </w:p>
                <w:p w:rsidR="00E71B6C" w:rsidRPr="00FB4E11" w14:paraId="008F0C01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Integrated Time Tracking with Payroll through calculated fields and EIBs.</w:t>
                  </w:r>
                </w:p>
                <w:p w:rsidR="00E71B6C" w:rsidRPr="00FB4E11" w14:paraId="0ACC2FC6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Built condition rules for eligibility, override plans, and carry-over logic.</w:t>
                  </w:r>
                </w:p>
                <w:p w:rsidR="00E71B6C" w:rsidRPr="00FB4E11" w14:paraId="56517541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Enabled “Allow to Buy Time Off” and handled rate calculations and adjustments.</w:t>
                  </w:r>
                </w:p>
                <w:p w:rsidR="00E71B6C" w:rsidRPr="00FB4E11" w14:paraId="0E0C180B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Customized dashboards for managers to track team absence balances and requests.</w:t>
                  </w:r>
                </w:p>
                <w:p w:rsidR="00E71B6C" w:rsidRPr="00FB4E11" w14:paraId="01031C7E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Conducted unit testing, SIT, and UAT with cross-functional business teams.</w:t>
                  </w:r>
                </w:p>
                <w:p w:rsidR="00E71B6C" w:rsidRPr="00FB4E11" w14:paraId="6F68AD9E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Created user training materials and supported go-live activities.</w:t>
                  </w:r>
                </w:p>
                <w:p w:rsidR="00E71B6C" w:rsidRPr="00FB4E11" w14:paraId="1DD967CF" w14:textId="77777777">
                  <w:pPr>
                    <w:pStyle w:val="documentskn-mld5ulli"/>
                    <w:numPr>
                      <w:ilvl w:val="0"/>
                      <w:numId w:val="10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Monitored absence audit reports and fixed post-production issues.</w:t>
                  </w:r>
                </w:p>
                <w:p w:rsidR="00E71B6C" w:rsidRPr="00FB4E11" w14:paraId="3870344F" w14:textId="77777777">
                  <w:pPr>
                    <w:pStyle w:val="documentskn-mld5ullinth-last-child1"/>
                    <w:numPr>
                      <w:ilvl w:val="0"/>
                      <w:numId w:val="10"/>
                    </w:numPr>
                    <w:spacing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Worked closely with Workday support and client SMEs for enhancements.</w:t>
                  </w:r>
                </w:p>
                <w:p w:rsidR="00E71B6C" w:rsidRPr="00FB4E11" w14:paraId="439398CF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Technologies Used: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HCM, Absence, Time Tracking, EIB, Report Writer, Calculated Fields</w:t>
                  </w:r>
                </w:p>
                <w:p w:rsidR="00E71B6C" w:rsidRPr="00FB4E11" w14:paraId="3AEA1725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</w:p>
                <w:p w:rsidR="00E71B6C" w:rsidRPr="00FB4E11" w14:paraId="4186C8AC" w14:textId="385BC73C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Project #1: Workday Post-Go-Live Support and Enhancements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  <w:t>Team Size: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5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Role: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Support Consultant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Duration: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  <w:r w:rsidR="00711B79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Nov</w:t>
                  </w:r>
                  <w:r w:rsidR="008C41A8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20</w:t>
                  </w:r>
                  <w:r w:rsidR="00CB305C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20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– </w:t>
                  </w:r>
                  <w:r w:rsidR="00CB305C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Ju</w:t>
                  </w:r>
                  <w:r w:rsidR="008B7F1B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ly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202</w:t>
                  </w:r>
                  <w:r w:rsidR="00CB305C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2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br/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Description:</w:t>
                  </w: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br/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Handled production support, enhancements, and service requests post global Workday HCM deployment.</w:t>
                  </w:r>
                </w:p>
                <w:p w:rsidR="00E71B6C" w:rsidRPr="00FB4E11" w14:paraId="6ACD4D57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Responsibilities:</w:t>
                  </w:r>
                </w:p>
                <w:p w:rsidR="00E71B6C" w:rsidRPr="00FB4E11" w14:paraId="611D0128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before="100"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Resolved support tickets related to security, business processes, and data issues.</w:t>
                  </w:r>
                </w:p>
                <w:p w:rsidR="00E71B6C" w:rsidRPr="00FB4E11" w14:paraId="30C253CB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Updated staffing models, job profiles, and position restrictions as per business requests.</w:t>
                  </w:r>
                </w:p>
                <w:p w:rsidR="00E71B6C" w:rsidRPr="00FB4E11" w14:paraId="2A155AAE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Performed impact analysis for bi-annual Workday updates.</w:t>
                  </w:r>
                </w:p>
                <w:p w:rsidR="00E71B6C" w:rsidRPr="00FB4E11" w14:paraId="10448713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Created custom reports for Headcount, Turnover, and Compensation history.</w:t>
                  </w:r>
                </w:p>
                <w:p w:rsidR="00E71B6C" w:rsidRPr="00FB4E11" w14:paraId="2FFEB0C8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Configured new sub-processes and alerts in Onboarding and Job Change events.</w:t>
                  </w:r>
                </w:p>
                <w:p w:rsidR="00E71B6C" w:rsidRPr="00FB4E11" w14:paraId="58D0AA11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Assisted HR users in resolving transaction errors and security access issues.</w:t>
                  </w:r>
                </w:p>
                <w:p w:rsidR="00E71B6C" w:rsidRPr="00FB4E11" w14:paraId="58193DF8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Prepared SOPs and knowledge base documents for ongoing support.</w:t>
                  </w:r>
                </w:p>
                <w:p w:rsidR="00E71B6C" w:rsidRPr="00FB4E11" w14:paraId="5B6B2D3B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Analyzed enhancement requests and created change request documents.</w:t>
                  </w:r>
                </w:p>
                <w:p w:rsidR="00E71B6C" w:rsidRPr="00FB4E11" w14:paraId="39B31DFB" w14:textId="77777777">
                  <w:pPr>
                    <w:pStyle w:val="documentskn-mld5ulli"/>
                    <w:numPr>
                      <w:ilvl w:val="0"/>
                      <w:numId w:val="11"/>
                    </w:numPr>
                    <w:spacing w:after="80" w:line="320" w:lineRule="atLeast"/>
                    <w:ind w:left="180" w:hanging="180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>Performed weekly data audits and monitored scheduled reports.</w:t>
                  </w:r>
                </w:p>
                <w:p w:rsidR="00E71B6C" w14:paraId="7300069D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trong1"/>
                      <w:rFonts w:asciiTheme="minorHAnsi" w:hAnsiTheme="minorHAnsi" w:cstheme="minorHAnsi"/>
                      <w:b/>
                      <w:bCs/>
                      <w:color w:val="494949"/>
                    </w:rPr>
                    <w:t>Technologies Used:</w:t>
                  </w:r>
                  <w:r w:rsidRPr="00FB4E11"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  <w:t xml:space="preserve"> Workday HCM, Report Writer, Business Processes, Security Groups, Calculated Fields</w:t>
                  </w:r>
                </w:p>
                <w:p w:rsidR="00B4202D" w14:paraId="285CCA6F" w14:textId="612BAB09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Fonts w:asciiTheme="minorHAnsi" w:hAnsiTheme="minorHAnsi"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-1676400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1524000" cy="25400"/>
                            <wp:effectExtent l="12700" t="7620" r="6350" b="5080"/>
                            <wp:wrapNone/>
                            <wp:docPr id="60123239" name="Rectangl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2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94D6B"/>
                                    </a:solidFill>
                                    <a:ln w="9525">
                                      <a:solidFill>
                                        <a:srgbClr val="394D6B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10" o:spid="_x0000_s1036" style="width:120pt;height:2pt;margin-top:15pt;margin-left:-132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80768" fillcolor="#394d6b" strokecolor="#394d6b"/>
                        </w:pict>
                      </mc:Fallback>
                    </mc:AlternateContent>
                  </w:r>
                </w:p>
                <w:tbl>
                  <w:tblPr>
                    <w:tblStyle w:val="sectiontable"/>
                    <w:tblW w:w="10806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2400"/>
                    <w:gridCol w:w="75"/>
                    <w:gridCol w:w="8331"/>
                  </w:tblGrid>
                  <w:tr w14:paraId="1C2EBAF9" w14:textId="77777777" w:rsidTr="00085F74">
                    <w:tblPrEx>
                      <w:tblW w:w="10806" w:type="dxa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2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202D" w:rsidRPr="00FB4E11" w:rsidP="00B4202D" w14:paraId="18BFAE95" w14:textId="10FEB118">
                        <w:pPr>
                          <w:pStyle w:val="documentskn-mld5sectiontitle"/>
                          <w:spacing w:before="200"/>
                          <w:ind w:left="100"/>
                          <w:rPr>
                            <w:rStyle w:val="documentskn-mld5headingCharacter"/>
                            <w:rFonts w:asciiTheme="minorHAnsi" w:hAnsiTheme="minorHAnsi" w:cstheme="minorHAnsi"/>
                          </w:rPr>
                        </w:pPr>
                        <w:r w:rsidRPr="00FB4E11">
                          <w:rPr>
                            <w:rStyle w:val="documentskn-mld5headingCharacter"/>
                            <w:rFonts w:asciiTheme="minorHAnsi" w:hAnsiTheme="minorHAnsi" w:cstheme="minorHAnsi"/>
                          </w:rPr>
                          <w:t>Education</w:t>
                        </w:r>
                      </w:p>
                    </w:tc>
                    <w:tc>
                      <w:tcPr>
                        <w:tcW w:w="7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202D" w:rsidRPr="00FB4E11" w:rsidP="00B4202D" w14:paraId="0C993C2F" w14:textId="77777777">
                        <w:pPr>
                          <w:pStyle w:val="sectiontableleftspacecellParagraph"/>
                          <w:spacing w:before="200" w:line="320" w:lineRule="atLeast"/>
                          <w:rPr>
                            <w:rStyle w:val="sectiontableleftspacecell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sectiontableleftspacecell"/>
                            <w:rFonts w:asciiTheme="minorHAnsi" w:hAnsiTheme="minorHAnsi" w:cstheme="minorHAnsi"/>
                            <w:color w:val="494949"/>
                          </w:rPr>
                          <w:t> </w:t>
                        </w:r>
                      </w:p>
                    </w:tc>
                    <w:tc>
                      <w:tcPr>
                        <w:tcW w:w="833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202D" w:rsidRPr="00FB4E11" w:rsidP="00B4202D" w14:paraId="6DA6976F" w14:textId="77777777">
                        <w:pPr>
                          <w:pStyle w:val="documentskn-mld5dispBlk"/>
                          <w:spacing w:before="200" w:line="320" w:lineRule="atLeast"/>
                          <w:rPr>
                            <w:rStyle w:val="sectiontablesectionbody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txt-boldCharacter"/>
                            <w:rFonts w:asciiTheme="minorHAnsi" w:hAnsiTheme="minorHAnsi" w:cstheme="minorHAnsi"/>
                            <w:color w:val="494949"/>
                          </w:rPr>
                          <w:t>B. Tech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>: Electronics and Communication Engineering</w:t>
                        </w:r>
                        <w:r w:rsidRPr="00FB4E11">
                          <w:rPr>
                            <w:rStyle w:val="sectiontablesectionbody"/>
                            <w:rFonts w:asciiTheme="minorHAnsi" w:hAnsiTheme="minorHAnsi" w:cstheme="minorHAnsi"/>
                            <w:color w:val="494949"/>
                          </w:rPr>
                          <w:t xml:space="preserve"> </w:t>
                        </w:r>
                      </w:p>
                      <w:p w:rsidR="00B4202D" w:rsidRPr="00FB4E11" w:rsidP="00B4202D" w14:paraId="2B0C7EA7" w14:textId="02033DBC">
                        <w:pPr>
                          <w:pStyle w:val="documentskn-mld5dispBlk"/>
                          <w:spacing w:line="320" w:lineRule="atLeast"/>
                          <w:rPr>
                            <w:rStyle w:val="sectiontablesectionbody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documentskn-mld5txt-boldCharacter"/>
                            <w:rFonts w:asciiTheme="minorHAnsi" w:hAnsiTheme="minorHAnsi" w:cstheme="minorHAnsi"/>
                            <w:color w:val="494949"/>
                          </w:rPr>
                          <w:t>Azad College of Engineering &amp; Technology, JNTU Hyderabad</w:t>
                        </w: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 xml:space="preserve"> - Hyderabad, 0</w:t>
                        </w:r>
                        <w:r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>6</w:t>
                        </w:r>
                      </w:p>
                      <w:p w:rsidR="00B4202D" w:rsidP="00B4202D" w14:paraId="603DF8D7" w14:textId="77777777">
                        <w:pPr>
                          <w:spacing w:line="320" w:lineRule="atLeast"/>
                          <w:textAlignment w:val="auto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FB4E11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>GPA: 63.5%</w:t>
                        </w:r>
                      </w:p>
                      <w:p w:rsidR="00085F74" w:rsidP="00B4202D" w14:paraId="05E6E2CB" w14:textId="77777777">
                        <w:pPr>
                          <w:spacing w:line="320" w:lineRule="atLeast"/>
                          <w:textAlignment w:val="auto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</w:p>
                      <w:p w:rsidR="00085F74" w:rsidRPr="00FB4E11" w:rsidP="00B4202D" w14:paraId="196393ED" w14:textId="08994600">
                        <w:pPr>
                          <w:spacing w:line="320" w:lineRule="atLeast"/>
                          <w:textAlignment w:val="auto"/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</w:pPr>
                        <w:r w:rsidRPr="00175F70">
                          <w:rPr>
                            <w:rStyle w:val="span"/>
                            <w:rFonts w:asciiTheme="minorHAnsi" w:hAnsiTheme="minorHAnsi" w:cstheme="minorHAnsi"/>
                            <w:b/>
                            <w:bCs/>
                            <w:color w:val="494949"/>
                          </w:rPr>
                          <w:t>M.B.A</w:t>
                        </w:r>
                        <w:r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 xml:space="preserve"> HR &amp; MARKETING Prabhath Insti</w:t>
                        </w:r>
                        <w:r w:rsidR="00175F70">
                          <w:rPr>
                            <w:rStyle w:val="span"/>
                            <w:rFonts w:asciiTheme="minorHAnsi" w:hAnsiTheme="minorHAnsi" w:cstheme="minorHAnsi"/>
                            <w:color w:val="494949"/>
                          </w:rPr>
                          <w:t>tute of Business Mnagement JNTU Anantapur with CGPA 7.41%</w:t>
                        </w:r>
                      </w:p>
                    </w:tc>
                  </w:tr>
                </w:tbl>
                <w:p w:rsidR="00B4202D" w:rsidRPr="00FB4E11" w14:paraId="248E1515" w14:textId="77777777">
                  <w:pPr>
                    <w:pStyle w:val="p"/>
                    <w:spacing w:line="320" w:lineRule="atLeast"/>
                    <w:rPr>
                      <w:rStyle w:val="sectiontablesectionbody"/>
                      <w:rFonts w:asciiTheme="minorHAnsi" w:hAnsiTheme="minorHAnsi" w:cstheme="minorHAnsi"/>
                      <w:color w:val="494949"/>
                    </w:rPr>
                  </w:pPr>
                </w:p>
              </w:tc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1B6C" w:rsidRPr="00FB4E11" w14:paraId="79CB844B" w14:textId="77777777">
                  <w:pPr>
                    <w:pStyle w:val="sectiontablerightspacecellParagraph"/>
                    <w:spacing w:before="200" w:line="320" w:lineRule="atLeast"/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</w:pPr>
                  <w:r w:rsidRPr="00FB4E11">
                    <w:rPr>
                      <w:rStyle w:val="sectiontablerightspacecell"/>
                      <w:rFonts w:asciiTheme="minorHAnsi" w:hAnsiTheme="minorHAnsi" w:cstheme="minorHAnsi"/>
                      <w:color w:val="494949"/>
                    </w:rPr>
                    <w:t> </w:t>
                  </w:r>
                </w:p>
              </w:tc>
            </w:tr>
          </w:tbl>
          <w:p w:rsidR="00E71B6C" w:rsidRPr="00FB4E11" w14:paraId="664A9C5A" w14:textId="77777777">
            <w:pPr>
              <w:rPr>
                <w:rStyle w:val="mld5maincell"/>
                <w:rFonts w:asciiTheme="minorHAnsi" w:hAnsiTheme="minorHAnsi" w:cstheme="minorHAnsi"/>
                <w:color w:val="494949"/>
              </w:rPr>
            </w:pPr>
          </w:p>
        </w:tc>
      </w:tr>
    </w:tbl>
    <w:p w:rsidR="00E71B6C" w:rsidRPr="00FB4E11" w14:paraId="287319B5" w14:textId="15DC8EEF">
      <w:pPr>
        <w:spacing w:line="20" w:lineRule="auto"/>
        <w:rPr>
          <w:rFonts w:asciiTheme="minorHAnsi" w:hAnsiTheme="minorHAnsi" w:cstheme="minorHAnsi"/>
        </w:rPr>
      </w:pPr>
      <w:r w:rsidRPr="00FB4E1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2136775</wp:posOffset>
                </wp:positionH>
                <wp:positionV relativeFrom="paragraph">
                  <wp:posOffset>-1781810</wp:posOffset>
                </wp:positionV>
                <wp:extent cx="6861810" cy="0"/>
                <wp:effectExtent l="12700" t="7620" r="12065" b="11430"/>
                <wp:wrapNone/>
                <wp:docPr id="250740002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1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94949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37" style="mso-height-percent:0;mso-height-relative:page;mso-width-percent:0;mso-width-relative:page;mso-wrap-distance-bottom:0;mso-wrap-distance-left:9pt;mso-wrap-distance-right:9pt;mso-wrap-distance-top:0;mso-wrap-style:square;position:absolute;visibility:visible;z-index:-251633664" from="168.25pt,-140.3pt" to="708.55pt,-140.3pt" strokecolor="#494949"/>
            </w:pict>
          </mc:Fallback>
        </mc:AlternateContent>
      </w:r>
      <w:r w:rsidRPr="00FB4E11" w:rsidR="003B5EE0">
        <w:rPr>
          <w:rFonts w:asciiTheme="minorHAnsi" w:hAnsiTheme="minorHAnsi" w:cstheme="minorHAnsi"/>
          <w:color w:val="FFFFFF"/>
          <w:sz w:val="2"/>
        </w:rPr>
        <w:t>.</w:t>
      </w:r>
    </w:p>
    <w:p w:rsidR="00E71B6C" w:rsidRPr="00FB4E11" w14:paraId="62ADFFAE" w14:textId="77777777">
      <w:pPr>
        <w:spacing w:line="14" w:lineRule="exact"/>
        <w:rPr>
          <w:rFonts w:asciiTheme="minorHAnsi" w:hAnsiTheme="minorHAnsi" w:cstheme="minorHAnsi"/>
        </w:rPr>
      </w:pPr>
      <w:r w:rsidRPr="00FB4E11">
        <w:rPr>
          <w:rFonts w:asciiTheme="minorHAnsi" w:hAnsiTheme="minorHAnsi" w:cstheme="minorHAnsi"/>
          <w:color w:val="FFFFFF"/>
          <w:sz w:val="2"/>
        </w:rPr>
        <w:t>#HRJ#feccae79-8053-4783-927b-410655a58619#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9264">
            <v:imagedata r:id="rId5"/>
          </v:shape>
        </w:pict>
      </w:r>
    </w:p>
    <w:sectPr w:rsidSect="003A7C0D">
      <w:headerReference w:type="default" r:id="rId6"/>
      <w:footerReference w:type="default" r:id="rId7"/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1B6C" w14:paraId="03E7061A" w14:textId="77777777">
    <w:pPr>
      <w:spacing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1B6C" w14:paraId="02FFBA39" w14:textId="77777777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6C"/>
    <w:rsid w:val="00030C6A"/>
    <w:rsid w:val="0008364D"/>
    <w:rsid w:val="00085F74"/>
    <w:rsid w:val="00091FFC"/>
    <w:rsid w:val="000C0EBB"/>
    <w:rsid w:val="00175F70"/>
    <w:rsid w:val="00187B97"/>
    <w:rsid w:val="001C6864"/>
    <w:rsid w:val="002D72BE"/>
    <w:rsid w:val="003141F9"/>
    <w:rsid w:val="00351FA3"/>
    <w:rsid w:val="003A7C0D"/>
    <w:rsid w:val="003B5EE0"/>
    <w:rsid w:val="004F2F4B"/>
    <w:rsid w:val="005110F3"/>
    <w:rsid w:val="005A0B3E"/>
    <w:rsid w:val="005B268C"/>
    <w:rsid w:val="00662CBF"/>
    <w:rsid w:val="00706E6F"/>
    <w:rsid w:val="00711B79"/>
    <w:rsid w:val="00713BCA"/>
    <w:rsid w:val="00820438"/>
    <w:rsid w:val="0089352F"/>
    <w:rsid w:val="008B7F1B"/>
    <w:rsid w:val="008C41A8"/>
    <w:rsid w:val="009249CF"/>
    <w:rsid w:val="009362A7"/>
    <w:rsid w:val="00987F24"/>
    <w:rsid w:val="00A8216C"/>
    <w:rsid w:val="00AD4139"/>
    <w:rsid w:val="00AF1E2E"/>
    <w:rsid w:val="00AF3E29"/>
    <w:rsid w:val="00AF4C54"/>
    <w:rsid w:val="00B4202D"/>
    <w:rsid w:val="00B93B34"/>
    <w:rsid w:val="00BB337E"/>
    <w:rsid w:val="00BE26ED"/>
    <w:rsid w:val="00C70D9C"/>
    <w:rsid w:val="00C70DAE"/>
    <w:rsid w:val="00CB305C"/>
    <w:rsid w:val="00D825F4"/>
    <w:rsid w:val="00DD1528"/>
    <w:rsid w:val="00DF05B1"/>
    <w:rsid w:val="00E30566"/>
    <w:rsid w:val="00E71B6C"/>
    <w:rsid w:val="00EC033D"/>
    <w:rsid w:val="00F13FA8"/>
    <w:rsid w:val="00F3545F"/>
    <w:rsid w:val="00F42722"/>
    <w:rsid w:val="00F92208"/>
    <w:rsid w:val="00FB4E1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4226E3A-8009-4148-A1F5-F66518AB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mld5leftcell">
    <w:name w:val="mld5leftcell"/>
    <w:basedOn w:val="DefaultParagraphFont"/>
    <w:rPr>
      <w:shd w:val="clear" w:color="auto" w:fill="394D6B"/>
    </w:rPr>
  </w:style>
  <w:style w:type="character" w:customStyle="1" w:styleId="mld5maincell">
    <w:name w:val="mld5maincell"/>
    <w:basedOn w:val="DefaultParagraphFont"/>
  </w:style>
  <w:style w:type="paragraph" w:customStyle="1" w:styleId="div">
    <w:name w:val="div"/>
    <w:basedOn w:val="Normal"/>
  </w:style>
  <w:style w:type="paragraph" w:customStyle="1" w:styleId="documentskn-mld5heading">
    <w:name w:val="document_skn-mld5_heading"/>
    <w:basedOn w:val="Normal"/>
  </w:style>
  <w:style w:type="character" w:customStyle="1" w:styleId="documentskn-mld5headingCharacter">
    <w:name w:val="document_skn-mld5_heading Character"/>
    <w:basedOn w:val="DefaultParagraphFont"/>
  </w:style>
  <w:style w:type="character" w:customStyle="1" w:styleId="sectiontablesectionbody">
    <w:name w:val="sectiontable_sectionbody"/>
    <w:basedOn w:val="DefaultParagraphFont"/>
  </w:style>
  <w:style w:type="paragraph" w:customStyle="1" w:styleId="documentskn-mld5firstparagraph">
    <w:name w:val="document_skn-mld5_firstparagraph"/>
    <w:basedOn w:val="Normal"/>
  </w:style>
  <w:style w:type="paragraph" w:customStyle="1" w:styleId="documentskn-mld5txt-bold">
    <w:name w:val="document_skn-mld5_txt-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d5namelast-name">
    <w:name w:val="document_skn-mld5_name_last-name"/>
    <w:basedOn w:val="DefaultParagraphFont"/>
    <w:rPr>
      <w:color w:val="494949"/>
    </w:rPr>
  </w:style>
  <w:style w:type="paragraph" w:customStyle="1" w:styleId="documentskn-mld5name-secbottomdiv">
    <w:name w:val="document_skn-mld5_name-sec_bottomdiv"/>
    <w:basedOn w:val="Normal"/>
    <w:pPr>
      <w:spacing w:line="400" w:lineRule="atLeast"/>
    </w:pPr>
    <w:rPr>
      <w:sz w:val="20"/>
      <w:szCs w:val="20"/>
    </w:rPr>
  </w:style>
  <w:style w:type="character" w:customStyle="1" w:styleId="sectiontablerightspacecell">
    <w:name w:val="sectiontable_rightspacecell"/>
    <w:basedOn w:val="DefaultParagraphFont"/>
  </w:style>
  <w:style w:type="paragraph" w:customStyle="1" w:styleId="sectiontablerightspacecellParagraph">
    <w:name w:val="sectiontable_rightspacecell Paragraph"/>
    <w:basedOn w:val="Normal"/>
    <w:pPr>
      <w:textAlignment w:val="top"/>
    </w:pPr>
  </w:style>
  <w:style w:type="table" w:customStyle="1" w:styleId="sectiontable">
    <w:name w:val="sectiontable"/>
    <w:basedOn w:val="TableNormal"/>
    <w:tblPr/>
  </w:style>
  <w:style w:type="paragraph" w:customStyle="1" w:styleId="documentskn-mld5cntc-sec">
    <w:name w:val="document_skn-mld5_cntc-sec"/>
    <w:basedOn w:val="Normal"/>
    <w:pPr>
      <w:shd w:val="clear" w:color="auto" w:fill="494949"/>
    </w:pPr>
    <w:rPr>
      <w:b/>
      <w:bCs/>
      <w:color w:val="FFFFFF"/>
      <w:shd w:val="clear" w:color="auto" w:fill="494949"/>
    </w:rPr>
  </w:style>
  <w:style w:type="character" w:customStyle="1" w:styleId="cntc-gap-cell">
    <w:name w:val="cntc-gap-cell"/>
    <w:basedOn w:val="DefaultParagraphFont"/>
    <w:rPr>
      <w:shd w:val="clear" w:color="auto" w:fill="394D6B"/>
    </w:rPr>
  </w:style>
  <w:style w:type="character" w:customStyle="1" w:styleId="cntc-left">
    <w:name w:val="cntc-left"/>
    <w:basedOn w:val="DefaultParagraphFont"/>
    <w:rPr>
      <w:shd w:val="clear" w:color="auto" w:fill="394D6B"/>
    </w:rPr>
  </w:style>
  <w:style w:type="character" w:customStyle="1" w:styleId="cntc-right">
    <w:name w:val="cntc-right"/>
    <w:basedOn w:val="DefaultParagraphFont"/>
    <w:rPr>
      <w:shd w:val="clear" w:color="auto" w:fill="494949"/>
    </w:rPr>
  </w:style>
  <w:style w:type="character" w:customStyle="1" w:styleId="cntc-rightcell">
    <w:name w:val="cntc-right_cell"/>
    <w:basedOn w:val="DefaultParagraphFont"/>
  </w:style>
  <w:style w:type="character" w:customStyle="1" w:styleId="documentskn-mld5zipsuffix">
    <w:name w:val="document_skn-mld5_zipsuffix"/>
    <w:basedOn w:val="DefaultParagraphFont"/>
  </w:style>
  <w:style w:type="character" w:customStyle="1" w:styleId="documentskn-mld5zipprefix">
    <w:name w:val="document_skn-mld5_zipprefix"/>
    <w:basedOn w:val="DefaultParagraphFont"/>
    <w:rPr>
      <w:vanish/>
    </w:rPr>
  </w:style>
  <w:style w:type="table" w:customStyle="1" w:styleId="documentskn-mld5address">
    <w:name w:val="document_skn-mld5_address"/>
    <w:basedOn w:val="TableNormal"/>
    <w:tblPr/>
  </w:style>
  <w:style w:type="table" w:customStyle="1" w:styleId="documentskn-mld5firstparagraphTable">
    <w:name w:val="document_skn-mld5_firstparagraph Table"/>
    <w:basedOn w:val="TableNormal"/>
    <w:tblPr/>
  </w:style>
  <w:style w:type="paragraph" w:customStyle="1" w:styleId="documentskn-mld5parent-container">
    <w:name w:val="document_skn-mld5_parent-container"/>
    <w:basedOn w:val="Normal"/>
  </w:style>
  <w:style w:type="paragraph" w:customStyle="1" w:styleId="documentskn-mld5parent-containersectionnth-child1">
    <w:name w:val="document_skn-mld5_parent-container_section_nth-child(1)"/>
    <w:basedOn w:val="Normal"/>
  </w:style>
  <w:style w:type="paragraph" w:customStyle="1" w:styleId="documentskn-mld5parent-containersectionnth-child1scspdiv">
    <w:name w:val="document_skn-mld5_parent-container_section_nth-child(1)_scspdiv"/>
    <w:basedOn w:val="Normal"/>
    <w:pPr>
      <w:spacing w:line="400" w:lineRule="atLeast"/>
    </w:pPr>
  </w:style>
  <w:style w:type="paragraph" w:customStyle="1" w:styleId="documentskn-mld5sectiontitle">
    <w:name w:val="document_skn-mld5_sectiontitle"/>
    <w:basedOn w:val="Normal"/>
    <w:pPr>
      <w:pBdr>
        <w:left w:val="none" w:sz="0" w:space="5" w:color="auto"/>
      </w:pBdr>
      <w:spacing w:line="340" w:lineRule="atLeast"/>
    </w:pPr>
    <w:rPr>
      <w:rFonts w:ascii="Montserrat" w:eastAsia="Montserrat" w:hAnsi="Montserrat" w:cs="Montserrat"/>
      <w:b/>
      <w:bCs/>
      <w:color w:val="394D6B"/>
      <w:sz w:val="30"/>
      <w:szCs w:val="30"/>
    </w:rPr>
  </w:style>
  <w:style w:type="character" w:customStyle="1" w:styleId="documentskn-mld5sectiontitleCharacter">
    <w:name w:val="document_skn-mld5_sectiontitle Character"/>
    <w:basedOn w:val="DefaultParagraphFont"/>
    <w:rPr>
      <w:rFonts w:ascii="Montserrat" w:eastAsia="Montserrat" w:hAnsi="Montserrat" w:cs="Montserrat"/>
      <w:b/>
      <w:bCs/>
      <w:color w:val="394D6B"/>
      <w:sz w:val="30"/>
      <w:szCs w:val="30"/>
    </w:rPr>
  </w:style>
  <w:style w:type="character" w:customStyle="1" w:styleId="sectiontableleftspacecell">
    <w:name w:val="sectiontable_leftspacecell"/>
    <w:basedOn w:val="DefaultParagraphFont"/>
  </w:style>
  <w:style w:type="paragraph" w:customStyle="1" w:styleId="sectiontableleftspacecellParagraph">
    <w:name w:val="sectiontable_leftspacecell Paragraph"/>
    <w:basedOn w:val="Normal"/>
    <w:pPr>
      <w:textAlignment w:val="top"/>
    </w:pPr>
  </w:style>
  <w:style w:type="paragraph" w:customStyle="1" w:styleId="p">
    <w:name w:val="p"/>
    <w:basedOn w:val="Normal"/>
  </w:style>
  <w:style w:type="paragraph" w:customStyle="1" w:styleId="documentskn-mld5parent-containersection">
    <w:name w:val="document_skn-mld5_parent-container_section"/>
    <w:basedOn w:val="Normal"/>
    <w:pPr>
      <w:pBdr>
        <w:top w:val="single" w:sz="8" w:space="10" w:color="494949"/>
      </w:pBdr>
    </w:pPr>
  </w:style>
  <w:style w:type="paragraph" w:customStyle="1" w:styleId="documentskn-mld5parent-containersectionscspdiv">
    <w:name w:val="document_skn-mld5_parent-container_section_scspdiv"/>
    <w:basedOn w:val="Normal"/>
    <w:pPr>
      <w:spacing w:line="520" w:lineRule="atLeast"/>
    </w:pPr>
    <w:rPr>
      <w:sz w:val="20"/>
      <w:szCs w:val="20"/>
    </w:rPr>
  </w:style>
  <w:style w:type="paragraph" w:customStyle="1" w:styleId="documentskn-mld5ulli">
    <w:name w:val="document_skn-mld5_ul_li"/>
    <w:basedOn w:val="Normal"/>
  </w:style>
  <w:style w:type="paragraph" w:customStyle="1" w:styleId="documentskn-mld5ullinth-last-child1">
    <w:name w:val="document_skn-mld5_ul_li_nth-last-child(1)"/>
    <w:basedOn w:val="Normal"/>
  </w:style>
  <w:style w:type="character" w:customStyle="1" w:styleId="documentskn-mld5accomplishmentpaddedline">
    <w:name w:val="document_skn-mld5_accomplishment_paddedline"/>
    <w:basedOn w:val="DefaultParagraphFont"/>
  </w:style>
  <w:style w:type="paragraph" w:customStyle="1" w:styleId="documentskn-mld5accomplishmentpaddedlineParagraph">
    <w:name w:val="document_skn-mld5_accomplishment_paddedline Paragraph"/>
    <w:basedOn w:val="Normal"/>
    <w:pPr>
      <w:textAlignment w:val="top"/>
    </w:pPr>
  </w:style>
  <w:style w:type="table" w:customStyle="1" w:styleId="documentskn-mld5accomplishment">
    <w:name w:val="document_skn-mld5_accomplishment"/>
    <w:basedOn w:val="TableNormal"/>
    <w:tblPr/>
  </w:style>
  <w:style w:type="character" w:customStyle="1" w:styleId="documentskn-mld5firstparagraphCharacter">
    <w:name w:val="document_skn-mld5_firstparagraph Character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ocumentskn-mld5ullinth-last-child1Character">
    <w:name w:val="document_skn-mld5_ul_li_nth-last-child(1)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table" w:customStyle="1" w:styleId="documentinfoparatable">
    <w:name w:val="document_infoparatable"/>
    <w:basedOn w:val="TableNormal"/>
    <w:tblPr/>
  </w:style>
  <w:style w:type="paragraph" w:customStyle="1" w:styleId="documentskn-mld5expr-secparagraph">
    <w:name w:val="document_skn-mld5_expr-sec_paragraph"/>
    <w:basedOn w:val="Normal"/>
    <w:pPr>
      <w:pBdr>
        <w:top w:val="none" w:sz="0" w:space="13" w:color="auto"/>
      </w:pBdr>
    </w:pPr>
  </w:style>
  <w:style w:type="paragraph" w:customStyle="1" w:styleId="documentskn-mld5dispBlk">
    <w:name w:val="document_skn-mld5_dispBlk"/>
    <w:basedOn w:val="Normal"/>
  </w:style>
  <w:style w:type="character" w:customStyle="1" w:styleId="documentskn-mld5txt-boldCharacter">
    <w:name w:val="document_skn-mld5_txt-bold Character"/>
    <w:basedOn w:val="DefaultParagraphFont"/>
    <w:rPr>
      <w:b/>
      <w:bCs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ocumentskn-mld5fontsize">
    <w:name w:val="document_skn-mld5_fontsize"/>
    <w:basedOn w:val="TableNormal"/>
    <w:tblPr/>
  </w:style>
  <w:style w:type="character" w:styleId="Hyperlink">
    <w:name w:val="Hyperlink"/>
    <w:basedOn w:val="DefaultParagraphFont"/>
    <w:uiPriority w:val="99"/>
    <w:unhideWhenUsed/>
    <w:rsid w:val="000C0EB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0E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0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dtrit89@gmail.com" TargetMode="External" /><Relationship Id="rId5" Type="http://schemas.openxmlformats.org/officeDocument/2006/relationships/image" Target="https://rdxfootmark.naukri.com/v2/track/openCv?trackingInfo=c2d92db4b3f29f7c0b03a424bcd8b5a8134f4b0419514c4847440321091b5b58120b120b1149515a0c435601514841481f0f2b561358191b195115495d0c00584e4209430247460c590858184508105042445b0c0f054e4108120211474a411b02154e49405d58380c4f03434c1b0b150a18444a411b0b15416a44564a141a245d4340010a100617455d5c0d55580f1b525a4553524f01504a120b10061442504f44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 SRI DATTESWARA REDDY</vt:lpstr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SRI DATTESWARA REDDY</dc:title>
  <dc:creator>rama krishna</dc:creator>
  <cp:lastModifiedBy>Datta</cp:lastModifiedBy>
  <cp:revision>33</cp:revision>
  <dcterms:created xsi:type="dcterms:W3CDTF">2025-06-30T05:34:00Z</dcterms:created>
  <dcterms:modified xsi:type="dcterms:W3CDTF">2025-07-26T16:44:00Z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feccae79-8053-4783-927b-410655a58619</vt:lpwstr>
  </property>
  <property fmtid="{D5CDD505-2E9C-101B-9397-08002B2CF9AE}" pid="3" name="x1ye=0">
    <vt:lpwstr>YH8AAB+LCAAAAAAABAAUmsWSpFAQRT+IBVLoEnd3dri78/XTs+2IauCRee85FQX/cB4WBIH4EQxDEDjC0RCK8SjHwAjBEDyH4pFtnanvCRO/yjCAkE/HvyPhpXPev1H4g/XjchYhjaXSwxefUmE1UyezVMifTuNlQI6X/8FSECqcGgKRbtP0FqvMPBbEmkZHYpwY+l41kpcPk9RQwK+YikQWUMXNIrwSogALWEIDnIqR6cqgmTDj3uxy+LJMbvo</vt:lpwstr>
  </property>
  <property fmtid="{D5CDD505-2E9C-101B-9397-08002B2CF9AE}" pid="4" name="x1ye=1">
    <vt:lpwstr>SliBod2pM3b7gK5EHOOU4yOWvpD3xci0r0H7F9kx3yJe8sIlJayNCd8U3gH5Iq+R2Uuy4P2DZdEYyW8AempV5vsDSDw5D+Wtivjc6MNpCGiaAiOusdOQvQ6maYUUlfb0TkhP4HwcQvmIS/lYxK9jUl+CdbHjWP26JDMH+OrshqvVn+U1kXC8K3pUtWzAKepWPJVNlM4r4WZwkyq7Sqi7bMYYpRBJcmztzmZNRUzW5t1KjjPQ4c1ZBz0Pi9Uxleo</vt:lpwstr>
  </property>
  <property fmtid="{D5CDD505-2E9C-101B-9397-08002B2CF9AE}" pid="5" name="x1ye=10">
    <vt:lpwstr>DzUVsugQfNOR7Aimta7S9JDDhhR4kB9tvD6mlnBusL1CEshsOWqtoC4Z8E3nEmrm5JGF6bA3OslWhGMLKXMzKnxhPZscx1WYwuNLnyTbR3COSSm4QWLQcZe7JCt5WBiqrnLvBJCZDTA4zsnKavYs+nP5Ltgvk+euKl37H/qn1I/0C2i8xpvoiEjVpVyIXU2phimNuA0+F+9kl0gJLxsrWfcoFmZXOLFGq4f7Mp5CVLiE9S7wRY1G+9oVVopvYAU</vt:lpwstr>
  </property>
  <property fmtid="{D5CDD505-2E9C-101B-9397-08002B2CF9AE}" pid="6" name="x1ye=100">
    <vt:lpwstr>GGoj69l7iI06QnqA3OyOSgoovutIRmJrHmheZifmAs26Eo73Uk29kUgqlluOTBBwMwzcnl9fjzokvHDsMG1Ww1oXYN7ESmCE+muMN00haa2X9O+wgjxZVHRGRuMTdVE21Em0/l+Pci8L7mYpnmu4tMtkIGffTEjG5JVDv1U72SIUwEexzL4fZBl3UH0zzks+rqRWjeMQof35fWf64AVyMJT0jH5h9JqiLsWoIUKyYm7JSNmPXTve9sUbs0SykSy</vt:lpwstr>
  </property>
  <property fmtid="{D5CDD505-2E9C-101B-9397-08002B2CF9AE}" pid="7" name="x1ye=101">
    <vt:lpwstr>WZhKgN/13c+TF1DGzijkT3Qc0DLQXi/3IG/QT2voK6Itl2B1+InE0iDj4Hodg8gBTUQ7ufnyPeyHdzZX0UmD50My4zLS0yVOoVreflTl2eL0uYk+KIsJ8+rz07sYTRC8EWuDIuOFGQwtLiYFQRthHqX1CyPSeS7DRi5ejR95IfL4bS0An9ZrYnlx/VgtaGnmG3SyMOkLcO5BbEhPCQMKexrwTrz+BQ8P9LgDZh1K/M6VHi9XWODDph09X8IFqJV</vt:lpwstr>
  </property>
  <property fmtid="{D5CDD505-2E9C-101B-9397-08002B2CF9AE}" pid="8" name="x1ye=102">
    <vt:lpwstr>gzRVHsjihqlmVhaTVCVDco3byoemFFvLBVVM9M/9/7zW+owCUukV08nvsFExJhJU1VC8GPGBGfxx9finTCFpLi3jqJGnn0BQRuH1q21PfImnG/jpMdDFnXYVwOEnCMUDlCTrEuDb/OFWjwINp4QJGbKOet9a/err2Lt72Bj0a4A89NUhJuZiPju5Jp2urNiVf8g3R/L7nf+pkVX0DAKHdRFwXOUdKk45M967wx4Q8FR+4hwR+W6CEDfP4HOTc9g</vt:lpwstr>
  </property>
  <property fmtid="{D5CDD505-2E9C-101B-9397-08002B2CF9AE}" pid="9" name="x1ye=103">
    <vt:lpwstr>h3Wp8poCy6gS6OPKquW1/NCSBUj5Y579aSmMAjsOYKGBp+1x7Y7CjC/JC8wH3tzZCrw0c1CP65xOtsr0D9ckKq8RjAJcq5VN9FLipZjsaGmA5AijcwQ+Fy/L4Xs2qqjdNnPQS8Xo/gJ1NJxHjxQZKg1MjhHUSV2129TnVYXIm3oC+eUBM+DDn4TORiO/uqpcBMCmyLLuSLoo8gKo7nh4BC8kdZLeTiM+j8FR/ahBDa++1RAdqWg1UZcXiUrOJfp</vt:lpwstr>
  </property>
  <property fmtid="{D5CDD505-2E9C-101B-9397-08002B2CF9AE}" pid="10" name="x1ye=104">
    <vt:lpwstr>R77+b+7ac7fCPBfKr0P4ZX2hzxlJ/exA6V1jhup1u72frnM/sg59+Lf+fF1XY3ybwHByTI0L3G21DgAd5KUXNdSvJhg7xSJd96/5GmRLCTToHL7UW3t4Fs+QwWflNNZika+Ssbq7OmiFz5mXl9Jzvu7woo4OueKkSt/JzfvvuYDzecptDjDnr8w9tnDkB/SWrBnMIH/GDLxoIPjwehEFcxvYyrI27flL2rsFWRjU948lvkSZZbfeU2FtkNoBDWX</vt:lpwstr>
  </property>
  <property fmtid="{D5CDD505-2E9C-101B-9397-08002B2CF9AE}" pid="11" name="x1ye=105">
    <vt:lpwstr>djhNwlkEPr6Pj1sEKkHKzfzouTdukW/ZkX01t51sR2b+K8Gyu5MSej/9EyF1INYGeEOTDeThTxyEbKHwi6ZO4L0/Ld89QuYxIBebXhVUwbbMyFv9NK/CrVh1zdzPawRfFeuT12XLZNJWvnxzE7W6TVWeS2alYtMq2jNjS/fFIEbd4bTjDUpr3KUkm1eYUMaMnuf05WdyOg4T1axXGBuDnOVNlJArdMDT5ptk27Vd7ilw/Uoy93D28zmh7ZV3UQi</vt:lpwstr>
  </property>
  <property fmtid="{D5CDD505-2E9C-101B-9397-08002B2CF9AE}" pid="12" name="x1ye=106">
    <vt:lpwstr>KLDSllz/NjYC1giEI0pChIhzVEO+8HFPUQ/I5uXHaX4oIbtkrKfMZQx/kFXDLvS+RvwY9AqMyGICkP5r7xu+OGVhBHqUR7HiVJSS7Jk3b++quk2AmQHt6CKfmcO+ymnMz26ltKQCX4/wyxfniOo1LkAfJspugXOVb65Qe75Sqw7CI7fQHVYt84svAdZAlHIz3JsCpg3SxjJ2tmKM2wYeWLT2NgTJkU634/8v5kXLNbIdbU3lS1431+6Wv7cWet4</vt:lpwstr>
  </property>
  <property fmtid="{D5CDD505-2E9C-101B-9397-08002B2CF9AE}" pid="13" name="x1ye=107">
    <vt:lpwstr>iAOo9+rc5Vp191uA411YYzYxs2PS+3qzxG7CfwAgFACvwOuJZvN6174adBQBZfBwG+LZTwQQKeWJPhLRn5qpdl6Pt9So8S6cHV+/ShYmF+dOJPPi4xbKeFFC0965F0W4rGuWq7JhmTVb61vg6h22xpdQNMCEBM/mzDaeHfxZ6z+T/ZtTQ6pt0GJzw9tfEQrBCjiLCFLn25MqlPGBI1mSbyAxN6ko+8sfu/mWrO4wegi+J6k4mABVTxCKc+NZO69</vt:lpwstr>
  </property>
  <property fmtid="{D5CDD505-2E9C-101B-9397-08002B2CF9AE}" pid="14" name="x1ye=108">
    <vt:lpwstr>NwA0KZ1SD0YCZ2sTfLYMzVH4acQjprxSnfKFUXy/JyXqokHJOeBuz+XgOJ/JChD11NwFxW/2QGUMUPEVxeGMckhUnZejftsFwKXxXdgta6h+K4kzxtqVlB4queDPdDoiExlXDMYCcU/zB8DlVy0L0zrsxKCrAMba9MSuCrn4cA+BJG5v99ttZ4rT82rcWIOY6i8v10YaHitolOC7rH6+MgGA4LP/Wdypkdph2RA0o5WELD/dZ5k0Jfmf82z32KW</vt:lpwstr>
  </property>
  <property fmtid="{D5CDD505-2E9C-101B-9397-08002B2CF9AE}" pid="15" name="x1ye=109">
    <vt:lpwstr>0GR9XmrApJLGZ4xEovMGzTTJs7bdDoF5RdimSwWkYUlrmMdF69qaIBSExWtSn5GXILDkngOTHit78K9AB0+XF016bDjpuc8PGUbaEaX1ZyWhxjyRt7b/D8xg0PYjIj0rO4ujQj0bvIZx+xsIda0stFoD97hw9BXIJJiZHtlqWfJ5zrIFMcr5cwXIqBLrxLgnwYeM/tpLNqUMfdRl5zo2TRxaalT/kX0NefFWM8ossJQWN4nazvF279Q5GxU0VNj</vt:lpwstr>
  </property>
  <property fmtid="{D5CDD505-2E9C-101B-9397-08002B2CF9AE}" pid="16" name="x1ye=11">
    <vt:lpwstr>l7+qOeckqEqQr3qIo9ky+mKz3O1rDMJl8w3rUNVyLBrCKIgPHurM6z1MbNAnfjT2jeZ8DK1AT5KzzAIxvsuWFdNRoyQEGaNYQUgy84aeBZa/qQXHRxePLOO/D6fF7PElko608GkqQ+fQi4iWc2lVliG3Mexblq0qWZN8MmjobGDY7din6yinOFF2LN5awbr664a8iQnVEJ/GAcoXIeBIfbxhdRCHXDAG10o1nQSkyghKXfVNqutE8g7VVF05o3n</vt:lpwstr>
  </property>
  <property fmtid="{D5CDD505-2E9C-101B-9397-08002B2CF9AE}" pid="17" name="x1ye=110">
    <vt:lpwstr>WEyacYgdUHzSbtm23cNAQz5BOwCW6HLroxHbNfvYXYtFe07e9SDORw5Y9EN4WBc3KG+7ufcQyU3/M4avWiT4X1BG4nHDkcBpajEWwCufnRtLBVvN7gTof57um8SRS7Fa7n0NzYV72CBTlIUMWqG4XZ071MTLMGNn3JwCD1HCvz9M40dhftMT8Lp7+GKLYDS6fp1RTE94o1yszKr379eCPww9BvoZfWowK0UxYFEtsnRsZlEyxgERKijwwZJnZPH</vt:lpwstr>
  </property>
  <property fmtid="{D5CDD505-2E9C-101B-9397-08002B2CF9AE}" pid="18" name="x1ye=111">
    <vt:lpwstr>xkjwJ9BAdGaLF5TIJcVMiCmx7MggFmd1Y790hkBMYNl/24oFwTqa4r5xJCvTJs4Ns/NxB51gTKPx+5WcikpFcfxF/86reKkaKxeaCTjvLVvK/bNJwmzidtyxxLfZ833sMwKEWOCAW81XWI6XN0L4M899ibXEh6x6ewPVVM5rkVG2u0WYCfNqn+oxK5gGxnjCkOWbKodfzD2LD/fHjSQcEnK3uMHeE1QG/U2gt8/z+BedyLLNijFU/C6AyewjTdU</vt:lpwstr>
  </property>
  <property fmtid="{D5CDD505-2E9C-101B-9397-08002B2CF9AE}" pid="19" name="x1ye=112">
    <vt:lpwstr>/3e0eyEexgsX1f/BoR6ecgBqj682rSHrzIB+ICtKA4e09T2VNZ4/f+Zj2qNUwP38C6xKcpvOb1oq+OwCz+dgdhekXyD5iwkyVHh5qeWWX3diY9406dhJbNt65tftIMbscw8NXWPVpLD88J7aHYc0UNTn+4IVoie8imjPJc7KgkO/sQiPbhw/hip5b3h8o7ZgTPGOl7kySm8Ty1+uAw8JUHeXOnX1udy8KM+0RpDvJka940vVikvYHjo6jq4xIAs</vt:lpwstr>
  </property>
  <property fmtid="{D5CDD505-2E9C-101B-9397-08002B2CF9AE}" pid="20" name="x1ye=113">
    <vt:lpwstr>hfUdrhpMZR5hfQ5Gl8sb1NOCWH3ebUbaP7b7IQ+9CrolfnobnoRXbrTikwlc3JSoRR9CUK+nFWqsxQYgLsJJv5tSBLwSwMHI16pDJ+B6E12q4RkjNcI0paFhW4vJxCrWybfc7WWbzrBNTiVF3OoaPF9R3Qcthl9MY/w25OdBGemZrBFeycVAJW0TIcIGUEh7KGiGbvgmTBNePvBcsoLBHy8r027VfGrDJU2p/xrAKFjrn0OqBKX2Z5gMbUIcIYL</vt:lpwstr>
  </property>
  <property fmtid="{D5CDD505-2E9C-101B-9397-08002B2CF9AE}" pid="21" name="x1ye=114">
    <vt:lpwstr>DyNkfjowSpdraaVXFoa9Asu60mK/vhz+/yydE9+aZgMhqKBQJeLjzPtWamDe9VUjvix4gy78XhPRVzXKwDwA85gfMjLh25GqVXafG6AYJeuDz5Of6I79LfM/xEcAtUzN0rZk85r5z4egZK08MHdMh8iUnhlPQR3q6tljbKuFligGhW62b3DZWEBnVSl4roCOw2Sdjch3syWevbLZUX9sibpvrHGUdYxH5MbE0COkf1PAd5p/N0dX2kWW5MGFUZX</vt:lpwstr>
  </property>
  <property fmtid="{D5CDD505-2E9C-101B-9397-08002B2CF9AE}" pid="22" name="x1ye=115">
    <vt:lpwstr>AzVXHOOF7bc5I3/g/XD3CkzcXrh56TNjtjy72W4lo/fvtiffKKp4Jjfuwn//wqD7WL9dYrr9qzsl6eYZjhppNZXBt3oeQOMoak39pXb9oVQ2kUQp9b1Q6WipPtgjk1PuEuMCSUIOAujuoUdwYp8v2XfY18rb/DRNOYP1wAOjHxZvpPYWrM2OiEy2t0qGqc5LWJFQnE+dztAjleXFfs2xFclSqROvmdPwmdCgEHeQNawXBY4GgmcZREO8p3JvWRL</vt:lpwstr>
  </property>
  <property fmtid="{D5CDD505-2E9C-101B-9397-08002B2CF9AE}" pid="23" name="x1ye=116">
    <vt:lpwstr>x6Nys3ga2ssFuwlM31AVEcKWwf3F0x52BkalUtxOT6K/MfjaQ/vLlJyVPsvm0VbWBxmkBeQgRtgXhf5vxfbVwiwkJmrSifEB/8FwvPz5q/d9flk6E1VkSU8fqUgD2ly9YrZr2noSUSitY2xV/BPlKMqBK2b82nvnEP+8xmsG8GZVYDmuSswkWy6Pz5AUCEcn+vjyey6e6m3ibtkuzsV+gwjO0w0bgLhk2+VSOcPS03RyKNF14/ozCUPwHZGFdOx</vt:lpwstr>
  </property>
  <property fmtid="{D5CDD505-2E9C-101B-9397-08002B2CF9AE}" pid="24" name="x1ye=117">
    <vt:lpwstr>jH5HymDg+0z07GW7Fm0YT6F00C+TLcY/eLEnMOG/SBpHJRu/Ke6XTf4vE2MClydnn+wGQPsR0JCdiO2fr7PM8FjN/v6AqCq7xsw82R0UpzP+TYUR/fu0two5zZbV5QeNKTsfbR8vLva7RH8gSqoA3bOBPIc8M9gx0LsOT8azpihbx1/nZHi/RwepLFjapjjO1LJycKuVCbyOF+wHFhJ2IA5nA3BG2pqL5cenOWaHE8579IZQMPk4jj2FhxqbroU</vt:lpwstr>
  </property>
  <property fmtid="{D5CDD505-2E9C-101B-9397-08002B2CF9AE}" pid="25" name="x1ye=118">
    <vt:lpwstr>DXi+m2+nZgm5yt5I7yHnl48P8irGpQX3bcP+qjKCTLCduwD+xNM7Pv9ZGlJemVyplot7puMmV15NmodfoiOe58m7uBG5PFDWhyFVK+LpI/ZlSoHgbi/RwUd/sMplQy/+G/RdwnKlBgWtKHJ76UZaIDj+aAdo1Uo3tPaZ6AAQBGrQkEYdMD3gelpqATz9de43t29y60CiQAEgxu/7wUcv8mZetW3/Wp4vfHRhhkYFMja20eraJQWMhNKPbJoh87z</vt:lpwstr>
  </property>
  <property fmtid="{D5CDD505-2E9C-101B-9397-08002B2CF9AE}" pid="26" name="x1ye=119">
    <vt:lpwstr>Qoru9Qtd05uWG63XHk9TiNnLF8XhSYpkaTrra6Pr/EuAF2hRwskM/OpUq6In7FOyX37pOMHIEHHSskuWV+AiREWlrOfs5LpCeTtj8+14KnvV+RMxjrQn9lCkGFL5zcq4qMSjPesd4irJeFHFo/ZYdI4wEch9i/PmfwxcsS4O5Eqfc4gDb+xS1ubov3mKjWlBi/iXDBddfDA2hM6NZKkkgcsX4U4/F2HruWcx+fHQVO3vRDlnXGnkkxaId1Wf93W</vt:lpwstr>
  </property>
  <property fmtid="{D5CDD505-2E9C-101B-9397-08002B2CF9AE}" pid="27" name="x1ye=12">
    <vt:lpwstr>qC0B0qzFotuvfeq4850tJcJ8ofJRQx7WmY57eovrgHjFZdTAxT36hnQBQOQOh1inCiecsIJyte9k7sAoX+20bBwG3EAYI9KTnoJiEnzQShjFkzAlCDQ3SueTjEMvmfHH+IE7/KCGjTABIA0ovCmILIg2lnje6LrF/MPAVNECP/78REBV06VGiUKe0TF6mpGHcwDHvs/V6pv8T4a9Bha0h836w0HLeMwIyalfCsPO8zflFrnnHyp9Ga9CgQ4XErI</vt:lpwstr>
  </property>
  <property fmtid="{D5CDD505-2E9C-101B-9397-08002B2CF9AE}" pid="28" name="x1ye=120">
    <vt:lpwstr>wWqMiPr0T+8lTijOOGrpp/l+O8YaWHk0ZaW2D+qBVKaV9V/ngdT3qOTtOwI3OH2le776ObnTPPiSQhaBQjMMAWQCCzwRdo/64vFZRlQVG6skOfRHaLdxpIaF1KnRr+AxnCrRHw2qM6NsSWlu0YddfGDaVCo/BDCN+kzplL3O9T80MXSBnk532JBmDVhIng26/2jzf9XOaKMdYNWr7OlFC4qdhj4xrNFlDEOGTsMiUcqaARyBTbVUSs6riAQcbLT</vt:lpwstr>
  </property>
  <property fmtid="{D5CDD505-2E9C-101B-9397-08002B2CF9AE}" pid="29" name="x1ye=121">
    <vt:lpwstr>KSOU2IjooQN503ePlAzAwicRlYlUX8GlMC+1hYzwWQ7n6D26pwwQHfox/zKp26RHzDbuSr/DmraZEr32eV8tR0jt194eUEhbMuNRQfyvaBrB9pv59Fec1OU5g5RFKgjVtfywOxb78iCEKaeuKzRy7qKvY3gO9Jpbz4Do9bfzYeR2ydVWalotAjTRFA6EZODDMvSS7z8FU02IyptlAqaaQrq/Ge5/ZmpZ9umhy37S+6FXHSYMykRXT68rmza24IY</vt:lpwstr>
  </property>
  <property fmtid="{D5CDD505-2E9C-101B-9397-08002B2CF9AE}" pid="30" name="x1ye=122">
    <vt:lpwstr>GsggL/2Cy9bONCqKvVvohYeuf3XNgDPg9cPnmY4oWDyC7pSK1zyyzXsvYbhh0PBVqy1anEWAr2gns5JOFnjXhNKCeGg/wbRMDAQkhutqY+FedFLuDAdA+1aFoq00PJ1N6yUn1h/86qEH6fo1KfgwjuC22B9xd7iaGRsyC2Wx8/BVvoA3Q0ax+yeferckvYwL5puMO9ygIkkZSG3NlUIORz1Hx6KqbWAy6e2zgYG9j7cQbaVht0DyiBxhNNsb9M+</vt:lpwstr>
  </property>
  <property fmtid="{D5CDD505-2E9C-101B-9397-08002B2CF9AE}" pid="31" name="x1ye=123">
    <vt:lpwstr>T/u/kP8whKLkqMj5SyMYiTjtEndA8GMP+hdrMqtrhiaUbvDug0r7fd7Fqn0On+pflMaY2OjqAN37gQl0/Qa+cR115npbJ2IKaU/KURmMaQmhgX5EsHuGWJetxfWA1QwiZMRN7FjhLqQuSk9mZIJ97tot9LnGM2KkL3jjkiQH8h2UUS+VITmKictY2uT+zAIenkyEedFKo2sbx9mM11vo05o9L76feuPgkSB19EzwYFtnJX1SVgCDIj6pkl16uvp</vt:lpwstr>
  </property>
  <property fmtid="{D5CDD505-2E9C-101B-9397-08002B2CF9AE}" pid="32" name="x1ye=124">
    <vt:lpwstr>Zx/xEH76g3Og5RUN8PvcO54cRRpAN9MBFsDXxdrv1xKiPQdG96yGMf6GMsP+H0RnQZSipM2Kboak5gsRu0971QTTNW7DAE7BTVrJFzei7vKZoWETqBmgXE24iWPVIkBORtqEfTp6Gg/SXOgTShJYv6zlFwmqGVpZvfmI6+M/j+SvF92c7SpXmJpWyiTCK1UjNPiJoljRsc7fM4JOA4W/PEpOsUJs25HcdxRl+ocglwYPa+44dfnWfFknsRdsf1J</vt:lpwstr>
  </property>
  <property fmtid="{D5CDD505-2E9C-101B-9397-08002B2CF9AE}" pid="33" name="x1ye=125">
    <vt:lpwstr>yx3XS4NUQT72X/9ajS13Lpi5RJRStSznoWrnlYLgoHh5Dg+ES1T4JcdWI5QVsSU/duP0GBNHzCHThMuzJuV458OA364i4bwM7mOAqctCSp+XlJKWDeKfPZaTXys5PFZi4DllMH6paSf3HS2wBrMLidp/sMZ7kSDZKSI7xwBeGTMOh5xbLlxfsl7WUAAdbJPUp3UdpKOUZjY5qRmq/k4h0c7TDdEYlKlvWpK+u4bNNTvPlU3royzA/Pr/P3uu92k</vt:lpwstr>
  </property>
  <property fmtid="{D5CDD505-2E9C-101B-9397-08002B2CF9AE}" pid="34" name="x1ye=126">
    <vt:lpwstr>pghYplj64nsdPE4f0/wt+pASihQQUPRvT4mkH7vEtk64+UtFw9yxPpPPbzsZwLJUwz+IbVhLk8lzB5uhZzlhejTI1o1vykw2BK0sqwhf0fjg3G+56ouo9QXnjCQDkETydqLoo1IgZgchQqWh5lSEZdrIwLtJ36QbwbcKG5L8a5KpLCw87iIFJauRF7kO4uHAQNOLgSvb007sXWcrKuYSClO5XB6BoWHRxFnts2TnMctjglm3p0lE9dtehn1GvkD</vt:lpwstr>
  </property>
  <property fmtid="{D5CDD505-2E9C-101B-9397-08002B2CF9AE}" pid="35" name="x1ye=127">
    <vt:lpwstr>lBk4BZnGsJZPiP5oc0oOpo4J0z4HfG+SyujtR6hYzYcJ3fsn3wCmfTR87btwUFNFZX1ezivPknAXVQxGDKmVb0cEJXIBhK0219txNWGY2y33VpqTRWN85gBOYNT2so8qSVGCnu8auiuv8drhji57w2va6L+K8+NTSKZFOdHpLXpiFs5RxesJeRECUshixV0O73JX/bB07oRZfci9QgbrXt99Yg8JZK/cWydS4Hwy0clN7i+h6O1+rlyNVZBmG+a</vt:lpwstr>
  </property>
  <property fmtid="{D5CDD505-2E9C-101B-9397-08002B2CF9AE}" pid="36" name="x1ye=128">
    <vt:lpwstr>GOoElTcIV+Bk1+WCRa773a4j83vtJU4mUjAYLK9u46fZT5GSTivntpnh15o15JCtUK0yFL2Y8nEZTIGVoS+OcGzYB6zOSACelEGCba90YO4rvBMvveDg0dbfACfMxIs/v0N0Yi65zYPqR0I0jGKbrfYxe/6Nart6gNTE4xmkTP9fda+jb/GuTQwD/EHykO/01Ri652xY/N0eWbEnUItjPyQbSg8vg24CfNtVS8CWp2yK1ITFA3SMwuTjz2nCnqO</vt:lpwstr>
  </property>
  <property fmtid="{D5CDD505-2E9C-101B-9397-08002B2CF9AE}" pid="37" name="x1ye=129">
    <vt:lpwstr>pFY1AZdHzOAX5wL4xWAShaURtgJCbqic6fzOEyxtgfwAA</vt:lpwstr>
  </property>
  <property fmtid="{D5CDD505-2E9C-101B-9397-08002B2CF9AE}" pid="38" name="x1ye=13">
    <vt:lpwstr>3PcTT9gMFTNT5iaO+R8hfOWXU+1MAiyEPf8iFEmqv4tUhJRz+ZSigQyOx8UzjnuOsX/uq2FO06qYU1QNYr8v1h0t2jwTaJIkN97MMJxkBnoI1dA4Bmy2ktdMKqt7jR6ydPDCuPQ6OPx9a+7s5ugU6RjKZUWMoLKFuuUAPAD2SqeRtWvfdWYLqHJb7pkm50lb5gEtJk3fG6TdolgDqM7xO27+K/UsYkAH5qbBbFWeHk3P+CED9zA44D7oU1b9Dd9</vt:lpwstr>
  </property>
  <property fmtid="{D5CDD505-2E9C-101B-9397-08002B2CF9AE}" pid="39" name="x1ye=14">
    <vt:lpwstr>j2fjUipFJ/xlEJvag/zl88Js1rPMwbRc7y6XAbM/Zr4XEgvVkK9sSQv55qnEldcqW+Ju2PI1FZTyITHK67+g4mh1bw65YbSeiTl68fvNU+JPZtgAlmErR2VkwvnoYwvZFaHTzKvm+hGgqpH3XDVHI0ZoIk21pb7qZEs6ZfKkjpXJO/cuiTevYBaPXjBVeJzrN45ulZ+7UWxnZ1aRVCa481oBc2JiC3m+BUJo9pDm20b0C4Fyb+8BEQOPgBIarJk</vt:lpwstr>
  </property>
  <property fmtid="{D5CDD505-2E9C-101B-9397-08002B2CF9AE}" pid="40" name="x1ye=15">
    <vt:lpwstr>DsSkPApP4+6fbcqQ2ZHARldTzcfejMnrd8TOqGWHs62rR7ZLCBTTSPPKIoCfcXfnnvv3tmFqv51qoMLehs1fyUwOT1pWneqUpmPBEBmVRwqsybS4WYWoeBKv/MiwY6kZZT7qxVmCciX/SuzNkDg+84Ki4fNHdN8LkpQl0oF5COfNnwNiJLgsfbic/BIxquCGWIG0piu10TQH8DYdib8nIjZ/kQ4vr3o4VV9scCS1xf8xjVBWhUJ2LZQEds0qCJo</vt:lpwstr>
  </property>
  <property fmtid="{D5CDD505-2E9C-101B-9397-08002B2CF9AE}" pid="41" name="x1ye=16">
    <vt:lpwstr>Lvd7JZoW4HkHGgHmc7MfGGDVnwFfFjfAVE+GEQZHKBAc1wfpeTdO6Ps0pV9fY/YBFjQ4w69nhg+GDj8UH3dONjz/XrqbmazRPUCsLe1APMe8jrnNJOde4/HAYgKDOeCRo7wzwLmZa8ZM3jYVihdlTB3VZdXoRn9m823guGPm8tt5IkvvXm35oJNGJorxLnpO3NbP0Lsyhc2+5/CNUYWXIvVq+jsRmAgxzmWy6YoIODgxeLrQvgRW1j9hPIB5WID</vt:lpwstr>
  </property>
  <property fmtid="{D5CDD505-2E9C-101B-9397-08002B2CF9AE}" pid="42" name="x1ye=17">
    <vt:lpwstr>dZJPGNxXNRQnlEaMX5UKIEz99KwXx7P4OnrLDchjy5tYBO6gMx1K6+E8/m+5rYXCw3EtlgjibEn7mKFGvM7N0yHSpxGhZ8oh9I1j4BJTom+a0y2AHkwCgOGHJ0Pwhi2AT87NoT6HdTqWqcPxvKfoUbEVV/+msXhaLcVuniTKX9/0d1ESiME3uC3cVD5+Z3V85M+ULmYtW7Qyykf+dZk8KkXn3G1i+fGYjgk8F7nAZE6mR7s8HCDzFCi1ExOz099</vt:lpwstr>
  </property>
  <property fmtid="{D5CDD505-2E9C-101B-9397-08002B2CF9AE}" pid="43" name="x1ye=18">
    <vt:lpwstr>nKa4eWDCO5P3Im8SMOAmvvghbKGpS/qA+VMWICaXLadE37odlULuZ3KMSARS3zFJX2mhDlpp3zN+ToQcyzmDmp37o9E3CAO3Kmih8pYRPNuC/SziuXDcraUaq5biBY9cnd7SahudWpW0YPk1SksLmlIbIUSMONXgWB6jq/+JwZEzLXY1EQjX7LdozDBmTHWplyBQ4LyaM3nuirnv7rzMzwqKM1taH9jK9up4v8+U439QNhjuKX8i9P1mYErZik0</vt:lpwstr>
  </property>
  <property fmtid="{D5CDD505-2E9C-101B-9397-08002B2CF9AE}" pid="44" name="x1ye=19">
    <vt:lpwstr>9IZLIFwPRGDX0LrT+ncUCGTGFeYU9TzUVKps8/7NhVIjwjndHzCsvq8uFkKjqGjHmHZPEB+esGjC2OnrcH5YJVzOp295gLhOja5LiAXETZ/8riaXRNnOaMCB2nagXGC4YEtkCSqJXpIxltcSH3XOcXUY3b3N8YSSKzHee/iodud+mQiTJtKgwi3ztjQTACcTONd5bcA8eaO/cudtKshyMUplAAvsGPpHJk58Y6e1xLzLKPYM4OD/oaN1gCM8u+m</vt:lpwstr>
  </property>
  <property fmtid="{D5CDD505-2E9C-101B-9397-08002B2CF9AE}" pid="45" name="x1ye=2">
    <vt:lpwstr>5I+JiAGYVtrwcTXKFsjJ40zpbZWcnDDUpuoe0FPUqHnKs9x13CqeQNbprG9SXstC5jv4iA/ygZ26rWbpOAj+Ti9qP9q6AW0lkxHreHAliDe/etl+r8BOEhEfrTcZcU4w52mDSX7JP8V8weErF6e1uyVnJSfF6Osi0/EPAdmTn5B6k8UMl/0VysWMlewXrA/W+u6IYmmF8qWY49h/GaPl/NUzFLr9S2atS3SL6+v5lhvWtxFAfcJvgCi8IiV+LhZ</vt:lpwstr>
  </property>
  <property fmtid="{D5CDD505-2E9C-101B-9397-08002B2CF9AE}" pid="46" name="x1ye=20">
    <vt:lpwstr>10r/xjYx9DeajxZlfy/wRGq9YyQgXx0esg3aFhcbdbonZnvVlyJCw/0T5WD5EYBM0613D3eOr/sn6OCz/QVG7lw8hmuKtQ4H9GL7kdRhiWeUTuRavq/yH+YB0er1i7W01Xit2Qui39oHlX8I9tejYJkDf0C+offvvynX+lYxoJc9TYLKWkAQTW8BzXAVthDLy6GUoj+nKq2SWywVblmI6GLWZ1nUEPy+SAvDuWZgjz93q2ahH8EbTBjrul8F6py</vt:lpwstr>
  </property>
  <property fmtid="{D5CDD505-2E9C-101B-9397-08002B2CF9AE}" pid="47" name="x1ye=21">
    <vt:lpwstr>bnmRwyh+5gTysHgyUqoePzH+dU9ynHe6SepjAWCAqeXKPtaz0L/+zeIn/4Vm0EQwyHqBQgKd0dPCftncTNjrSKJazyF6yQMysn4z7z2f743WWAqfGH147/YRh7oIK2SnQuTGvDu1o9OS6UAX3txxXlyzqZBfWLBnIrI5pjQeP1UARTUZqyeJtv2LjBLzPhIGSLhBFgRX0OPqsb/Td57dwdlg9WXUHeb6wHZmY7QhiQpg9+PAIDuyHCW9Hb7gK2M</vt:lpwstr>
  </property>
  <property fmtid="{D5CDD505-2E9C-101B-9397-08002B2CF9AE}" pid="48" name="x1ye=22">
    <vt:lpwstr>5IugQUSyoxRsLLPTLPSMhk4fVSd6mGKUh8YPPW6AYeosjN046PIf77QljIQvXbTghAmGm4p8SAm2wrtDYuB38F0FFTr7fAAmsZfmXo30Kk/PjbKTanrY9OOwA0qLgrVq+cfKZW84QxaHnKhS7WKoz5cJDFCowKO2X9U7e+lyeEm3blCMBDp3VMfUukLIdIXu0OhQRZ/TGa1r9zDWXYCBiu4Kl1KjOFs66GArtFGQOnamdK7iMG0/0lz8Lt+wgjP</vt:lpwstr>
  </property>
  <property fmtid="{D5CDD505-2E9C-101B-9397-08002B2CF9AE}" pid="49" name="x1ye=23">
    <vt:lpwstr>yzThpw3lWpcGc1hzsSSTbPqu5SDi7Z5H//KTwx4bvDKQRYi2DkqABdBifCneN5PcwKTgMbkNzHuSDnsO6K02znA2qLxlyrPn7CfbjZB8l/C8nBL75FQMYATmcEz9R7QRXWUQhm5Wrhsmf7fTRw/Ve2gwtenKj28HR+pYkNH8lnpfvdYUA1b8F746MQ3uUDuFbfdAtWrevRWv0xK0OBiZMbF7KasFZXtT3wzydCvkvI23F2gVXH71FoN0XgU3BCR</vt:lpwstr>
  </property>
  <property fmtid="{D5CDD505-2E9C-101B-9397-08002B2CF9AE}" pid="50" name="x1ye=24">
    <vt:lpwstr>NURsK3my8SfifveehKzZcee0mMGwqgB/nmcBLJtXkQNiuUcHFw8pZkQWLHbBxOcMNQYjjsngr6RFIeQsZshpxYWLzcIIt5rzfkEjiNKgC8IymXaAZ7vVOQ+QIuaT2a73INT8sHNJORROGjdf7aOYSwgZswj/yURS0XVpK0WD/uYZ6+XMIAz+LyzIKTIoCG/+CPjZqdrlTbw9jz9zQYr9e4tR1rNTxBCG7WdYTMOKJGq391xwp8VmjnX3OFMcms8</vt:lpwstr>
  </property>
  <property fmtid="{D5CDD505-2E9C-101B-9397-08002B2CF9AE}" pid="51" name="x1ye=25">
    <vt:lpwstr>plbczc2IpfHlkfhlu8HZJUj1xcteWKqFdH9IZyo9fUVQFjq9/F2bjiEG6Bo6vCPWH0jPVVNxIm0AUa3eqfozBGWRi71CFpcRXypoXQDmSTAGgadyjdRbtOWan5nRTfX1zWSFoazfI9iZnIJsRtSBQ8Lnz+OCJ51egS9R5ILFEdT7WnI60FAKwymAIg99enFfvV/LSEKXDGXB4n2GEu+FVY0SoEhy43yOYfyMwH3vkOVZ/tOsv+EsK+tkUQTkfRT</vt:lpwstr>
  </property>
  <property fmtid="{D5CDD505-2E9C-101B-9397-08002B2CF9AE}" pid="52" name="x1ye=26">
    <vt:lpwstr>NBEHyWMmWIukNENmK+2J8U/mcGOPZnWlgiZduEUFy4lCXSoaMap7PZf+PY56DETwvWu9sJrtcnvTSpmbuIpbs/gVHdWhX7Z9N+RlUvUimufM6o2n6M3RCwf6f3yH9UGPPl+tdUQVG6FhZOiga2CDE/nLxwST6yXhZxO2qsvIJEyTgi4VXoaplu6YuRIXPFCC50QYeGULupVRlb2SNrTR6oICBdvjCmphoS3ajBWuhA/bi7Gy1fnIYIvNh5yx+cI</vt:lpwstr>
  </property>
  <property fmtid="{D5CDD505-2E9C-101B-9397-08002B2CF9AE}" pid="53" name="x1ye=27">
    <vt:lpwstr>Jb11x/An2pzROWHC//EsVQBLSFvUXjIIy/DEocfX1wVU/RXOchXzweCNFYzhA1amJy6cr20nixCZ/Ew+tuoQZBsofOXm3udgoiEZuFy/5GQNEw9b4HqCRTly7h4z4YG33Q1JSbBcSIaCpWnEpYKlXwqCtWdSfGU2ctLreufNnvl/mkOr8uaGbo6vo6uKs0XxqVPRfbbX0+SpKTW2dSp8Rnyjuh/tmr+7j6CiSdEOZpqv+BIooThmWmKxeJTcT/F</vt:lpwstr>
  </property>
  <property fmtid="{D5CDD505-2E9C-101B-9397-08002B2CF9AE}" pid="54" name="x1ye=28">
    <vt:lpwstr>zYWSXldk6LJwPs88KNxrJQEe72++KLTo3b+SrvCONsRvTeDcaSxF9T0tGGEh+T25jMdQApK0mPNU0X9fO4NYckityIuMuAImt8vEp2P7CnRJ2AcDYC6Ny/esJ/h8qaV3XIVC3GHLYFVUoLA1M3bDdwjQYPaRoB/7BzBsZ9qHrh9Rf7geeHT2bncgU+5yGaA+QMx/wdkBeB2afw5SkU+ub4zi24PSAF1Bd9wPhZkTGvyuHmRGeZpWuVpudbIvxWZ</vt:lpwstr>
  </property>
  <property fmtid="{D5CDD505-2E9C-101B-9397-08002B2CF9AE}" pid="55" name="x1ye=29">
    <vt:lpwstr>rMo4++rrQO4r6l1kkSf05JxXRp29dK00EWolxT/peCpnUBYoo5/BEYpAb8vy511/rpOz4BE/MWmsZq5YGb98Ggj4u/PIy9RDpGP+m8QxeMF22x0wBIlIwgcGiMYg3biO9S3rNhIGOOi76M/q4D+p9cQ4g4H1BEfGDoJ8DuuQsyVWn+lYnW2zuPpcd4BaCIA1tI5/BaNoxI9vcK5EtEB3MdqtQykCPIOauygio9mliBd6qiR6rZwyEJoijRtgcdk</vt:lpwstr>
  </property>
  <property fmtid="{D5CDD505-2E9C-101B-9397-08002B2CF9AE}" pid="56" name="x1ye=3">
    <vt:lpwstr>wZuUjfRVCVR0WKqfeQPbYUzY49aLIyIhjP52RSHPnEQKZeqEDP7McsL0Ia8TuB9+rDMjQOPNzZV0f+O5dIU4bjfnZLjUeTOS42o7DqzgGBt0/57bFPcGbQlYu3vsiyRmGHJ21AYvtPv3BByBpLz6N9ROnUpob2Rq6Mo8kKknFLxDQS31QsKnDvEQlqpTzUmLbAQqjEzNXcy+44enh5IbUyw2zBxao9AcZIu9gDWt0ITU5cptbndRJ/UDgMlg2Qa</vt:lpwstr>
  </property>
  <property fmtid="{D5CDD505-2E9C-101B-9397-08002B2CF9AE}" pid="57" name="x1ye=30">
    <vt:lpwstr>l7uzChvxKlUCtV1Z65tTI4i+QDylcNwLJbubVBA8/tgHbEJM/Vjq3rFyXFjI7uA4h2Ycpy90NW8On33L+/pG0V6MZhzN3hP8rxUZhnsq2r9obvsxGebKUuFKCuqVjTmxx0ZqDnTd9cHjeene/9kb/hkYbFTsQhUmogWQGbRf3kz5R7YTzey4vvH0B6cDHMf/Ripx4Qsa4SNu6GHOyI6ZwlUq3pP17SJHG8imgi8bIlA3w0+2HHmeSlsvfTzidCc</vt:lpwstr>
  </property>
  <property fmtid="{D5CDD505-2E9C-101B-9397-08002B2CF9AE}" pid="58" name="x1ye=31">
    <vt:lpwstr>sjjMw1pxKpw6EcBwFH7m8GkXYUca8zCF3/WMcQN7iVcGKHl8oFDCWDkOQORI2K5PW+jFXkT+BPZWlx2HBA40kO+uAXm9YlOk5GLbEISRJbJLOOiudNtUp1G0eO76eFe3vm7rZxriGDYokrBmB+s5+EX0z8imDhl0PcI5TbuiW/lO0t1+k4HTszE8coIGeQ5WY43SSj8/TPFpch+3kF4VyUkh/CeQdeWGdbDGGxCpYpAtazqfzEMJFgc2KTBFi2I</vt:lpwstr>
  </property>
  <property fmtid="{D5CDD505-2E9C-101B-9397-08002B2CF9AE}" pid="59" name="x1ye=32">
    <vt:lpwstr>w+ZfiDNMVWSJ+OHsCeGmuJXrn3ScsTRnxfqmOGmDJTz8FjKvsVovmuCDMb6r50tKfFnHF3SPGqdUSyuUwDl77rt/2nGfYUOJEXWzAO7n2uApX4Dua681SYhEdjyNWbEMWutd9wgojo0DWvBb+Pnv4XMcITNErJ4cgTUNUryQmQQXe7RCZYlBAfmXxEyCpVr/dyOntKE2oGflTsU4AHAXyylUoO90uG8y6OIoxSvtOVAei65RT6Owich2vQnJluL</vt:lpwstr>
  </property>
  <property fmtid="{D5CDD505-2E9C-101B-9397-08002B2CF9AE}" pid="60" name="x1ye=33">
    <vt:lpwstr>6/OZFdXeHv9BC8fjjSyCr/5FMSuMg1qPwN/yxFF0Hpv+5tLo+aEKtc4Tuyft49dqwevg5fWE+0p99BXfX3zZyno/894b/MlULsLGr/iIvFBijfG2sJLqIN97k5pMkTKuroItFOdEF4BX0GJTNSCA2clAZjnhrycObr5Zvv54tJlUhlUkuJoUljmSbYs6NKkXNQxaKtlGGUo7fz2x6MBHR0bV+5zkZrFlA9ZOibjr96thoeyYcdRltR2FihyrbFn</vt:lpwstr>
  </property>
  <property fmtid="{D5CDD505-2E9C-101B-9397-08002B2CF9AE}" pid="61" name="x1ye=34">
    <vt:lpwstr>gRbewKIHLp4Z4YWTOMxzjnrXZ4wdyXPE8czC1ZiEz7+78KJYE/S96eX1tM7hLPRxJgESNWYrfktpoi5sVJekFuNaIU3CNeik2HIoXod0/2dgwjcTcYCa8evbWRQv1e4C5fkXTXsNjIvxYAiqvISi4StaZKhVcJullzQC60tt161uNQIYbWRZ63YP/Yk9NQWxXNeFWZl/ejwGmcvnypaWFihpSX5b9cc4/UN+6NPkBKgsZR3nT7KbStOXzrxgQTw</vt:lpwstr>
  </property>
  <property fmtid="{D5CDD505-2E9C-101B-9397-08002B2CF9AE}" pid="62" name="x1ye=35">
    <vt:lpwstr>G6MLY49Bm4FmlwFQw37g5Ymm91e/5QnKjB/VK6/btni0uzf7Wdkj52z7s7BxLIYVY5rIAwDFk5iHgx5f/SyMS+t/wgvWQMKJuiYhiyFQGg7fPIUQKMyj8VAnWLIqNQMPgxLHSVC0rrVjdLvTXs3e3vf8yETVn5eIQ/LcoVG8yZMysqjyHUzB/3JLarF/c8e8jdGT4qTBAXV28sLDvuyUwXzEbiFiV/iFQkiIPApQtmQojvpP2bfPZYgZV2Fwq1h</vt:lpwstr>
  </property>
  <property fmtid="{D5CDD505-2E9C-101B-9397-08002B2CF9AE}" pid="63" name="x1ye=36">
    <vt:lpwstr>poKxN0RLPVtbWIbf5utEwwJcdCJ/WIpDuXcG2LzhkfAWLy43KnnSfsoOozxqmQu+/qmvmbgkxJk3crkh8B5W9N0MHVA0lkmx6gJfjGP5mwKB0xD9rEfyY430t5VVCsEdk1I3EcVD42EA8fGNptnNX/lwnpotaxS0+wSRtkIzTU4eF/V3iH42GTH2skqiFckE1lT3dsh1b6R/g7bu1ByCyxyiHwc5HwEK+axM/gKlUAIa68fHng929Y4cg3LfPO5</vt:lpwstr>
  </property>
  <property fmtid="{D5CDD505-2E9C-101B-9397-08002B2CF9AE}" pid="64" name="x1ye=37">
    <vt:lpwstr>BncyVeVpQdTypK/axs83wVOS1MB6ArdixpQg3oR+XeWypugeeP2TrNeRIR/zFExCXtKBpXU9dh+Sd+wE6nj1WTcEAnyx8ibhtgf3gjss+uufcmQPsABti9AEoFkzmBWb2NqEeNSDJZWcYDlMyk/u18fv3kF2sz0CV6XtBBBf0Fz0rhEnEJ+HEylsr3SY9Ln2+WuBUXLPRcLEwFMCZk/8tbALDdmUxnlViIFGL2kEpzl/VkNPqN6FB9zMe5Q+G4H</vt:lpwstr>
  </property>
  <property fmtid="{D5CDD505-2E9C-101B-9397-08002B2CF9AE}" pid="65" name="x1ye=38">
    <vt:lpwstr>8UUa4Vi8RUZADZmyIqV85wv5FstWO8eS4s8Zr1/DcSswU/wRwcWRg2hbqv12LtXQP8BZSt9mBwHRKqJMrX0T/1+fmnlveRL3CA8FdzyF9Cej1um84c+oxvxGwqz/FzOeZNheYfWSfDwI6r4ssPqfWBN2eXtSZh5auddVD+9pPpXljNPJUe/YcIsmi5i6k20YX6nEuGqzCGCh/sK/VFsnKH1Fy7nNr+HosxTIdfRlWEJ+FjB+LcRgjvyIWlRfngb</vt:lpwstr>
  </property>
  <property fmtid="{D5CDD505-2E9C-101B-9397-08002B2CF9AE}" pid="66" name="x1ye=39">
    <vt:lpwstr>92qkvNu/pAMssXI+NXLaTewUdOTOM2KjiUIQP9+D8O8yJVZQWQoFJE/ZAwULEABaDYGjhwlx9zifNB7L8WkU1k11QolypzX4u18PvWyLsOeZv2uA73/PI7ZwF4TQ4AUKCS5YUIsm3dKzOP9U/CiwlkPCbeusH7LVEESXLUze2tO5POq9Rk1NJe/H7w4F12coQpwMFJgHvpwe71yrXlyT16+man2LYPCVwQk36WgNP+71RiRQrr46sZn+7IemHux</vt:lpwstr>
  </property>
  <property fmtid="{D5CDD505-2E9C-101B-9397-08002B2CF9AE}" pid="67" name="x1ye=4">
    <vt:lpwstr>4Bjfc114jH45NXxkQKIyupTADahpzf8OxBLWUpbvXBKRdnWwh2TFMAImasiYan/bGcGOEQgKpNJmJoDJvYFdKdwHFBwEOGTKE0kntpZ6UrFQEmzlz9Lg8W9YP7rFetQP/MtRJ1ftoWEFCDSrVHCvZ0OsFmN9+Vh2koNOpET9pFjXKtXTEJ7CacV2Hivld4VNGBhEq1sKzlBaqDI7c357CZp0OkBWYi9VHxX5PEKu4Y0yPtYJD5Bz7RkNlh0kmE3</vt:lpwstr>
  </property>
  <property fmtid="{D5CDD505-2E9C-101B-9397-08002B2CF9AE}" pid="68" name="x1ye=40">
    <vt:lpwstr>X0ovpUk0B6MogzAjQTr63dpxeXNK59fY4CyGBCWxtlfDa89OaBmM3W3SnkZNPTeyHHFn242Wk6Qru3voDCfmRZnpI/aEehGf/AI0cPr2BAyQfFCtEOT69fo/EyilEncgyroZa4oKKDsuXV1l7KNew38N1JTpryMxNskjZCdXg8L2TG+EhWHYVFe7FU4o6JU8zXKPrRk7lHBdxD9vcc+Rxa/lvPUlXW0R3FWbwVoc6OlJSUHVgg+mPUapMAu6+5W</vt:lpwstr>
  </property>
  <property fmtid="{D5CDD505-2E9C-101B-9397-08002B2CF9AE}" pid="69" name="x1ye=41">
    <vt:lpwstr>SrPb6bUFwrRUjSgRi/wKxNQgLOuhGtkXMv8QoRNCw/Mq5j9QJLX+k5XreXyFN3QmL0spx44+NgIbL//Tw9SaccZ94Bz8EAcjfM1wVOBgY9+uC+lAnrSZfvWwi0+CG3fKEMMTRCZmcgmwKqIlGa93LZ39MnHvLIsU455dqTE8fGXd51DbfibjAq7YcAoaQkQaMmba31t8mt5GyG0/1Op+MbWV0Q1cxDMF7LQNEFvPMADgzHK9Reyb0sqoYHHLWFl</vt:lpwstr>
  </property>
  <property fmtid="{D5CDD505-2E9C-101B-9397-08002B2CF9AE}" pid="70" name="x1ye=42">
    <vt:lpwstr>ArUyvvbsn5Y5oATP+Ybfzrazv9wxa9F/xz+yRVTJppayuGsNQHmkWgM7OFCLpuniHw4HPW88kTD9TYTNbO776HwIl4agVAazMZhBYIt64CiheFzvgf06LG1vA42mbK+qoPz/nGAu3J/W5FptHMKSCoZEEJm+7+3jL+7qffDWWfSStILsE8RXfMp3/M+mRytkU68H4Q5bPi95rVebClIFDnu/eD/XPIZgM+gw5PvnCKVZUXvNcVw/5r6/B2OrS0j</vt:lpwstr>
  </property>
  <property fmtid="{D5CDD505-2E9C-101B-9397-08002B2CF9AE}" pid="71" name="x1ye=43">
    <vt:lpwstr>P5SRIoKe798D4brnoM5PvL1v1XW3sQ6bjyLwrzOBs/4So7SJSTyWjW00KlKFze3NeJOcxtUC5PN880TUOAH7w3Otb/FuvFZ75rz+OtjnodZ2K2a0TAFOztdknRYws2TzevWzPZSg6gxyJzI643sQx2plf1Aru6aFK7KSXaKIB3mtcY/W+pukIt1sdPgZQehQEcnyjuV7NwCU4X8QV1sgiEEsFVL1qapxC/ou8ylhl6u9pwEnqOBkwuOr3bFJCnt</vt:lpwstr>
  </property>
  <property fmtid="{D5CDD505-2E9C-101B-9397-08002B2CF9AE}" pid="72" name="x1ye=44">
    <vt:lpwstr>P82UKu8OyUDDQB3Ff+xs8W3rjBAp7l/uul/t6KbUPEMR/hoq6uX7j0RzJmi1NEUbgJtZduMKbmwhKnxlWy/UBuQ60UnLMAvv5m9WoJ/zp4DCxfSeok++O+Yf3x5uSTM4M7F3TACLHkH3T1CXA2CqHlHiSkyMJfp7CTCEzzKDLL0aNEeKYTirt2PSnPkk1fZuivX6lZvTWVIfQirXqwcjRdRK+n99BS62VQAN8XX1KbDyq5UWZ17BW4FQq2ozgo+</vt:lpwstr>
  </property>
  <property fmtid="{D5CDD505-2E9C-101B-9397-08002B2CF9AE}" pid="73" name="x1ye=45">
    <vt:lpwstr>aZRPV22TKYmpbT5NBtdoSTK9rQKh1k/sdUoXmpnwR+RwDXUJxbLPsZQ6JB5vpmmOITBpAsc2VePValA5/ZKsh01+3P/DuAH82Hw70U4EjdfykRaSyncnCIfRxVSPFKtpG3NgDDvwIRCCsWM23EjzPtsav7pIDB9jttOpGAKZuvl5/xu+vjlQP+iPsbocBW3tmaTYsDVTJBD1vLegxBwlZLc48CPNhHthj5kBg6jdyzDecw1yQhEtG6hyBglSPwH</vt:lpwstr>
  </property>
  <property fmtid="{D5CDD505-2E9C-101B-9397-08002B2CF9AE}" pid="74" name="x1ye=46">
    <vt:lpwstr>2P4t9nLUifL1dLgKTGyhtGqZTD3dJ2rJrn9gghyg29GNFOdneBeimltLA2eRR032FdTdexifNCseO0FuntHYzOJbv5+qu1Z0SUQEbLLtP6VcBo+mquaKfw09cZ7SFGuWDQZ2PwJ7TvirtmXOMHoOJElVQLIka/6a67m5Z9ibNjPUjlvyDAb3ipGmA/fCS1Z/yanZ9fUHaKxwNe0ECOwpsL3cpUzkDH7vLA/DGFh02WpTaFzqVed8QLvbLyOmJie</vt:lpwstr>
  </property>
  <property fmtid="{D5CDD505-2E9C-101B-9397-08002B2CF9AE}" pid="75" name="x1ye=47">
    <vt:lpwstr>du5ju3V/HYSrVG5o5kRuPwRBu/fczgsODP272/NJ6c5k/d6nZsd2hiBJLzFapXr4GFUiEwdWKeUsZMtGkLZs+MR7/FIJK1fWD0n6kvhmsGpP8GiK0hPjH7JnXIOVoBDk0Q3kwaplGsC+b5ZsfJFNuWkUeHv3aQZga7PrLdu52/NPqqSVhQZhKZWWrGlo/i4IWv+j+BLJ5OjXUswDWtoqERA07R7BC8enfzUbVrZ93yrSqAKHqCLhB+t+XZkeX5/</vt:lpwstr>
  </property>
  <property fmtid="{D5CDD505-2E9C-101B-9397-08002B2CF9AE}" pid="76" name="x1ye=48">
    <vt:lpwstr>wkBjL4PqEAR2rdnPUWuo+9WKqLt5r7NgR2cx5oaMrf2aTunu1AkFyfheciYesqJ3x7yeYdT+EZEmEFq0lhse1P7sneJC3GxLrpayGpv+Vz8FDREisHIJAiV7WHNAIXzeqnaDwCX6pKlMFLNMLIF2qeMp1pcngCELToTzjMAzn3z8/PkyiFxJ6abVwUGoA0RfXmJrTrP7nxlGeoXYdAOM3Tnhdpz5tEUOcMQxf3ocUKritbc3WZJ0788BoBWOrMz</vt:lpwstr>
  </property>
  <property fmtid="{D5CDD505-2E9C-101B-9397-08002B2CF9AE}" pid="77" name="x1ye=49">
    <vt:lpwstr>/n27i7Xv9bX579mUhAuoPECjMT2kZ0t/VjIu2seYDqXNxLyybPfneFTllPoGdfPGAjuwHyfPTCEuFjkf2IA7iD1xr90yiNf5s1itmS1qyn568XbJQEs2anXmiSJvAw+e40d2FLegWzgBO92Pc05hDKS3lgE+4j+/34qZ2Z/o9oktBF3yDYQferOAFGdnmjWZQuQFLLdgYttLVqHNuvM39/4bBy1zzpDB5G6C8YeHZbgjGk4y0lGp+wMHfN1o5wj</vt:lpwstr>
  </property>
  <property fmtid="{D5CDD505-2E9C-101B-9397-08002B2CF9AE}" pid="78" name="x1ye=5">
    <vt:lpwstr>aJ96qKcwbvyq3qWUpdvMjyI0dhkKguLjHwOn9UaOoNb9UoVJ+/ILImGcdvguizNb8C/ZUBcnOSydq3DPDyAdQen+dwQ6mf7y8rl4gWk8BsZswy/d9UpR9XRK1ma2EhtZsTmopk98zPbUgizXm8kR1UmMGoCnB33UxPwYJp6o7jICbdRHXCHdUC7Sk5k1joAG537VznsaGBkAVjRry5x2QnTC7JZn/UMH78cGEJWhKDSD1HbnaX1YY430jrZFCqz</vt:lpwstr>
  </property>
  <property fmtid="{D5CDD505-2E9C-101B-9397-08002B2CF9AE}" pid="79" name="x1ye=50">
    <vt:lpwstr>/BlyBMOr5+bVO6avQB8VdQtsD5CNZAt2Rz6gv7kx9+WfobYYE3JAeL6M3vOMn8wySd2KpvoxTZbZAyKXcaKUni5bhEDqj6b9PyjCVHSZtG3YjFb81CjV6xTvxLgWrTmGU/gwifg1YUH/2v5mkhEgJZdRpYOF1Fxdi7DixoQbpxcHFTf0Pa/HG//TEYoH4kSHlT+R0IZdNH4E1zo8pGFhYPyqYUsqNdT/0m5FHN5yXAVlNBFmrC1qkOe8PYnUVwP</vt:lpwstr>
  </property>
  <property fmtid="{D5CDD505-2E9C-101B-9397-08002B2CF9AE}" pid="80" name="x1ye=51">
    <vt:lpwstr>Z4/VixUPjdqVHdlHSUeoOryV373ikkWiD+uGDbec0T8qWHUfl62Wfzh8k91rnNjoCc/9BmKdvspzSdnv3x9IzUKpb4bOXMxvMpHINzJUGQdRyEd2O1cDelDtZXlT0d3poSUE/RVB5zW3nJJHKnTNRJMB3unblvxVxYHHIdYAYrWP076SZgjUALXcjpIbhkBTOCfW0BjI78f2KvXcDrIq+bi6e4ncG+io3cB+HfMsqAPDA31bnS9XhCXQrJnY1Uf</vt:lpwstr>
  </property>
  <property fmtid="{D5CDD505-2E9C-101B-9397-08002B2CF9AE}" pid="81" name="x1ye=52">
    <vt:lpwstr>E3i9PFP/dHfqX2YSyYOYZf8s7b0rOQCqE/+inCg8RvrUgD9ZVb1ClzJzV6LLPyzATxRHYcHMq66tecdcSkHcmRoDynNT4TaKN8xmPvx5lJsaMyjtpMIkiondG2rVSbDpTclzZcm66RwRNG1my9tbWBJR3xgBY9HebAXYnbcbqBckPQzr1IU4eXTI14mGY6OaIkXtj3xpVbfNKy3YSmfWaEzWvSfhHr3sH70PTR/mdIUHxrSHA0AqlDz++b1UCQ1</vt:lpwstr>
  </property>
  <property fmtid="{D5CDD505-2E9C-101B-9397-08002B2CF9AE}" pid="82" name="x1ye=53">
    <vt:lpwstr>o947X0mevf3lfbLIXQM7OH5NJkq3LSyxy16MmyZoTPO7x14G2hzZNUQRrgesz3eC85cNPq7j1XxgFwFP5EG8WTkKib4LvKxvpOyk/dqZI1caaFxHLyidpCgYbOUohRS7f3/1EsKFbBgFz43n1BF4sQEvSGjuYNYaM6nfKgcEety+uP8VNbzCCzHuFVYgh4NjthKUUnPELEbFB0yIUqw8WbnB/sE/fW8HbU48DJD1LkWxz0cg4ro+GMTZfG5ZJ4g</vt:lpwstr>
  </property>
  <property fmtid="{D5CDD505-2E9C-101B-9397-08002B2CF9AE}" pid="83" name="x1ye=54">
    <vt:lpwstr>Hosb1Q7xSHuz8A1lzpM1S9TGf5j42SjXSuxJMAa8Dbruzv+Is3PA2XPz0YVMXl5umQBqR7QZiNgh+JbkZmDK369L/5MtcxzYJB+k7pUs6JNfKewCxCKUxc76lqHlK5Jgnl/WzMVvfKRAXdEimm2tafFE0cvyD3z3Mz8S9ZhBDOHLNDvRtPGsY5FfUp/nDuT3WdG3Qcx77o6LvTDsHQMt3nF2oZfBrwnxAafUdsBz2zZjmtME/8HpLlmcVm2IweQ</vt:lpwstr>
  </property>
  <property fmtid="{D5CDD505-2E9C-101B-9397-08002B2CF9AE}" pid="84" name="x1ye=55">
    <vt:lpwstr>t5tqr8HVt092tsMcs2DG9jk5ktPeqV5t55Ma3RLRvfjZ1vebpxWv1/V58PMc/65mTK6G0+o32/Dn4zmSk4km4BnA1C2uXZqYo1nndYJcYVAWLIrYUpKp7oEDH2dnqV8v2xg8u+1PALI6GNuKVNt6jS8V717FZ7yRABJFuzH1rcLh4H3DgNJbY9fhCAP3EaVt+MRDykj+Lp/Nb/U6i5uGJmgCNzTKduuFUeuvw9jh8pfyuTN8O58slcsXNDIgA3T</vt:lpwstr>
  </property>
  <property fmtid="{D5CDD505-2E9C-101B-9397-08002B2CF9AE}" pid="85" name="x1ye=56">
    <vt:lpwstr>7PrqqwXglXJVPS5hvRvlLyuUExhD5Wg3nmP2CXXTVksgx9CusNbDstEuZJGcpqmHt0qyMvJ/yoGdddCMIQ7dLNoQJOfBTFpSI6C+eP+35ojq6MGQpbCg/8mUeoO4dbroJjy7gBsBJAnE4Pn86a80lJ5RZ49edNeO2ZJ2XSU4LoMjmI6Ltf3VrjZzhfUnMKKbn/Oy6xt4gbKmLx+H7O09WZ9AlGNUdrrEk5+09yeOxpZZLYWjDlTa356AuY+sFJp</vt:lpwstr>
  </property>
  <property fmtid="{D5CDD505-2E9C-101B-9397-08002B2CF9AE}" pid="86" name="x1ye=57">
    <vt:lpwstr>LRGKH1GODcX8NzARjH33vwBGNqba59J6MOBo0A/ANGoiXcAmugkAhWJACEBQ47pFpc+IOk1fRGKpBWCuNHk4o4gN4ltkQ+vcnSkb9mecUmT7FN1ezrwR+h9PbZ92tdSUxitwNVXxNGkUlDrm8X4ILK7BzMye/+lKiBJn/vFDAHxDiEBstOVQxwRlr5FL6O/hKBatI2Zhx4QJHAavTdI4Iimc9+Zs+MXj9gYfSKK2UP2QCIr1T/Qx0Z9A9rCQ9Yl</vt:lpwstr>
  </property>
  <property fmtid="{D5CDD505-2E9C-101B-9397-08002B2CF9AE}" pid="87" name="x1ye=58">
    <vt:lpwstr>5RtJT0//ZCcmfcyBjQ2OQ1VXgV0cjWbJwCjEpq4WJI/Cn3NQYBkLivVZnIiCN805hRYI+jPeLSHhRWgcciGn+UQguWheFzsQpnoNN+V5SsJIZ8YNKuaqIsbP7s1P/FVBrxG0VJ4s7p4gfEExWS6QyEQ2MHG02zYHLObBUHt7LWXJ6epjLtSeqhRb9ZeMgCx11komIkPjrYd2VptI9byaWu1S/djMPgXnO5iQyUfgadesavMjij7CjuijsLW0rJ9</vt:lpwstr>
  </property>
  <property fmtid="{D5CDD505-2E9C-101B-9397-08002B2CF9AE}" pid="88" name="x1ye=59">
    <vt:lpwstr>PywX7rP7tCEN8tiTrsYS5gfPOUz0xX8nxdAZ/6kjE5waqIcf+sWp67CHfw0tcY405cS3bBZafvLbpFe7t996dWmmFGeGREUKuXQXG9vy5XedVrKlVFdRMe+Wloh31ycOQQ+BhxCWIRTc1qXVf0vA+iIdzNr5h7Kv+1a2ETtDze5zp9NlyeTBTmLG3mYY1zRQzoBErFaQXdkzPR/ZeXAQdn8Hg/IqvYqfpbvjNS+96AMYpxgdwQ/7Cwa3FcXdrYr</vt:lpwstr>
  </property>
  <property fmtid="{D5CDD505-2E9C-101B-9397-08002B2CF9AE}" pid="89" name="x1ye=6">
    <vt:lpwstr>+scWBy9vUnxzeFerbaGzWY+iHrdflm08rdfiWcFWbAMT6HKhaatt8Pcn3YDYcVVg8TnCwReR9UgFu/Ue6FIhcXguxgeGNXQftl+bv9pc+p5ttbcBezIaZQ8+IGL6dYC7+UuxEVhSuahyrfqzwTstd+ImXwQJScyijmJwjLhGSruVhAqrnU3xZOwO9nM2Bx9A7LwpxS8K6K2PLp9tZIM0GyOz3cBs6IsF++S39PEhHnmKAE16+EiYlWf2E9JUI7w</vt:lpwstr>
  </property>
  <property fmtid="{D5CDD505-2E9C-101B-9397-08002B2CF9AE}" pid="90" name="x1ye=60">
    <vt:lpwstr>9i/m9J8Kai9lz4DVrRTCQ/Qd1kcuKd1nHC7PXwlMH9WVJoFbtnFx/QJ6WDQ44hmNO2Kvdh1/eeWKXU4oN+107BeLirjv9HzWZw/0xIp+F7k3dqKMdRKeSYKXhXTUvraQy+MFbOs4vS5aFjMXHvK9A1XZCdAQqr5xAEEHFmzIoK00D7gZuCPZ9iI4CpkhTSCqcYYLcH7fvY+TbcDMuRem8JuJFQcLcRiyi9iUvQ3bweCS3ZNN4oiyySgwZpZYYTR</vt:lpwstr>
  </property>
  <property fmtid="{D5CDD505-2E9C-101B-9397-08002B2CF9AE}" pid="91" name="x1ye=61">
    <vt:lpwstr>ZJGDDBjDeoY706SfdGrZYfxWXIrUazAfL/pBCk5fASsJ64+DRSOve89cJSBJgPWNwZ3qs8u1A6i6hGb+dgqAbfrNDHBOs8XYwT2+HWhRyFs1VmLqyFjnrMAI5autgfUkbX6sGiSJJQKst/anquh8Dml012+j3jmaBfJO5zq0Oqp/4yL9erkQrlmzTZNJRLARNW0COv+rgTgxD6occ15MKsakDbdlNyLlkSTLtu2FCft0VOufDKuaiPKt9/gulTu</vt:lpwstr>
  </property>
  <property fmtid="{D5CDD505-2E9C-101B-9397-08002B2CF9AE}" pid="92" name="x1ye=62">
    <vt:lpwstr>v1oQV3LRPUjH55KSIdrbcgmRSx/Y56E9ETXxaCQ3HhYED3hqMPquhY/TwLzHS3E/4DgFJhyJgN9u6uywHfRBf/Dct3njPhNykpqwLln5tzhfddFOMfzIKDnsI0ab+1sJ5QnGkFKa6Kdrl237WQvVgR3tRkvKikAfpd2fAePJpGtTaKApMGfQHZEVkH/EdJRPaDS6oCY0N20xq1sOQa3hgNNtl5EIkIxvpPK/XCxj2iSZJZggwZ669NNuznqipbe</vt:lpwstr>
  </property>
  <property fmtid="{D5CDD505-2E9C-101B-9397-08002B2CF9AE}" pid="93" name="x1ye=63">
    <vt:lpwstr>4affsFJ4WQSHtbPsmrKmm8jMP6lH2+sgcmCDXpOKoCIkbSRdQBMcb3UxXT+pSMSA2fVEwYqnDL6G63i2toCPcVEMpJxEBVZ+tlzEnZrxKJMRbylAvx+fBD/EF0XCHfxnsv/4YWyBMEFeDY04LBn1MPmF+UpJZY/Hy9C1PuW0IFj91GYcwnx+LcGsW0b337xMoNjmPKtSGridcFunaC+HQl4DKFM6Zved6DJfZ9X5vs5ihUheorwPQEcmtwOmo1C</vt:lpwstr>
  </property>
  <property fmtid="{D5CDD505-2E9C-101B-9397-08002B2CF9AE}" pid="94" name="x1ye=64">
    <vt:lpwstr>r5n68vkbmN8DrnnepN4ronqdvXPngCFseWMnK1mNHWmv/smsQvlegmX5q3nxCaomfqKHm3StvuD2bWnpNyS66Rmx9+Mxji5CO1AoiqKZa/n7CK5DiDrwSb+j5at3yQfv/PrOizaC4yPzsf0zchFC1mHaqaqiyp/0QwxgFeccSRS8RSYKiPbqQKd6ft6ambBabbxHT+k9/s3Q1Fqgyt6Wd2Ts/VnVn9euDGaUPAP0VNuLSM9hoH64BL9xib2uduB</vt:lpwstr>
  </property>
  <property fmtid="{D5CDD505-2E9C-101B-9397-08002B2CF9AE}" pid="95" name="x1ye=65">
    <vt:lpwstr>PLx/mikLs1TgSxXbv79LqtpGXbeb1f9urua4Q+MGlVe6pYV24GcAPOYTyB5GHeYNtWRx7TmO+B76tSv/CsMgSHDobHHBz1CMWvuo4ymP0Ejgq9AUCXjC7bdfeHfeGz34LHXd7L6nt0BFSE9tn6FfI+DHtrKOJ6DEzlm92Io4ckPoKs2Q3tSGP+J+QAg05im+KvlcAbOmk2dA7m1KdvJ5CksafvP1Bl0ycn+JtYF8dWSqIfxPx6/9uVbUhUlT1Ng</vt:lpwstr>
  </property>
  <property fmtid="{D5CDD505-2E9C-101B-9397-08002B2CF9AE}" pid="96" name="x1ye=66">
    <vt:lpwstr>Lm/TImK+4otDmSI/DoYViXwZr3eCBhVUyVeK4bmCv+oA+lhaFaZOKPOOJRef2d4t7o6cyZv4aOlnZdqRUvvySz3H3ayj8L/zPPCREfolHccrJOpnnc2re5Awp+tyWX/yo6j+wGgSCIHogFSaQlQeQs8o6cc+b0xlv52dLMdFfVB9T2NAKXTa+xcRv5toCYw9BW3qZIDWMROUlKX4ZgbKfvn8MrMjSGDvZKYZgks2/aIoXr8UlW7c2H07lCSx7xs</vt:lpwstr>
  </property>
  <property fmtid="{D5CDD505-2E9C-101B-9397-08002B2CF9AE}" pid="97" name="x1ye=67">
    <vt:lpwstr>dFDVl7qVRFsuUPzKF55UY5FNYsxudjn9i0r642V9vfMcPsL052Ll4QgfpO8UDkYI4YeYmSfssr2LB1miCFFMaE08HtWhz+exfjRvt1H8XG+kvjOFLG2oV5muTLYwHzH3fFwdCWORcHpaRDPZVwWJemgn1WpXELbFyESYfIkA/hImw14ggzt1x0uHPI0U2LouIQbidxCEQcmHtQI6KT8PUJCUmmaOxlUwHBV6pxejb4E00MMVPAEY8F+Xxo21QXl</vt:lpwstr>
  </property>
  <property fmtid="{D5CDD505-2E9C-101B-9397-08002B2CF9AE}" pid="98" name="x1ye=68">
    <vt:lpwstr>aMsoTd1febl4Biob3r0PYpycSihoob8yv8VCGzbsD8CU4GGtYz70QHmU6rnS6+MJ3/oax6YjQuQaPy2AMtqgLVL8iSQ0OE3+l9NXrXzObbZscsUWXe/vAcYdpnVgIF5MqmQmAH6gLHjp6/f16hID80Z3Vw7RJrboDSnc8vjU0t/OgJ0kRA8Ir6Ddi+7M6Q8hAVhnTZ6UaZWNr8cKsGhh7vTNAGJUX8763Qv0ZCNgN/TFA0/swnIArHqULoODhft</vt:lpwstr>
  </property>
  <property fmtid="{D5CDD505-2E9C-101B-9397-08002B2CF9AE}" pid="99" name="x1ye=69">
    <vt:lpwstr>dLZ89E/AXaLxVeL3v7mJ1BUMckznR4Y1ypBtQhW2tU7ry6a+FLvsCM23IgQNoCIyyOXzTwum7g9T+58D2iR96k+2KXFC9dZDqVckVEdq06dHsQlgxajXNZxrd9kWIk3owHHR7VOsaxN/qfnecneHXmCmVmuFVAIyeEre2K1KoR7TiSd9mZvkKaOERXiMM+Z4cFCRRcIZY+qDUyE5gOGeEmvJNZM5eoF203A6pjmh3ypD4GQPsebfzgFOuHFtLNo</vt:lpwstr>
  </property>
  <property fmtid="{D5CDD505-2E9C-101B-9397-08002B2CF9AE}" pid="100" name="x1ye=7">
    <vt:lpwstr>n+zcK4BYyNJf9/tjwhHXm5QA74n8Bp8ONhV9i+rv3rKB/MGBRVk5bQeonPrFCcFiASOCg/YbaPH/QL4Kl3cH6T3QlxJoji9Pgs71TRspuFqx27aWitGuJrdlkCcosn5W6XfPDEwlR+QEGULue0+vxSfP+BCrVlWw9Pgx4hL22YiduzYSW+ejvSop0fQqzowYm/gFff5UOSkJ+YKuP8o+A59bIZmG5ubqyhZGG6n6CU4zcTcHDTeAoW+CVR17ola</vt:lpwstr>
  </property>
  <property fmtid="{D5CDD505-2E9C-101B-9397-08002B2CF9AE}" pid="101" name="x1ye=70">
    <vt:lpwstr>BUoiFTj8PpuPz6ybShDZIATiqXlB8x72hoPEcO9hEv+n5Mebe+fb9+nD4CLLbNZaGkArsqJusSs9Xte+lnf03XLwH4m5biAzugkbzUEWt4yzjBHcbDS03ZmDprzyON455M06kpWmvIrHKqo9YCns7fxQ1kG2bk94+HaM4tXEEd57gJ+k5Vod+/rATi1CHhB/+6zdegMWNmDaCtILrZflh4h2O73q4eHvHXBbKScWtqA9eP+otHP/EYFKEG3a4a6</vt:lpwstr>
  </property>
  <property fmtid="{D5CDD505-2E9C-101B-9397-08002B2CF9AE}" pid="102" name="x1ye=71">
    <vt:lpwstr>z7Ngj5JaShsfSPYz6J5AjHBddEZZvS7bBOIrGJGOSL8gRvMoKoHbB7FpEgPc+KnST1DYDEU6PD1/AZNoGRkwLV2nmy20e8FUEF5k5GhDdIIswaK0PSTp/LnmbhpSDCIbt3vXr/4lOrKiaKqc1C/gjH6Pma4qMt/dW38gEZ4kxrQlNUU9hHNjogiRRCrGt6zExV6nB05nMrV+eP6LYHPfL4B6vLdo6wsn3YkXlp7nGxbmDg4vxRJqg1gaV/nF40K</vt:lpwstr>
  </property>
  <property fmtid="{D5CDD505-2E9C-101B-9397-08002B2CF9AE}" pid="103" name="x1ye=72">
    <vt:lpwstr>HmiZJXE9WtKgzip+c1RHkT/ENpLE+U6L8Yy88cyuwC98+Bjb7MQLDMyaXXplZnaXlu73hyROlXagK9BmGaM4biLs4F8gc3nmdA7qGhU6gcHkCXLotm2VCtWUd41zYyTyz+des7Ca0n1FrcW4PnXtnEvJpWpNJyCKE7PGI5zNcfwQKzsfI012mAlOQNz0ZrirJ+raw8Ay5B7nOGYo+d0ZxdaqPEPoUVsKmVXRwC3ozOW8HbFNomCXEF81hJfp7Mn</vt:lpwstr>
  </property>
  <property fmtid="{D5CDD505-2E9C-101B-9397-08002B2CF9AE}" pid="104" name="x1ye=73">
    <vt:lpwstr>1SUN7tf5VrQN8owaTHssWGEgXsE/DAwAJIK0nNzs4ZkIkQ5QpA+lvRKmnaKulK3PcKsoMMZ0Zzf0tvCWazoTS8u47882qfuz+wnFIpKg9j4S9byl3laSsC7WHqIkkh7LEHg92nzPpWrROP9Z2JkBrYgDN5NWVHZUSNN1n5Dp2m8Nab+RrANhwq2IPvMm3ahrp4l/FpMZBDH/dnBjZF/hAJwaooMee0waMd/lj8VTtyhahXBATp87wzFJ8o5+54X</vt:lpwstr>
  </property>
  <property fmtid="{D5CDD505-2E9C-101B-9397-08002B2CF9AE}" pid="105" name="x1ye=74">
    <vt:lpwstr>6+GR0fM3bqmsFIDkOKQNQPJm3eG/b6+Eza+oYHRT2UGkt0gFLijcgtqnneM+oeSjJUU0JGqOYJsoMxca38q6q2p3xWPpeV1uuFk6b5sVXqAKH9zzp2sk/+as2U2dVIZ9UbSuYDXI7+3aTjwyEKMQltVZaCp/zKAI6bUUOP8BpfL32p6Pm1o+v2VFlAN3vOySJZL4QS5zNGqpQ+OILm2boHu1QCtGDEaDJ034oWU6+Y81Wn3u7UKYePShJaUQO5D</vt:lpwstr>
  </property>
  <property fmtid="{D5CDD505-2E9C-101B-9397-08002B2CF9AE}" pid="106" name="x1ye=75">
    <vt:lpwstr>vFyEvBGtiWJLSLOLzhAk6p3qQIbU2Zgea4c77dpBr2iecknBtDCA8TdeTLAOgQuzylNH8OQ1oqh8oojavLK8e156ommzY2VmiaIA8H8dIPgxvRHFGOgvGbHBQThXiUB3U1TrXAmI5Ungk+hsz6INFuCj47YZRwcGhwnhu8RDCYNem2cVHkRpf1axbKVdrlprCPo+AW1oqUbppjxg1q2iis/NZnx3Fbjx/mxDTEzSKGGARdRKs0XJXRxBWIp0wP6</vt:lpwstr>
  </property>
  <property fmtid="{D5CDD505-2E9C-101B-9397-08002B2CF9AE}" pid="107" name="x1ye=76">
    <vt:lpwstr>iTHVARinprKUB4R+6EKNlvx+3sq5DC2YBpdGK/I87JYQaC+tbwgYxGSc8jmn8Qb7WBgFjvwwDWaPsPRxrOir00Bj/pbku5fWvAiaPsMAbOxZmCElQfphgqmxgK8Kkai70s8JSadaeB7JUlmrfgxvVessrlmbp+JD8NJ/OIjBiiAh/NxSUB4cdNoGGv90tURsRyUl5Oe1/dNl0eONg9AF+mW11vmwUIBtQFdmPH0OKPxY5NStLGcxy4gTjDmkPZz</vt:lpwstr>
  </property>
  <property fmtid="{D5CDD505-2E9C-101B-9397-08002B2CF9AE}" pid="108" name="x1ye=77">
    <vt:lpwstr>ELqo2dTndqs2XCxmMjrPJMVBdKsVJQyLYXVZg34/KgKbyndbMsBzYm77mlzTkyCOZgJCnsxN/AkS5X8ihp7pVBqlA+lrRrxl13n7bB33VV3U/YxVgH2fcK2Fz4DY1db0FLS9DScenu0waEQd2FLVlX6EiSaCcp4jriyzM9zSJxyWxeBmtXmxfgwrxBHe8dIgC6IMlkvVDACTxrdij+Bw3pU/L10G0n0SZbX36tGEzozn73Ia0nzfYb4qUbXTywP</vt:lpwstr>
  </property>
  <property fmtid="{D5CDD505-2E9C-101B-9397-08002B2CF9AE}" pid="109" name="x1ye=78">
    <vt:lpwstr>tyoC2OElv9eaoTij3ET4OlrD8RlLpx1kgViX2CrcX5B3RfyAVz9c3ecgbmaUXqx7GHFw1sZEH6Dtvw83ClAPOkUA3+p/tsZqN4wqSHWwn05BTIngiBNL3Pt9D3AWRIV081nVzEQ7nE30veA8pCA6V8l3haZRbfMFYFyOfo+BJSQwyEy4t7wESozW4HAnvVEUzDQPdzhwV6zyr8/y0GZLQtKmrkYZfMV+AKuudXXNh0lQdefm7I53NSjVnyzbDqe</vt:lpwstr>
  </property>
  <property fmtid="{D5CDD505-2E9C-101B-9397-08002B2CF9AE}" pid="110" name="x1ye=79">
    <vt:lpwstr>ki8jpmrCqY6UD7AbVgwyN5tfI3Z2PE7hiI1BbFP5E08CFvGWpo/jjTHatMrxf0Lk/nta3YnpTSg114cxZRfT1tIXzZtDPciGhBRzamEfHVwHvJJW+iPJn7AlqmOkzKKV6yGpYl02ALbaUdRgnbVqx6LdBldVTDVQWkemt2wxi4KpjILV6qL0vnNdPdtzc24QaAGXnA5ZMNP6mEORqbTsXIVfP7Wneh8V/MkwakQTdPSLtUQL19SgS9skzJu1xuj</vt:lpwstr>
  </property>
  <property fmtid="{D5CDD505-2E9C-101B-9397-08002B2CF9AE}" pid="111" name="x1ye=8">
    <vt:lpwstr>33KYzp3OEzghun7Q1TYjnYoH7+WXy8iWlb0nMfTDpuPkNd5oid4xwhBkRanBxYFMvU05yIYPh29l25wrUE48B6o8+oaOD2iPwS38st0xHjoXYwqdCm9O/Yjqv4WNQ94W8L/1qeb15Zi+uaBYr61FWp449CbZfm3WHPLcb14YXRQG1M/sItDtpZ4S50GdHzbKUqMdAjRHOdldJrgSGd2yp5FbOv5G3cziH4ZfvyIGnd+HsxucaKYtw5Dcau19xTC</vt:lpwstr>
  </property>
  <property fmtid="{D5CDD505-2E9C-101B-9397-08002B2CF9AE}" pid="112" name="x1ye=80">
    <vt:lpwstr>nSlt2o4kCsthBeqzCmN8XTKhu+J6FVLfoPDFmw/PJfwRk+zKnDZJDVCT4F+P0Wf6yjItQtngalVASUqg+jHE/BXFTKj7q2nu8Gd9tMm2UWBFQ3trKZXdqFNKmW1m5+cyyDSqM9zNXSFV6HHvQtzzJ/TQJXJQlwr5AvjBSD6QWNLPXIq0ByffFNNHhLa1ILFaeWNAQCRL37mMs2RSjFaYtgCEgHrXhGlbp5zirtqWWvfypbTsU9aXti9tJNi+Zx5</vt:lpwstr>
  </property>
  <property fmtid="{D5CDD505-2E9C-101B-9397-08002B2CF9AE}" pid="113" name="x1ye=81">
    <vt:lpwstr>r9SAw2A1P7lCzVXjWzLIuPRP0gplGyMHinT3JKLr8e6qFx+Se7M1x2IbTlDeEqgYmyn8pV0x5x587fEh5hl3Q9rXJuvWWKefz2Dalzrzf1ezJniUkVeST4I+pTd9h7wgGCrnq58KVgs6iW9tb5F5cBGw0+FbqznkQ7flioCO5+V3altansUOoZn5qk48Kl3CPUZGGo8LGDSQoWTvMoM8SEfG1gWp29tsixjUpwKtuEySh11n99jEXOb0Joiv3mu</vt:lpwstr>
  </property>
  <property fmtid="{D5CDD505-2E9C-101B-9397-08002B2CF9AE}" pid="114" name="x1ye=82">
    <vt:lpwstr>8JyBUCR+GcOZAt77JTG2M4h3wLAvEXHVc20CAzRh2G0VsZiNU916PL/bqjKl71j+2/fubrvBSJQQIxR5zQnyNtu1vAX9pPm69xihzYePjyyRBg+13M2ErxCj2NDsW54vDf7Ev5MfVpMa1dyleC0E53v0ZGviirgCq1p2jm/DADR8R9MF7lac/+Gahf00FZpkaInMPwsqlRzohyF71ER5i8YlhrG37XzKR32DmPPsgwOMQ8IfA/cL8BOZB/6RbBa</vt:lpwstr>
  </property>
  <property fmtid="{D5CDD505-2E9C-101B-9397-08002B2CF9AE}" pid="115" name="x1ye=83">
    <vt:lpwstr>1XwqYHYCu8qbClLXs3eWe1LBg26LFkD0gk/7s/SEmVVqRHJ4J66QZ6coOTdiegqWlklGAELM+Bq6RGy0mCQyUVPm43lJGWX8pP1gfxTxlbQd/rvXKsoMu1MDueNHaR3c8L81u/DSoJCElnWQB3ymsmGrfIDqSPz9wSxX70BhlHIvI+543J/J3+Vw7x3wK+KHAfBGZfLBhkFpqSTTTf5iSv9XRHZXJnEkMtKbI8ykX3xRNEqXHzZrAxaKshOUcLG</vt:lpwstr>
  </property>
  <property fmtid="{D5CDD505-2E9C-101B-9397-08002B2CF9AE}" pid="116" name="x1ye=84">
    <vt:lpwstr>J+qNH1ceUTPwEeEwwfd5Mm//R8J4PgiF6oNVboVQh8X+XJJzTp38/tgfyBsTmmN822iyVWgpzxxPwfqJmhUZi82g/CtkCYe3L7X07P3qV6fujx5ObSPCLfE7a162FikMu7LJtVUEQosklsCDM/sFuCDE4owQoTGHiIRrOvThRuzXFNtm5ZTXYEKfTVg1agSeRX2FNjufiZ90aGl2cs2Q5zAAXzTmrkCJeq3dSD/3kF3Y76aKJvhu+iYJkGg/wKD</vt:lpwstr>
  </property>
  <property fmtid="{D5CDD505-2E9C-101B-9397-08002B2CF9AE}" pid="117" name="x1ye=85">
    <vt:lpwstr>+zn2Vwtf3Kn8anOYeIbRjNdJ4qJ0TM4/sJEISdj9PU8fU0jeVMWH2rfhgaI3He8l79VTfDO83KK5We7Undr6vc8ST6Tt4Sxn7itwlVZy1jWr4IhTzkMk2g8bN51+JWegTzh+d4MF48suL+vRJKchN6O9gcJ9uKt7MjgkiKBWpUaX2KOEx4+hTdrQiEZbh4D+ptFh5eHzS+9uS5ODAmbNFME9KQU+HNmwZgdrunsCK0rGAlVvQJQEqJVCerim5g/</vt:lpwstr>
  </property>
  <property fmtid="{D5CDD505-2E9C-101B-9397-08002B2CF9AE}" pid="118" name="x1ye=86">
    <vt:lpwstr>F1j9VpdkjK1nCMuAyPGmb3Clvj31rdXf6FgjCHq3N3ry9qAtkygC9iL+pQNkqU05xbWEhxWRCi0uvdar+AXhGsT5MjNmVfOMeUVET52+DiLneqAdhSerDBvQy+BkgSJbfdRhSKxO56G3x/brUEDdL61ZUy9RX5+6DJ8AzF/c9yeNAWKZwRmfk9+lHzCLRf4X3rTvgxWKWmm8omjY4rqkz92OBslippSp+fIZNayp4FCosp7ctIb9o6Lqkqm58iw</vt:lpwstr>
  </property>
  <property fmtid="{D5CDD505-2E9C-101B-9397-08002B2CF9AE}" pid="119" name="x1ye=87">
    <vt:lpwstr>9l4VPgAn6FZJVk36okFYdMgAs5Vzv/6WJONLS9Gpd3nJFCeFCYkXyhqawGbBQxCalp2Aq0JVg2En/9DBk0XcZ1uksuV3GkWeB2I8DtWH6gLFje1utimeAWj5FxPwd35kGTgyBO4pS9mVh+KhHnHO2foUaWEGBigG3j4/xk6XVbxm81BJYIXb/h8uSImOvBrk0K0OtUibSfN3c+GD2M58Qleqh35hhVibiE+UpFJy4UcN9WPon+gI3JTEggxDbGD</vt:lpwstr>
  </property>
  <property fmtid="{D5CDD505-2E9C-101B-9397-08002B2CF9AE}" pid="120" name="x1ye=88">
    <vt:lpwstr>cCx4ldN818Zd2xUScoLqOpd7L/YqfeUPjgA9vQL4kGYhIN54CrYONSpGjPIHLsuQoMayrtLYVRf3kDrReEp32UqjmDF+c1oby4ARp49cewJStf+RjaTQe5kIfXj3Pm7bo2+fHLvA0fjJM13UD+cbc2R7yA5ilDYdrn/KSIrX5/vVUwMDlLVXuOJbu8480+M9JFUsUcL4WXLPax5QGlIz1izn1MGJjHsXR3gcrtLlQQlhlKZ1aPrh5SMSFfymASZ</vt:lpwstr>
  </property>
  <property fmtid="{D5CDD505-2E9C-101B-9397-08002B2CF9AE}" pid="121" name="x1ye=89">
    <vt:lpwstr>F/hwksK1hTGMgj0SD5gKThQ/zBfOE2LWpXSAP8QmDo3LhjP4MP2U6uqKRyAW/FAtfsWuFeUMOQ28kMPSN7qvKulFZ/ViIybpk1zKX/86/tcQeasUTqXTijy4uIU9BOUiyhyNZ8bdAvLbIRDAy+VqlIg7z3Zu9NbEq3IwHMEGnzARGa6HMptVF03JWNsLGumXR+LzRbz4uup9dwxoaYdq6Gq0d6KE7RfmM9db8auiisxRgXzf6GNQUaTg8n7Mvzm</vt:lpwstr>
  </property>
  <property fmtid="{D5CDD505-2E9C-101B-9397-08002B2CF9AE}" pid="122" name="x1ye=9">
    <vt:lpwstr>yGjQXnNWpvXoyMKR5vFYVw9IbfUBKqwSlDq68t0uxUXXH9QAkwcSkeGyBEcnC2eur7QTxtqthEH9j7J4qwNU1Ga6IhCQ6rKMXwpQbK1L2Q6pSlxltH0Irwm0+b/U/JI73qyxQrEp09L7g0HLem/NMci3UOARmCEB/Qhee3mNeKsEMwltezLUQuwtxIZxUecvgCuE3KrO4IDbEbUtKGhMVEONS86HSHMnFh6EyJaEY1G6kY4sWHAtBSCGPtzHBZv</vt:lpwstr>
  </property>
  <property fmtid="{D5CDD505-2E9C-101B-9397-08002B2CF9AE}" pid="123" name="x1ye=90">
    <vt:lpwstr>8qAevFg9Ecx/zsK88WBiDzRLkfg9rmAo6S6XMgCZfg+WWPdcE4YAlw30Q5xkKJNeCgtU8DmxHhOEW1DLy+Ng0WGuhbgIcue5eOd+kS96+XcSbS5XPpe6ICW0SvPZvGL+ujWjVjAcUUoMFHT3cMkVcEKsNHHoUWU0ZLGnZSZiK73hSAVph2fJ7y4z9CR2QBnXTqprEm9unwzTknom9e3i4b8y2nb6WtPYZu7/KhH5CoMMn8P4PkhyJO41ziH+jFR</vt:lpwstr>
  </property>
  <property fmtid="{D5CDD505-2E9C-101B-9397-08002B2CF9AE}" pid="124" name="x1ye=91">
    <vt:lpwstr>XkJH35gY+Z1DdR1SxU4sFrUdookeg+7lMgGcs6m/PT2yozH5zqIL2vS5Ef5kxXvG4nxoTDxL+P8/Hlm2/lCdjY0TqlYD332qqfRO99tX04zB2poQDHbUSCs0h3a33RYNG0xKXiLCdkROAldtr6GO82Ubslb+DXQhAhzQBTb87/glvxpde53TznC2IDv5a4Hbx/GCX/FzMc2aPo9zQq7kldo4mwGo5VK2dc1CSji7OMnPk3TOQDk0dh5djzGAr08</vt:lpwstr>
  </property>
  <property fmtid="{D5CDD505-2E9C-101B-9397-08002B2CF9AE}" pid="125" name="x1ye=92">
    <vt:lpwstr>tTrJD43QcdxsAM/QdIfJLIh8xfgOsZ+dbgiQWDOv56JVe9OLB6uAHA8/aXrhze8NOQ8dRFVSUwPnjP/lJ6idZuh9xXl7hIspIdyrnggq4OoZTlrgVxruekt8MFhHZJmQPrOxcVaEwgA13ZB6yzNcwTCzf+wVFA4mn3xCkQ1lbDx6Do19wn5X1sm19zmEtOaDrOCMsBuzQ7FjXaiwXKOSmCcegdJhl/vScbeekTaRE0z9X0vu0KUMD+OH4kUqlfT</vt:lpwstr>
  </property>
  <property fmtid="{D5CDD505-2E9C-101B-9397-08002B2CF9AE}" pid="126" name="x1ye=93">
    <vt:lpwstr>6hnpXU8hOFiwgnpNOXpb8EFH1+spbtbXOS28dco36KXsQp0WAgeavBXoeLw/1tA+RUgQrbAM78qKJgwfYwSY1KcCgiuPD4CJ89lNUVeR3LimGktd8BBBDhodrzBjltbSwZF26xsa8K1u12vWA8MtBCTViAArVjEdl0PrA7uuQBXqQmnCkQxivHC5wP96yHnGaWYkzC4QFlokIwpBkQ2nD31p5NYXw7Wp8bRjAIGDsCD4BJpOxeUgaBx1Cz198Q1</vt:lpwstr>
  </property>
  <property fmtid="{D5CDD505-2E9C-101B-9397-08002B2CF9AE}" pid="127" name="x1ye=94">
    <vt:lpwstr>/i7lcd9lhYqFvMQOQSS6HF9AzzE9RuHroKVKgdzLJQo5RZhgGM3Iy2ogS35owEP+PH//hqd8AZ6UN83kgRbcGwObPXTu6OccAGSmQKzYgGGOxQylzOTj9DqJoNxH9K4NZfvfEc4wfMAPNCxVyVTx6vRFz8rOflkrjHWrb4XTkYsx/V2vx+xHT/lfXaw6xn2aKiuwbVW50x2XlsKCEn3gngo6aC0CWqZP3azJXKk4+k4Tt8Zu4UERnac6oVSfhpd</vt:lpwstr>
  </property>
  <property fmtid="{D5CDD505-2E9C-101B-9397-08002B2CF9AE}" pid="128" name="x1ye=95">
    <vt:lpwstr>6GJhWqygAUQqGIvduqrvqWb5DDkMIDx0Hy4QTxseIzHakbVvtI4L9H2lYeufhFpH8SoBr9rsxHZsnB7hU8mobIeNy0Vqk6v6TFhaRvRbgGMGsPh23QqRQEi5uaDg9L7hlbPVgBZrnLdaf0G3sLlNKB+kTfiSVetHAOfEadHmNBdqDvRYqy6iBkqZz5a9dM1RG/xg70A98QtztCDjXUlVcn0H5YhHc53bGcmZqvZ/S9pJ7oYpMP5Rv22exticAo1</vt:lpwstr>
  </property>
  <property fmtid="{D5CDD505-2E9C-101B-9397-08002B2CF9AE}" pid="129" name="x1ye=96">
    <vt:lpwstr>3HvJL1vJY7TpyT6lnIXIjfFb3T8fgJJqtMhMs9MG/NwuAnDVEDakwFoGfc0ahnoQ0filg5glp0R7mEI2nefth1SLKH+Xyt2qr5QEri8e0Pd8pfUrVFTNakw62ehTIqqm0qGeD95epa2sX9yYkZPwwVUsX1M+qY5muIg65PXN1496cHNnwOGQBtWFN3M/t6JU9e7txv1LH+8YujAZE/aY0J9CI0oJIemm/4V8kgreZZfqRzUpQljDs1IPt88HG7P</vt:lpwstr>
  </property>
  <property fmtid="{D5CDD505-2E9C-101B-9397-08002B2CF9AE}" pid="130" name="x1ye=97">
    <vt:lpwstr>SztKBha381UFKaPGj2l8lEr/ozOSrutnKVMcoyt34vSBUSPlBOQ79j1UJ3oJ6KjbGp36LviceIodFSEQEfXHnrmu1/hmfwImelSYfFB3CKCfo7SyMG5XIeHXsZGBxdC5leBITxLbwgHaw8S7OM04Tg0gpBh46DRdvK/TRq0g4LLv22DDJpx8sErMrhsFVX0T8bTsTu9/YDrhpMVzWT80rbcLsrYEZ1ByiZmuPCJAI9+REmUGJtxYRqvoNuwIRzA</vt:lpwstr>
  </property>
  <property fmtid="{D5CDD505-2E9C-101B-9397-08002B2CF9AE}" pid="131" name="x1ye=98">
    <vt:lpwstr>gp0VPtnhq3tfKYCy7W+eZ4jAJjvLTHstRcffjLnuHux8z4azZjh5Lo8N21nh7gpN2mYbtutOSx6OoEUwWMmbJKhlyCKBUZDjqehEHx54d+kXHL9rRF3DiZB4+rBc4I5o/lZ95LqTHSgIDpwSvKdNvUK9cHrPx/cD6VfBAuemJpRFTMiszgPff7026whUxl/47ng30G3Ozd5OaY4w5MuhjN8l5X1NLmMDF8pB6/9dtLUTGYghsfoZnS3cx+KeJ7U</vt:lpwstr>
  </property>
  <property fmtid="{D5CDD505-2E9C-101B-9397-08002B2CF9AE}" pid="132" name="x1ye=99">
    <vt:lpwstr>xFD6p95+QlkCVVvlDUG/6PEMzkzbbVSGqxEwqHdgAp5DEKt/s6EQo3Mzg1MX2oZKPa2UZOeHa3EqC3tThsfb1AMpmdRFNsrKA6UKwIB18AHfD+fl43hncb89LalZvqP/9XgumYorekr9hFyZQpau/z+KJ8V6R74DN5vCBK/W6MNAlp/A2Bq8OGAFPob5cCfOfm4fKltqIX4VFKo/VW8B3imuuMReUp+U+yoBMjvaOOuWvF79cGIZHo6xck/Ufex</vt:lpwstr>
  </property>
</Properties>
</file>
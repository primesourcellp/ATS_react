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AB34B2" w:rsidRPr="009D62FA" w:rsidP="00CF53FF" w14:paraId="656AEF2A" w14:textId="7F7B11D6">
      <w:pPr>
        <w:pStyle w:val="divname"/>
        <w:spacing w:line="240" w:lineRule="auto"/>
        <w:jc w:val="left"/>
        <w:rPr>
          <w:rStyle w:val="span"/>
          <w:caps w:val="0"/>
          <w:color w:val="auto"/>
          <w:sz w:val="36"/>
          <w:szCs w:val="36"/>
        </w:rPr>
      </w:pPr>
      <w:r w:rsidRPr="009D62FA">
        <w:rPr>
          <w:rStyle w:val="span"/>
          <w:caps w:val="0"/>
          <w:color w:val="auto"/>
          <w:sz w:val="36"/>
          <w:szCs w:val="36"/>
        </w:rPr>
        <w:t>Samuel</w:t>
      </w:r>
      <w:r w:rsidRPr="009D62FA">
        <w:rPr>
          <w:caps w:val="0"/>
          <w:color w:val="auto"/>
          <w:sz w:val="36"/>
          <w:szCs w:val="36"/>
        </w:rPr>
        <w:t xml:space="preserve"> </w:t>
      </w:r>
      <w:r w:rsidR="00A5076E">
        <w:rPr>
          <w:caps w:val="0"/>
          <w:color w:val="auto"/>
          <w:sz w:val="36"/>
          <w:szCs w:val="36"/>
        </w:rPr>
        <w:t xml:space="preserve">Yannis </w:t>
      </w:r>
    </w:p>
    <w:p w:rsidR="00CF53FF" w:rsidRPr="009D62FA" w:rsidP="00CF53FF" w14:paraId="6A95D039" w14:textId="7CBDC922">
      <w:pPr>
        <w:pStyle w:val="divname"/>
        <w:spacing w:line="240" w:lineRule="auto"/>
        <w:jc w:val="left"/>
        <w:rPr>
          <w:color w:val="auto"/>
        </w:rPr>
      </w:pPr>
      <w:r w:rsidRPr="009D62FA">
        <w:rPr>
          <w:rStyle w:val="Strong1"/>
          <w:color w:val="auto"/>
        </w:rPr>
        <w:t>W</w:t>
      </w:r>
      <w:r w:rsidRPr="009D62FA">
        <w:rPr>
          <w:rStyle w:val="Strong1"/>
          <w:caps w:val="0"/>
          <w:color w:val="auto"/>
        </w:rPr>
        <w:t>orkday Techno-Functional Consultant</w:t>
      </w:r>
    </w:p>
    <w:p w:rsidR="009A321D" w:rsidP="009A321D" w14:paraId="06CC9677" w14:textId="7992EAF0">
      <w:pPr>
        <w:pStyle w:val="divaddress"/>
        <w:pBdr>
          <w:bottom w:val="none" w:sz="0" w:space="6" w:color="auto"/>
        </w:pBdr>
        <w:spacing w:line="240" w:lineRule="auto"/>
        <w:jc w:val="left"/>
        <w:rPr>
          <w:color w:val="auto"/>
        </w:rPr>
      </w:pPr>
      <w:r w:rsidRPr="009D62FA">
        <w:rPr>
          <w:rStyle w:val="span"/>
          <w:color w:val="auto"/>
          <w:sz w:val="22"/>
          <w:szCs w:val="22"/>
        </w:rPr>
        <w:t xml:space="preserve">Mobile: +91 </w:t>
      </w:r>
      <w:r w:rsidR="00A5076E">
        <w:rPr>
          <w:rStyle w:val="span"/>
          <w:color w:val="auto"/>
          <w:sz w:val="22"/>
          <w:szCs w:val="22"/>
        </w:rPr>
        <w:t>8688803209</w:t>
      </w:r>
      <w:r w:rsidRPr="009D62FA">
        <w:rPr>
          <w:color w:val="auto"/>
        </w:rPr>
        <w:t xml:space="preserve"> </w:t>
      </w:r>
      <w:r w:rsidRPr="009D62FA">
        <w:rPr>
          <w:rStyle w:val="span"/>
          <w:color w:val="auto"/>
          <w:sz w:val="22"/>
          <w:szCs w:val="22"/>
        </w:rPr>
        <w:t>| Email: s</w:t>
      </w:r>
      <w:r w:rsidR="00A5076E">
        <w:rPr>
          <w:rStyle w:val="span"/>
          <w:color w:val="auto"/>
          <w:sz w:val="22"/>
          <w:szCs w:val="22"/>
        </w:rPr>
        <w:t>amuelyannistp</w:t>
      </w:r>
      <w:r w:rsidRPr="009D62FA">
        <w:rPr>
          <w:rStyle w:val="span"/>
          <w:color w:val="auto"/>
          <w:sz w:val="22"/>
          <w:szCs w:val="22"/>
        </w:rPr>
        <w:t>@gmail.com</w:t>
      </w:r>
      <w:r w:rsidRPr="009D62FA">
        <w:rPr>
          <w:color w:val="auto"/>
        </w:rPr>
        <w:t xml:space="preserve"> | </w:t>
      </w:r>
    </w:p>
    <w:p w:rsidR="00AB34B2" w:rsidRPr="009D62FA" w:rsidP="009A321D" w14:paraId="52661DEF" w14:textId="7BF87C7C">
      <w:pPr>
        <w:pStyle w:val="divaddress"/>
        <w:pBdr>
          <w:bottom w:val="none" w:sz="0" w:space="6" w:color="auto"/>
        </w:pBdr>
        <w:spacing w:line="240" w:lineRule="auto"/>
        <w:jc w:val="left"/>
        <w:rPr>
          <w:color w:val="auto"/>
        </w:rPr>
      </w:pPr>
      <w:r w:rsidRPr="009D62FA">
        <w:rPr>
          <w:color w:val="auto"/>
        </w:rPr>
        <w:t>LinkedIn:</w:t>
      </w:r>
      <w:r w:rsidRPr="009A321D" w:rsidR="009A321D">
        <w:t xml:space="preserve"> </w:t>
      </w:r>
      <w:hyperlink r:id="rId4" w:history="1">
        <w:r w:rsidRPr="008B1462" w:rsidR="009A321D">
          <w:rPr>
            <w:rStyle w:val="Hyperlink"/>
          </w:rPr>
          <w:t>https://www.linkedin.com/in/samuel-yannis9/</w:t>
        </w:r>
      </w:hyperlink>
      <w:r w:rsidR="009A321D">
        <w:rPr>
          <w:color w:val="auto"/>
        </w:rPr>
        <w:t xml:space="preserve"> </w:t>
      </w:r>
      <w:r w:rsidRPr="009D62FA">
        <w:rPr>
          <w:color w:val="auto"/>
        </w:rPr>
        <w:t xml:space="preserve">Address: </w:t>
      </w:r>
      <w:r w:rsidRPr="009D62FA">
        <w:rPr>
          <w:rStyle w:val="span"/>
          <w:color w:val="auto"/>
          <w:sz w:val="22"/>
          <w:szCs w:val="22"/>
        </w:rPr>
        <w:t>Hyderabad, India 500045</w:t>
      </w:r>
      <w:r w:rsidRPr="009D62FA">
        <w:rPr>
          <w:color w:val="auto"/>
        </w:rPr>
        <w:t xml:space="preserve"> </w:t>
      </w:r>
      <w:r w:rsidRPr="009D62FA">
        <w:rPr>
          <w:rStyle w:val="span"/>
          <w:color w:val="auto"/>
          <w:sz w:val="22"/>
          <w:szCs w:val="22"/>
        </w:rPr>
        <w:t>|</w:t>
      </w:r>
    </w:p>
    <w:p w:rsidR="00CF53FF" w:rsidRPr="009D62FA" w:rsidP="00CF53FF" w14:paraId="18F4D11D" w14:textId="77777777">
      <w:pPr>
        <w:pStyle w:val="divdocumentdivsectiontitle"/>
        <w:spacing w:before="140" w:after="70"/>
        <w:rPr>
          <w:b/>
          <w:bCs/>
        </w:rPr>
      </w:pPr>
      <w:r w:rsidRPr="009D62FA">
        <w:rPr>
          <w:b/>
          <w:bCs/>
        </w:rPr>
        <w:t>Objective</w:t>
      </w:r>
    </w:p>
    <w:p w:rsidR="00CF53FF" w:rsidRPr="009D62FA" w:rsidP="009D62FA" w14:paraId="4AEC3BCC" w14:textId="4B8AD7CB">
      <w:pPr>
        <w:pStyle w:val="divdocumentdivsectiontitle"/>
        <w:spacing w:before="140" w:after="70"/>
        <w:jc w:val="both"/>
        <w:rPr>
          <w:sz w:val="24"/>
          <w:szCs w:val="24"/>
        </w:rPr>
      </w:pPr>
      <w:r w:rsidRPr="009D62FA">
        <w:rPr>
          <w:sz w:val="24"/>
          <w:szCs w:val="24"/>
        </w:rPr>
        <w:t xml:space="preserve">Seasoned Workday Techno-Functional Consultant with </w:t>
      </w:r>
      <w:r w:rsidR="00CC2099">
        <w:rPr>
          <w:sz w:val="24"/>
          <w:szCs w:val="24"/>
        </w:rPr>
        <w:t>6</w:t>
      </w:r>
      <w:r w:rsidRPr="009D62FA">
        <w:rPr>
          <w:sz w:val="24"/>
          <w:szCs w:val="24"/>
        </w:rPr>
        <w:t>+ years of experience in Workday and PeopleSoft, seeking to leverage expertise in HCM configuration, integrations, and reporting to drive impactful HRIS solutions and enhancements.</w:t>
      </w:r>
    </w:p>
    <w:p w:rsidR="00AB34B2" w:rsidRPr="009D62FA" w:rsidP="00CF53FF" w14:paraId="32974772" w14:textId="6264AA75">
      <w:pPr>
        <w:pStyle w:val="p"/>
        <w:spacing w:line="380" w:lineRule="atLeast"/>
        <w:rPr>
          <w:b/>
          <w:bCs/>
        </w:rPr>
      </w:pPr>
      <w:r w:rsidRPr="009D62FA">
        <w:rPr>
          <w:b/>
          <w:bCs/>
        </w:rPr>
        <w:t>Professional Summary</w:t>
      </w:r>
    </w:p>
    <w:p w:rsidR="00AB34B2" w:rsidRPr="009D62FA" w14:paraId="709CB049" w14:textId="204E97C8">
      <w:pPr>
        <w:pStyle w:val="ulli"/>
        <w:numPr>
          <w:ilvl w:val="0"/>
          <w:numId w:val="1"/>
        </w:numPr>
        <w:spacing w:line="380" w:lineRule="atLeast"/>
        <w:ind w:left="460" w:hanging="210"/>
      </w:pPr>
      <w:r w:rsidRPr="009D62FA">
        <w:rPr>
          <w:rStyle w:val="Strong1"/>
          <w:b/>
          <w:bCs/>
        </w:rPr>
        <w:t>Workday Techno-Functional Consultant</w:t>
      </w:r>
      <w:r w:rsidRPr="009D62FA">
        <w:t xml:space="preserve"> with </w:t>
      </w:r>
      <w:r w:rsidR="00A5076E">
        <w:t>6+</w:t>
      </w:r>
      <w:r w:rsidRPr="009D62FA">
        <w:t xml:space="preserve"> years of experience, including </w:t>
      </w:r>
      <w:r w:rsidR="00A5076E">
        <w:t>4</w:t>
      </w:r>
      <w:r w:rsidR="00F56A40">
        <w:t xml:space="preserve"> </w:t>
      </w:r>
      <w:r w:rsidRPr="009D62FA">
        <w:t>years in Workday and 2 years in PeopleSoft.</w:t>
      </w:r>
    </w:p>
    <w:p w:rsidR="00AB34B2" w:rsidRPr="009D62FA" w14:paraId="4623D27C" w14:textId="77777777">
      <w:pPr>
        <w:pStyle w:val="ulli"/>
        <w:numPr>
          <w:ilvl w:val="0"/>
          <w:numId w:val="1"/>
        </w:numPr>
        <w:spacing w:line="380" w:lineRule="atLeast"/>
        <w:ind w:left="460" w:hanging="210"/>
      </w:pPr>
      <w:r w:rsidRPr="009D62FA">
        <w:rPr>
          <w:rStyle w:val="Strong1"/>
          <w:b/>
          <w:bCs/>
        </w:rPr>
        <w:t>Expertise in Workday HCM</w:t>
      </w:r>
      <w:r w:rsidRPr="009D62FA">
        <w:t xml:space="preserve"> configuration, integrations, and advanced reporting, with a strong background in PeopleSoft development.</w:t>
      </w:r>
    </w:p>
    <w:p w:rsidR="00AB34B2" w:rsidRPr="009D62FA" w14:paraId="674EC386" w14:textId="77777777">
      <w:pPr>
        <w:pStyle w:val="ulli"/>
        <w:numPr>
          <w:ilvl w:val="0"/>
          <w:numId w:val="1"/>
        </w:numPr>
        <w:spacing w:line="380" w:lineRule="atLeast"/>
        <w:ind w:left="460" w:hanging="210"/>
      </w:pPr>
      <w:r w:rsidRPr="009D62FA">
        <w:t xml:space="preserve">Proven ability to lead </w:t>
      </w:r>
      <w:r w:rsidRPr="009D62FA">
        <w:rPr>
          <w:rStyle w:val="Strong1"/>
          <w:b/>
          <w:bCs/>
        </w:rPr>
        <w:t>end-to-end HRIS implementations</w:t>
      </w:r>
      <w:r w:rsidRPr="009D62FA">
        <w:t>, focusing on Core HR, Payroll, and Talent Management.</w:t>
      </w:r>
    </w:p>
    <w:p w:rsidR="00AB34B2" w:rsidRPr="009D62FA" w14:paraId="53AFDBC6" w14:textId="77777777">
      <w:pPr>
        <w:pStyle w:val="ulli"/>
        <w:numPr>
          <w:ilvl w:val="0"/>
          <w:numId w:val="1"/>
        </w:numPr>
        <w:spacing w:line="380" w:lineRule="atLeast"/>
        <w:ind w:left="460" w:hanging="210"/>
      </w:pPr>
      <w:r w:rsidRPr="009D62FA">
        <w:t xml:space="preserve">Experienced in </w:t>
      </w:r>
      <w:r w:rsidRPr="009D62FA">
        <w:rPr>
          <w:rStyle w:val="Strong1"/>
          <w:b/>
          <w:bCs/>
        </w:rPr>
        <w:t>data migration and conversion</w:t>
      </w:r>
      <w:r w:rsidRPr="009D62FA">
        <w:t>, ensuring seamless transitions between systems.</w:t>
      </w:r>
    </w:p>
    <w:p w:rsidR="00AB34B2" w:rsidRPr="009D62FA" w14:paraId="1C8F0A95" w14:textId="77777777">
      <w:pPr>
        <w:pStyle w:val="ulli"/>
        <w:numPr>
          <w:ilvl w:val="0"/>
          <w:numId w:val="1"/>
        </w:numPr>
        <w:spacing w:line="380" w:lineRule="atLeast"/>
        <w:ind w:left="460" w:hanging="210"/>
      </w:pPr>
      <w:r w:rsidRPr="009D62FA">
        <w:t xml:space="preserve">Strong </w:t>
      </w:r>
      <w:r w:rsidRPr="009D62FA">
        <w:rPr>
          <w:rStyle w:val="Strong1"/>
          <w:b/>
          <w:bCs/>
        </w:rPr>
        <w:t>problem-solving and analytical skills</w:t>
      </w:r>
      <w:r w:rsidRPr="009D62FA">
        <w:t>, adept at troubleshooting complex issues and optimizing system performance.</w:t>
      </w:r>
    </w:p>
    <w:p w:rsidR="00AB34B2" w:rsidRPr="009D62FA" w14:paraId="3695ACD4" w14:textId="77777777">
      <w:pPr>
        <w:pStyle w:val="ulli"/>
        <w:numPr>
          <w:ilvl w:val="0"/>
          <w:numId w:val="1"/>
        </w:numPr>
        <w:spacing w:line="380" w:lineRule="atLeast"/>
        <w:ind w:left="460" w:hanging="210"/>
      </w:pPr>
      <w:r w:rsidRPr="009D62FA">
        <w:rPr>
          <w:rStyle w:val="Strong1"/>
          <w:b/>
          <w:bCs/>
        </w:rPr>
        <w:t>Collaborative team player</w:t>
      </w:r>
      <w:r w:rsidRPr="009D62FA">
        <w:t xml:space="preserve"> with excellent communication skills, effectively bridging technical and functional requirements.</w:t>
      </w:r>
    </w:p>
    <w:p w:rsidR="00AB34B2" w:rsidRPr="009D62FA" w14:paraId="27140B6C" w14:textId="77777777">
      <w:pPr>
        <w:pStyle w:val="ulli"/>
        <w:numPr>
          <w:ilvl w:val="0"/>
          <w:numId w:val="1"/>
        </w:numPr>
        <w:spacing w:line="380" w:lineRule="atLeast"/>
        <w:ind w:left="460" w:hanging="210"/>
      </w:pPr>
      <w:r w:rsidRPr="009D62FA">
        <w:rPr>
          <w:rStyle w:val="Strong1"/>
          <w:b/>
          <w:bCs/>
        </w:rPr>
        <w:t>Adaptable and continuous learner</w:t>
      </w:r>
      <w:r w:rsidRPr="009D62FA">
        <w:t>, committed to staying current with Workday and PeopleSoft updates and best practices.</w:t>
      </w:r>
    </w:p>
    <w:p w:rsidR="00AB34B2" w:rsidRPr="009D62FA" w14:paraId="4706EFDF" w14:textId="77777777">
      <w:pPr>
        <w:pStyle w:val="ulli"/>
        <w:numPr>
          <w:ilvl w:val="0"/>
          <w:numId w:val="1"/>
        </w:numPr>
        <w:spacing w:line="380" w:lineRule="atLeast"/>
        <w:ind w:left="460" w:hanging="210"/>
      </w:pPr>
      <w:r w:rsidRPr="009D62FA">
        <w:rPr>
          <w:rStyle w:val="Strong1"/>
          <w:b/>
          <w:bCs/>
        </w:rPr>
        <w:t>Project management experience</w:t>
      </w:r>
      <w:r w:rsidRPr="009D62FA">
        <w:t xml:space="preserve"> in both Agile and Waterfall methodologies, successfully delivering projects on time and within scope.</w:t>
      </w:r>
    </w:p>
    <w:p w:rsidR="00AB34B2" w:rsidRPr="009D62FA" w14:paraId="702D1C58" w14:textId="77777777">
      <w:pPr>
        <w:pStyle w:val="divdocumentdivsectiontitle"/>
        <w:spacing w:before="140" w:after="70"/>
        <w:rPr>
          <w:b/>
          <w:bCs/>
        </w:rPr>
      </w:pPr>
      <w:r w:rsidRPr="009D62FA">
        <w:rPr>
          <w:b/>
          <w:bCs/>
        </w:rPr>
        <w:t>Skills</w:t>
      </w:r>
    </w:p>
    <w:tbl>
      <w:tblPr>
        <w:tblStyle w:val="divdocumenttable"/>
        <w:tblW w:w="0" w:type="auto"/>
        <w:tblLayout w:type="fixed"/>
        <w:tblCellMar>
          <w:left w:w="0" w:type="dxa"/>
          <w:right w:w="0" w:type="dxa"/>
        </w:tblCellMar>
        <w:tblLook w:val="05E0"/>
      </w:tblPr>
      <w:tblGrid>
        <w:gridCol w:w="5153"/>
        <w:gridCol w:w="5153"/>
      </w:tblGrid>
      <w:tr w14:paraId="00A6AB14" w14:textId="77777777">
        <w:tblPrEx>
          <w:tblW w:w="0" w:type="auto"/>
          <w:tblLayout w:type="fixed"/>
          <w:tblCellMar>
            <w:left w:w="0" w:type="dxa"/>
            <w:right w:w="0" w:type="dxa"/>
          </w:tblCellMar>
          <w:tblLook w:val="05E0"/>
        </w:tblPrEx>
        <w:tc>
          <w:tcPr>
            <w:tcW w:w="5153" w:type="dxa"/>
            <w:tcMar>
              <w:top w:w="0" w:type="dxa"/>
              <w:left w:w="0" w:type="dxa"/>
              <w:bottom w:w="0" w:type="dxa"/>
              <w:right w:w="0" w:type="dxa"/>
            </w:tcMar>
            <w:hideMark/>
          </w:tcPr>
          <w:p w:rsidR="00AB34B2" w:rsidRPr="009D62FA" w14:paraId="0DA5501C" w14:textId="77777777">
            <w:pPr>
              <w:spacing w:line="380" w:lineRule="atLeast"/>
              <w:textAlignment w:val="auto"/>
            </w:pPr>
            <w:r w:rsidRPr="009D62FA">
              <w:rPr>
                <w:rStyle w:val="Strong1"/>
                <w:b/>
                <w:bCs/>
              </w:rPr>
              <w:t>Technical Skills:</w:t>
            </w:r>
            <w:r w:rsidRPr="009D62FA">
              <w:t xml:space="preserve"> </w:t>
            </w:r>
          </w:p>
          <w:p w:rsidR="00AB34B2" w:rsidRPr="009D62FA" w14:paraId="19FF0AA1" w14:textId="77777777">
            <w:pPr>
              <w:pStyle w:val="ulli"/>
              <w:numPr>
                <w:ilvl w:val="0"/>
                <w:numId w:val="2"/>
              </w:numPr>
              <w:spacing w:line="380" w:lineRule="atLeast"/>
              <w:ind w:left="460" w:hanging="210"/>
            </w:pPr>
            <w:r w:rsidRPr="009D62FA">
              <w:t>HCM Configuration (Business Processes, Security, Reporting)</w:t>
            </w:r>
          </w:p>
          <w:p w:rsidR="00AB34B2" w:rsidRPr="009D62FA" w14:paraId="68478EC3" w14:textId="77777777">
            <w:pPr>
              <w:pStyle w:val="ulli"/>
              <w:numPr>
                <w:ilvl w:val="0"/>
                <w:numId w:val="2"/>
              </w:numPr>
              <w:spacing w:line="380" w:lineRule="atLeast"/>
              <w:ind w:left="460" w:hanging="210"/>
            </w:pPr>
            <w:r w:rsidRPr="009D62FA">
              <w:t>Integrations (EIB, Workday Studio, Core Connectors, Document Transformation)</w:t>
            </w:r>
          </w:p>
          <w:p w:rsidR="00AB34B2" w:rsidRPr="009D62FA" w14:paraId="635B709D" w14:textId="77777777">
            <w:pPr>
              <w:pStyle w:val="ulli"/>
              <w:numPr>
                <w:ilvl w:val="0"/>
                <w:numId w:val="2"/>
              </w:numPr>
              <w:spacing w:line="380" w:lineRule="atLeast"/>
              <w:ind w:left="460" w:hanging="210"/>
            </w:pPr>
            <w:r w:rsidRPr="009D62FA">
              <w:t>Reporting (Advanced Custom Reports, Calculated Fields, Dashboards)</w:t>
            </w:r>
          </w:p>
          <w:p w:rsidR="00AB34B2" w:rsidRPr="009D62FA" w14:paraId="45FC348A" w14:textId="77777777">
            <w:pPr>
              <w:pStyle w:val="ulli"/>
              <w:numPr>
                <w:ilvl w:val="0"/>
                <w:numId w:val="2"/>
              </w:numPr>
              <w:spacing w:line="380" w:lineRule="atLeast"/>
              <w:ind w:left="460" w:hanging="210"/>
            </w:pPr>
            <w:r w:rsidRPr="009D62FA">
              <w:t>Web Services (SOAP, REST APIs)</w:t>
            </w:r>
          </w:p>
          <w:p w:rsidR="00AB34B2" w:rsidRPr="009D62FA" w14:paraId="7778757C" w14:textId="77777777">
            <w:pPr>
              <w:pStyle w:val="ulli"/>
              <w:numPr>
                <w:ilvl w:val="0"/>
                <w:numId w:val="2"/>
              </w:numPr>
              <w:spacing w:line="380" w:lineRule="atLeast"/>
              <w:ind w:left="460" w:hanging="210"/>
            </w:pPr>
            <w:r w:rsidRPr="009D62FA">
              <w:t>Technical Troubleshooting &amp; Support (Workday)</w:t>
            </w:r>
          </w:p>
          <w:p w:rsidR="00AB34B2" w:rsidRPr="009D62FA" w:rsidP="00CF53FF" w14:paraId="0CFB8917" w14:textId="4DB4206C">
            <w:pPr>
              <w:pStyle w:val="ulli"/>
              <w:spacing w:line="380" w:lineRule="atLeast"/>
              <w:ind w:left="460"/>
            </w:pPr>
          </w:p>
        </w:tc>
        <w:tc>
          <w:tcPr>
            <w:tcW w:w="5153" w:type="dxa"/>
            <w:tcBorders>
              <w:left w:val="single" w:sz="8" w:space="0" w:color="FEFDFD"/>
            </w:tcBorders>
            <w:tcMar>
              <w:top w:w="0" w:type="dxa"/>
              <w:left w:w="0" w:type="dxa"/>
              <w:bottom w:w="0" w:type="dxa"/>
              <w:right w:w="0" w:type="dxa"/>
            </w:tcMar>
            <w:hideMark/>
          </w:tcPr>
          <w:p w:rsidR="00CF53FF" w:rsidRPr="009D62FA" w:rsidP="00CF53FF" w14:paraId="1DDE92A3" w14:textId="77777777">
            <w:pPr>
              <w:spacing w:line="380" w:lineRule="atLeast"/>
              <w:textAlignment w:val="auto"/>
              <w:rPr>
                <w:rStyle w:val="Strong1"/>
                <w:b/>
                <w:bCs/>
              </w:rPr>
            </w:pPr>
            <w:r w:rsidRPr="009D62FA">
              <w:rPr>
                <w:rStyle w:val="Strong1"/>
                <w:b/>
                <w:bCs/>
              </w:rPr>
              <w:t>Functional Skills:</w:t>
            </w:r>
            <w:r w:rsidRPr="009D62FA">
              <w:t xml:space="preserve"> </w:t>
            </w:r>
          </w:p>
          <w:p w:rsidR="00CF53FF" w:rsidRPr="009D62FA" w:rsidP="00CF53FF" w14:paraId="7EAC3BB2" w14:textId="77777777">
            <w:pPr>
              <w:pStyle w:val="ulli"/>
              <w:numPr>
                <w:ilvl w:val="0"/>
                <w:numId w:val="3"/>
              </w:numPr>
              <w:spacing w:line="380" w:lineRule="atLeast"/>
              <w:ind w:left="460" w:hanging="210"/>
            </w:pPr>
            <w:r w:rsidRPr="009D62FA">
              <w:t>HRIS Implementation &amp; Support (Workday)</w:t>
            </w:r>
          </w:p>
          <w:p w:rsidR="00CF53FF" w:rsidRPr="009D62FA" w:rsidP="00CF53FF" w14:paraId="21B452F0" w14:textId="72948872">
            <w:pPr>
              <w:pStyle w:val="ulli"/>
              <w:spacing w:line="380" w:lineRule="atLeast"/>
            </w:pPr>
            <w:r w:rsidRPr="009D62FA">
              <w:t xml:space="preserve">        HR and Payroll (Workday)</w:t>
            </w:r>
          </w:p>
          <w:p w:rsidR="00AB34B2" w:rsidRPr="009D62FA" w14:paraId="28C6E5BD" w14:textId="3B2B63D8">
            <w:pPr>
              <w:pStyle w:val="ulli"/>
              <w:numPr>
                <w:ilvl w:val="0"/>
                <w:numId w:val="4"/>
              </w:numPr>
              <w:spacing w:line="380" w:lineRule="atLeast"/>
              <w:ind w:left="460" w:hanging="210"/>
            </w:pPr>
            <w:r>
              <w:t>Recruit</w:t>
            </w:r>
            <w:r w:rsidRPr="009D62FA" w:rsidR="00764317">
              <w:t xml:space="preserve"> Management (Workday)</w:t>
            </w:r>
          </w:p>
          <w:p w:rsidR="00AB34B2" w:rsidRPr="009D62FA" w14:paraId="716847D8" w14:textId="77777777">
            <w:pPr>
              <w:pStyle w:val="ulli"/>
              <w:numPr>
                <w:ilvl w:val="0"/>
                <w:numId w:val="4"/>
              </w:numPr>
              <w:spacing w:line="380" w:lineRule="atLeast"/>
              <w:ind w:left="460" w:hanging="210"/>
            </w:pPr>
            <w:r w:rsidRPr="009D62FA">
              <w:t>Time Tracking &amp; Absence Management (Workday)</w:t>
            </w:r>
          </w:p>
          <w:p w:rsidR="00AB34B2" w:rsidRPr="009D62FA" w14:paraId="48990E8C" w14:textId="77777777">
            <w:pPr>
              <w:pStyle w:val="ulli"/>
              <w:numPr>
                <w:ilvl w:val="0"/>
                <w:numId w:val="4"/>
              </w:numPr>
              <w:spacing w:line="380" w:lineRule="atLeast"/>
              <w:ind w:left="460" w:hanging="210"/>
            </w:pPr>
            <w:r w:rsidRPr="009D62FA">
              <w:t>Release Management (Workday)</w:t>
            </w:r>
          </w:p>
          <w:p w:rsidR="00AB34B2" w:rsidRPr="009D62FA" w14:paraId="32CFEC0C" w14:textId="77777777">
            <w:pPr>
              <w:spacing w:line="380" w:lineRule="atLeast"/>
              <w:textAlignment w:val="auto"/>
              <w:rPr>
                <w:rStyle w:val="Strong1"/>
                <w:b/>
                <w:bCs/>
              </w:rPr>
            </w:pPr>
            <w:r w:rsidRPr="009D62FA">
              <w:rPr>
                <w:rStyle w:val="Strong1"/>
                <w:b/>
                <w:bCs/>
              </w:rPr>
              <w:t>Soft Skills:</w:t>
            </w:r>
            <w:r w:rsidRPr="009D62FA">
              <w:t xml:space="preserve"> </w:t>
            </w:r>
          </w:p>
          <w:p w:rsidR="00AB34B2" w:rsidRPr="009D62FA" w14:paraId="6D9F645E" w14:textId="77777777">
            <w:pPr>
              <w:pStyle w:val="ulli"/>
              <w:numPr>
                <w:ilvl w:val="0"/>
                <w:numId w:val="5"/>
              </w:numPr>
              <w:spacing w:line="380" w:lineRule="atLeast"/>
              <w:ind w:left="460" w:hanging="210"/>
            </w:pPr>
            <w:r w:rsidRPr="009D62FA">
              <w:t>Communication &amp; Collaboration</w:t>
            </w:r>
          </w:p>
          <w:p w:rsidR="00AB34B2" w:rsidRPr="009D62FA" w14:paraId="16DA6C74" w14:textId="77777777">
            <w:pPr>
              <w:pStyle w:val="ulli"/>
              <w:numPr>
                <w:ilvl w:val="0"/>
                <w:numId w:val="5"/>
              </w:numPr>
              <w:spacing w:line="380" w:lineRule="atLeast"/>
              <w:ind w:left="460" w:hanging="210"/>
            </w:pPr>
            <w:r w:rsidRPr="009D62FA">
              <w:t>Problem-Solving &amp; Analytical Thinking</w:t>
            </w:r>
          </w:p>
          <w:p w:rsidR="00AB34B2" w:rsidRPr="009D62FA" w14:paraId="547F4CD2" w14:textId="77777777">
            <w:pPr>
              <w:pStyle w:val="ulli"/>
              <w:numPr>
                <w:ilvl w:val="0"/>
                <w:numId w:val="5"/>
              </w:numPr>
              <w:spacing w:line="380" w:lineRule="atLeast"/>
              <w:ind w:left="460" w:hanging="210"/>
            </w:pPr>
            <w:r w:rsidRPr="009D62FA">
              <w:t>Project Management (Agile, Waterfall)</w:t>
            </w:r>
          </w:p>
          <w:p w:rsidR="00AB34B2" w:rsidRPr="009D62FA" w14:paraId="32B2F459" w14:textId="77777777">
            <w:pPr>
              <w:pStyle w:val="ulli"/>
              <w:numPr>
                <w:ilvl w:val="0"/>
                <w:numId w:val="5"/>
              </w:numPr>
              <w:spacing w:line="380" w:lineRule="atLeast"/>
              <w:ind w:left="460" w:hanging="210"/>
            </w:pPr>
            <w:r w:rsidRPr="009D62FA">
              <w:t>Client Relationship Management</w:t>
            </w:r>
          </w:p>
          <w:p w:rsidR="00AB34B2" w:rsidRPr="009D62FA" w14:paraId="1654CEEE" w14:textId="77777777">
            <w:pPr>
              <w:pStyle w:val="ulli"/>
              <w:numPr>
                <w:ilvl w:val="0"/>
                <w:numId w:val="5"/>
              </w:numPr>
              <w:spacing w:line="380" w:lineRule="atLeast"/>
              <w:ind w:left="460" w:hanging="210"/>
            </w:pPr>
            <w:r w:rsidRPr="009D62FA">
              <w:t>Adaptability &amp; Continuous Learning</w:t>
            </w:r>
          </w:p>
          <w:p w:rsidR="00AB34B2" w:rsidRPr="009D62FA" w14:paraId="4E9336B5" w14:textId="77777777">
            <w:pPr>
              <w:pStyle w:val="ulli"/>
              <w:numPr>
                <w:ilvl w:val="0"/>
                <w:numId w:val="5"/>
              </w:numPr>
              <w:spacing w:line="380" w:lineRule="atLeast"/>
              <w:ind w:left="460" w:hanging="210"/>
            </w:pPr>
            <w:r w:rsidRPr="009D62FA">
              <w:t>Leadership &amp; Mentoring</w:t>
            </w:r>
          </w:p>
        </w:tc>
      </w:tr>
    </w:tbl>
    <w:p w:rsidR="00AB34B2" w:rsidRPr="009D62FA" w14:paraId="14FDD245" w14:textId="77777777">
      <w:pPr>
        <w:pStyle w:val="div"/>
        <w:spacing w:line="380" w:lineRule="atLeast"/>
        <w:rPr>
          <w:rStyle w:val="Strong1"/>
          <w:b/>
          <w:bCs/>
        </w:rPr>
      </w:pPr>
      <w:r w:rsidRPr="009D62FA">
        <w:rPr>
          <w:rStyle w:val="Strong1"/>
          <w:b/>
          <w:bCs/>
          <w:vanish/>
        </w:rPr>
        <w:t>Technical Skills:</w:t>
      </w:r>
      <w:r w:rsidRPr="009D62FA">
        <w:rPr>
          <w:vanish/>
        </w:rPr>
        <w:t xml:space="preserve"> </w:t>
      </w:r>
    </w:p>
    <w:p w:rsidR="0084797E" w:rsidP="00B1073F" w14:paraId="266FEDE3" w14:textId="77777777">
      <w:pPr>
        <w:pStyle w:val="p"/>
        <w:spacing w:line="380" w:lineRule="atLeast"/>
        <w:rPr>
          <w:b/>
          <w:bCs/>
        </w:rPr>
      </w:pPr>
    </w:p>
    <w:p w:rsidR="00B1073F" w:rsidRPr="009D62FA" w:rsidP="00B1073F" w14:paraId="2F9D0CA4" w14:textId="3050CA5C">
      <w:pPr>
        <w:pStyle w:val="p"/>
        <w:spacing w:line="380" w:lineRule="atLeast"/>
        <w:rPr>
          <w:b/>
          <w:bCs/>
        </w:rPr>
      </w:pPr>
      <w:r>
        <w:rPr>
          <w:b/>
          <w:bCs/>
        </w:rPr>
        <w:t xml:space="preserve">Measurable Achievements </w:t>
      </w:r>
    </w:p>
    <w:p w:rsidR="00B1073F" w:rsidP="00B1073F" w14:paraId="303B70DA" w14:textId="77777777">
      <w:pPr>
        <w:pStyle w:val="ulli"/>
        <w:numPr>
          <w:ilvl w:val="0"/>
          <w:numId w:val="1"/>
        </w:numPr>
        <w:spacing w:line="380" w:lineRule="atLeast"/>
        <w:ind w:left="460" w:hanging="210"/>
      </w:pPr>
      <w:r>
        <w:t>Improved report execution times by 30% through optimization of indexed calculated fields and custom dashboards.</w:t>
      </w:r>
    </w:p>
    <w:p w:rsidR="00B1073F" w:rsidP="00B1073F" w14:paraId="3EAF4288" w14:textId="77777777">
      <w:pPr>
        <w:pStyle w:val="ulli"/>
        <w:numPr>
          <w:ilvl w:val="0"/>
          <w:numId w:val="1"/>
        </w:numPr>
        <w:spacing w:line="380" w:lineRule="atLeast"/>
        <w:ind w:left="460" w:hanging="210"/>
      </w:pPr>
      <w:r>
        <w:t>Designed and developed 15+ inbound and outbound integrations using Workday Studio and Core Connectors.</w:t>
      </w:r>
    </w:p>
    <w:p w:rsidR="00B1073F" w:rsidP="00B1073F" w14:paraId="2A48EA58" w14:textId="77777777">
      <w:pPr>
        <w:pStyle w:val="ulli"/>
        <w:numPr>
          <w:ilvl w:val="0"/>
          <w:numId w:val="1"/>
        </w:numPr>
        <w:spacing w:line="380" w:lineRule="atLeast"/>
        <w:ind w:left="460" w:hanging="210"/>
      </w:pPr>
      <w:r>
        <w:t xml:space="preserve">Reduced time-to-fill for job requisitions by 20% through configuration and support of recruiting business processes. </w:t>
      </w:r>
    </w:p>
    <w:p w:rsidR="00B1073F" w:rsidRPr="009D62FA" w:rsidP="00B1073F" w14:paraId="36FAB710" w14:textId="0B287624">
      <w:pPr>
        <w:pStyle w:val="ulli"/>
        <w:numPr>
          <w:ilvl w:val="0"/>
          <w:numId w:val="1"/>
        </w:numPr>
        <w:spacing w:line="380" w:lineRule="atLeast"/>
        <w:ind w:left="460" w:hanging="210"/>
      </w:pPr>
      <w:r>
        <w:t>Resolved 95% of reported errors within 24 hours by effective monitoring and ticket management.</w:t>
      </w:r>
    </w:p>
    <w:p w:rsidR="009D62FA" w:rsidRPr="009D62FA" w14:paraId="7B9C3D53" w14:textId="77777777">
      <w:pPr>
        <w:pStyle w:val="div"/>
        <w:spacing w:line="380" w:lineRule="atLeast"/>
        <w:rPr>
          <w:vanish/>
        </w:rPr>
      </w:pPr>
    </w:p>
    <w:p w:rsidR="00AB34B2" w:rsidRPr="009D62FA" w14:paraId="687856CA" w14:textId="77777777">
      <w:pPr>
        <w:pStyle w:val="ulli"/>
        <w:numPr>
          <w:ilvl w:val="0"/>
          <w:numId w:val="6"/>
        </w:numPr>
        <w:spacing w:line="380" w:lineRule="atLeast"/>
        <w:ind w:left="460" w:hanging="210"/>
        <w:rPr>
          <w:vanish/>
        </w:rPr>
      </w:pPr>
      <w:r w:rsidRPr="009D62FA">
        <w:rPr>
          <w:vanish/>
        </w:rPr>
        <w:t>HCM Configuration (Business Processes, Security, Reporting)</w:t>
      </w:r>
    </w:p>
    <w:p w:rsidR="00AB34B2" w:rsidRPr="009D62FA" w14:paraId="6BA671CA" w14:textId="77777777">
      <w:pPr>
        <w:pStyle w:val="ulli"/>
        <w:numPr>
          <w:ilvl w:val="0"/>
          <w:numId w:val="6"/>
        </w:numPr>
        <w:spacing w:line="380" w:lineRule="atLeast"/>
        <w:ind w:left="460" w:hanging="210"/>
        <w:rPr>
          <w:vanish/>
        </w:rPr>
      </w:pPr>
      <w:r w:rsidRPr="009D62FA">
        <w:rPr>
          <w:vanish/>
        </w:rPr>
        <w:t>Integrations (EIB, Workday Studio, Core Connectors, Document Transformation)</w:t>
      </w:r>
    </w:p>
    <w:p w:rsidR="00AB34B2" w:rsidRPr="009D62FA" w14:paraId="6B6831D7" w14:textId="77777777">
      <w:pPr>
        <w:pStyle w:val="ulli"/>
        <w:numPr>
          <w:ilvl w:val="0"/>
          <w:numId w:val="6"/>
        </w:numPr>
        <w:spacing w:line="380" w:lineRule="atLeast"/>
        <w:ind w:left="460" w:hanging="210"/>
        <w:rPr>
          <w:vanish/>
        </w:rPr>
      </w:pPr>
      <w:r w:rsidRPr="009D62FA">
        <w:rPr>
          <w:vanish/>
        </w:rPr>
        <w:t>Data Migration &amp; Conversion (ETL, Data Mapping)</w:t>
      </w:r>
    </w:p>
    <w:p w:rsidR="00AB34B2" w:rsidRPr="009D62FA" w14:paraId="174CEED5" w14:textId="77777777">
      <w:pPr>
        <w:pStyle w:val="ulli"/>
        <w:numPr>
          <w:ilvl w:val="0"/>
          <w:numId w:val="6"/>
        </w:numPr>
        <w:spacing w:line="380" w:lineRule="atLeast"/>
        <w:ind w:left="460" w:hanging="210"/>
        <w:rPr>
          <w:vanish/>
        </w:rPr>
      </w:pPr>
      <w:r w:rsidRPr="009D62FA">
        <w:rPr>
          <w:vanish/>
        </w:rPr>
        <w:t>Reporting (Advanced Custom Reports, Calculated Fields, Dashboards)</w:t>
      </w:r>
    </w:p>
    <w:p w:rsidR="00AB34B2" w:rsidRPr="009D62FA" w14:paraId="7D73203E" w14:textId="77777777">
      <w:pPr>
        <w:pStyle w:val="ulli"/>
        <w:numPr>
          <w:ilvl w:val="0"/>
          <w:numId w:val="6"/>
        </w:numPr>
        <w:spacing w:line="380" w:lineRule="atLeast"/>
        <w:ind w:left="460" w:hanging="210"/>
        <w:rPr>
          <w:vanish/>
        </w:rPr>
      </w:pPr>
      <w:r w:rsidRPr="009D62FA">
        <w:rPr>
          <w:vanish/>
        </w:rPr>
        <w:t>Web Services (SOAP, REST APIs)</w:t>
      </w:r>
    </w:p>
    <w:p w:rsidR="00AB34B2" w:rsidRPr="009D62FA" w14:paraId="44A8D393" w14:textId="77777777">
      <w:pPr>
        <w:pStyle w:val="ulli"/>
        <w:numPr>
          <w:ilvl w:val="0"/>
          <w:numId w:val="6"/>
        </w:numPr>
        <w:spacing w:line="380" w:lineRule="atLeast"/>
        <w:ind w:left="460" w:hanging="210"/>
        <w:rPr>
          <w:vanish/>
        </w:rPr>
      </w:pPr>
      <w:r w:rsidRPr="009D62FA">
        <w:rPr>
          <w:vanish/>
        </w:rPr>
        <w:t>Technical Troubleshooting &amp; Support (Workday)</w:t>
      </w:r>
    </w:p>
    <w:p w:rsidR="00AB34B2" w:rsidRPr="009D62FA" w14:paraId="1BC97B5B" w14:textId="77777777">
      <w:pPr>
        <w:spacing w:line="380" w:lineRule="atLeast"/>
        <w:textAlignment w:val="auto"/>
        <w:rPr>
          <w:rStyle w:val="Strong1"/>
          <w:b/>
          <w:bCs/>
          <w:vanish/>
        </w:rPr>
      </w:pPr>
      <w:r w:rsidRPr="009D62FA">
        <w:rPr>
          <w:rStyle w:val="Strong1"/>
          <w:b/>
          <w:bCs/>
          <w:vanish/>
        </w:rPr>
        <w:t>Functional Skills:</w:t>
      </w:r>
      <w:r w:rsidRPr="009D62FA">
        <w:rPr>
          <w:vanish/>
        </w:rPr>
        <w:t xml:space="preserve"> </w:t>
      </w:r>
    </w:p>
    <w:p w:rsidR="00AB34B2" w:rsidRPr="009D62FA" w14:paraId="1B8E1A71" w14:textId="77777777">
      <w:pPr>
        <w:pStyle w:val="ulli"/>
        <w:numPr>
          <w:ilvl w:val="0"/>
          <w:numId w:val="7"/>
        </w:numPr>
        <w:spacing w:line="380" w:lineRule="atLeast"/>
        <w:ind w:left="460" w:hanging="210"/>
        <w:rPr>
          <w:vanish/>
        </w:rPr>
      </w:pPr>
      <w:r w:rsidRPr="009D62FA">
        <w:rPr>
          <w:vanish/>
        </w:rPr>
        <w:t>HRIS Implementation &amp; Support (Workday)</w:t>
      </w:r>
    </w:p>
    <w:p w:rsidR="00AB34B2" w:rsidRPr="009D62FA" w14:paraId="3599265C" w14:textId="77777777">
      <w:pPr>
        <w:pStyle w:val="ulli"/>
        <w:numPr>
          <w:ilvl w:val="0"/>
          <w:numId w:val="7"/>
        </w:numPr>
        <w:spacing w:line="380" w:lineRule="atLeast"/>
        <w:ind w:left="460" w:hanging="210"/>
        <w:rPr>
          <w:vanish/>
        </w:rPr>
      </w:pPr>
      <w:r w:rsidRPr="009D62FA">
        <w:rPr>
          <w:vanish/>
        </w:rPr>
        <w:t>Core HR and Payroll (Workday)</w:t>
      </w:r>
    </w:p>
    <w:p w:rsidR="00AB34B2" w:rsidRPr="009D62FA" w14:paraId="4F6171EF" w14:textId="77777777">
      <w:pPr>
        <w:pStyle w:val="ulli"/>
        <w:numPr>
          <w:ilvl w:val="0"/>
          <w:numId w:val="8"/>
        </w:numPr>
        <w:spacing w:line="380" w:lineRule="atLeast"/>
        <w:ind w:left="460" w:hanging="210"/>
        <w:rPr>
          <w:vanish/>
        </w:rPr>
      </w:pPr>
      <w:r w:rsidRPr="009D62FA">
        <w:rPr>
          <w:vanish/>
        </w:rPr>
        <w:t>Talent Management (Workday)</w:t>
      </w:r>
    </w:p>
    <w:p w:rsidR="00AB34B2" w:rsidRPr="009D62FA" w14:paraId="685CC7D8" w14:textId="77777777">
      <w:pPr>
        <w:pStyle w:val="ulli"/>
        <w:numPr>
          <w:ilvl w:val="0"/>
          <w:numId w:val="8"/>
        </w:numPr>
        <w:spacing w:line="380" w:lineRule="atLeast"/>
        <w:ind w:left="460" w:hanging="210"/>
        <w:rPr>
          <w:vanish/>
        </w:rPr>
      </w:pPr>
      <w:r w:rsidRPr="009D62FA">
        <w:rPr>
          <w:vanish/>
        </w:rPr>
        <w:t>Time Tracking &amp; Absence Management (Workday)</w:t>
      </w:r>
    </w:p>
    <w:p w:rsidR="00AB34B2" w:rsidRPr="009D62FA" w14:paraId="4A6BAA7F" w14:textId="77777777">
      <w:pPr>
        <w:pStyle w:val="ulli"/>
        <w:numPr>
          <w:ilvl w:val="0"/>
          <w:numId w:val="8"/>
        </w:numPr>
        <w:spacing w:line="380" w:lineRule="atLeast"/>
        <w:ind w:left="460" w:hanging="210"/>
        <w:rPr>
          <w:vanish/>
        </w:rPr>
      </w:pPr>
      <w:r w:rsidRPr="009D62FA">
        <w:rPr>
          <w:vanish/>
        </w:rPr>
        <w:t>Release Management (Workday)</w:t>
      </w:r>
    </w:p>
    <w:p w:rsidR="00AB34B2" w:rsidRPr="009D62FA" w14:paraId="1F789BBC" w14:textId="77777777">
      <w:pPr>
        <w:spacing w:line="380" w:lineRule="atLeast"/>
        <w:textAlignment w:val="auto"/>
        <w:rPr>
          <w:rStyle w:val="Strong1"/>
          <w:b/>
          <w:bCs/>
          <w:vanish/>
        </w:rPr>
      </w:pPr>
      <w:r w:rsidRPr="009D62FA">
        <w:rPr>
          <w:rStyle w:val="Strong1"/>
          <w:b/>
          <w:bCs/>
          <w:vanish/>
        </w:rPr>
        <w:t>Soft Skills:</w:t>
      </w:r>
      <w:r w:rsidRPr="009D62FA">
        <w:rPr>
          <w:vanish/>
        </w:rPr>
        <w:t xml:space="preserve"> </w:t>
      </w:r>
    </w:p>
    <w:p w:rsidR="00AB34B2" w:rsidRPr="009D62FA" w14:paraId="70FB4DB7" w14:textId="77777777">
      <w:pPr>
        <w:pStyle w:val="ulli"/>
        <w:numPr>
          <w:ilvl w:val="0"/>
          <w:numId w:val="9"/>
        </w:numPr>
        <w:spacing w:line="380" w:lineRule="atLeast"/>
        <w:ind w:left="460" w:hanging="210"/>
        <w:rPr>
          <w:vanish/>
        </w:rPr>
      </w:pPr>
      <w:r w:rsidRPr="009D62FA">
        <w:rPr>
          <w:vanish/>
        </w:rPr>
        <w:t>Communication &amp; Collaboration</w:t>
      </w:r>
    </w:p>
    <w:p w:rsidR="00AB34B2" w:rsidRPr="009D62FA" w14:paraId="73E15E30" w14:textId="77777777">
      <w:pPr>
        <w:pStyle w:val="ulli"/>
        <w:numPr>
          <w:ilvl w:val="0"/>
          <w:numId w:val="9"/>
        </w:numPr>
        <w:spacing w:line="380" w:lineRule="atLeast"/>
        <w:ind w:left="460" w:hanging="210"/>
        <w:rPr>
          <w:vanish/>
        </w:rPr>
      </w:pPr>
      <w:r w:rsidRPr="009D62FA">
        <w:rPr>
          <w:vanish/>
        </w:rPr>
        <w:t>Problem-Solving &amp; Analytical Thinking</w:t>
      </w:r>
    </w:p>
    <w:p w:rsidR="00AB34B2" w:rsidRPr="009D62FA" w14:paraId="27E74941" w14:textId="77777777">
      <w:pPr>
        <w:pStyle w:val="ulli"/>
        <w:numPr>
          <w:ilvl w:val="0"/>
          <w:numId w:val="9"/>
        </w:numPr>
        <w:spacing w:line="380" w:lineRule="atLeast"/>
        <w:ind w:left="460" w:hanging="210"/>
        <w:rPr>
          <w:vanish/>
        </w:rPr>
      </w:pPr>
      <w:r w:rsidRPr="009D62FA">
        <w:rPr>
          <w:vanish/>
        </w:rPr>
        <w:t>Project Management (Agile, Waterfall)</w:t>
      </w:r>
    </w:p>
    <w:p w:rsidR="00AB34B2" w:rsidRPr="009D62FA" w14:paraId="6EF21927" w14:textId="77777777">
      <w:pPr>
        <w:pStyle w:val="ulli"/>
        <w:numPr>
          <w:ilvl w:val="0"/>
          <w:numId w:val="9"/>
        </w:numPr>
        <w:spacing w:line="380" w:lineRule="atLeast"/>
        <w:ind w:left="460" w:hanging="210"/>
        <w:rPr>
          <w:vanish/>
        </w:rPr>
      </w:pPr>
      <w:r w:rsidRPr="009D62FA">
        <w:rPr>
          <w:vanish/>
        </w:rPr>
        <w:t>Client Relationship Management</w:t>
      </w:r>
    </w:p>
    <w:p w:rsidR="00AB34B2" w:rsidRPr="009D62FA" w14:paraId="58BBE580" w14:textId="77777777">
      <w:pPr>
        <w:pStyle w:val="ulli"/>
        <w:numPr>
          <w:ilvl w:val="0"/>
          <w:numId w:val="9"/>
        </w:numPr>
        <w:spacing w:line="380" w:lineRule="atLeast"/>
        <w:ind w:left="460" w:hanging="210"/>
        <w:rPr>
          <w:vanish/>
        </w:rPr>
      </w:pPr>
      <w:r w:rsidRPr="009D62FA">
        <w:rPr>
          <w:vanish/>
        </w:rPr>
        <w:t>Adaptability &amp; Continuous Learning</w:t>
      </w:r>
    </w:p>
    <w:p w:rsidR="00AB34B2" w:rsidRPr="009D62FA" w14:paraId="3B6054EA" w14:textId="77777777">
      <w:pPr>
        <w:pStyle w:val="ulli"/>
        <w:numPr>
          <w:ilvl w:val="0"/>
          <w:numId w:val="9"/>
        </w:numPr>
        <w:spacing w:line="380" w:lineRule="atLeast"/>
        <w:ind w:left="460" w:hanging="210"/>
        <w:rPr>
          <w:vanish/>
        </w:rPr>
      </w:pPr>
      <w:r w:rsidRPr="009D62FA">
        <w:rPr>
          <w:vanish/>
        </w:rPr>
        <w:t>Leadership &amp; Mentoring</w:t>
      </w:r>
    </w:p>
    <w:p w:rsidR="00AB34B2" w14:paraId="79A660AF" w14:textId="439C439B">
      <w:pPr>
        <w:pStyle w:val="divdocumentdivsectiontitle"/>
        <w:spacing w:before="140" w:after="70"/>
        <w:rPr>
          <w:b/>
          <w:bCs/>
        </w:rPr>
      </w:pPr>
      <w:r w:rsidRPr="009D62FA">
        <w:rPr>
          <w:b/>
          <w:bCs/>
        </w:rPr>
        <w:t>Work History</w:t>
      </w:r>
    </w:p>
    <w:p w:rsidR="00A5076E" w14:paraId="606B99EB" w14:textId="4D5E849E">
      <w:pPr>
        <w:pStyle w:val="divdocumentdivsectiontitle"/>
        <w:spacing w:before="140" w:after="70"/>
        <w:rPr>
          <w:sz w:val="24"/>
          <w:szCs w:val="24"/>
        </w:rPr>
      </w:pPr>
      <w:r w:rsidRPr="00A5076E">
        <w:rPr>
          <w:b/>
          <w:bCs/>
          <w:sz w:val="24"/>
          <w:szCs w:val="24"/>
        </w:rPr>
        <w:t>Workday Consultant</w:t>
      </w:r>
      <w:r>
        <w:rPr>
          <w:b/>
          <w:bCs/>
        </w:rPr>
        <w:t xml:space="preserve"> </w:t>
      </w:r>
      <w:r>
        <w:rPr>
          <w:b/>
          <w:bCs/>
        </w:rPr>
        <w:tab/>
      </w:r>
      <w:r>
        <w:rPr>
          <w:b/>
          <w:bCs/>
        </w:rPr>
        <w:tab/>
      </w:r>
      <w:r>
        <w:rPr>
          <w:b/>
          <w:bCs/>
        </w:rPr>
        <w:tab/>
      </w:r>
      <w:r>
        <w:rPr>
          <w:b/>
          <w:bCs/>
        </w:rPr>
        <w:tab/>
      </w:r>
      <w:r>
        <w:rPr>
          <w:b/>
          <w:bCs/>
        </w:rPr>
        <w:tab/>
      </w:r>
      <w:r>
        <w:rPr>
          <w:b/>
          <w:bCs/>
        </w:rPr>
        <w:tab/>
      </w:r>
      <w:r>
        <w:rPr>
          <w:b/>
          <w:bCs/>
        </w:rPr>
        <w:tab/>
        <w:t xml:space="preserve">            </w:t>
      </w:r>
      <w:r w:rsidRPr="00A5076E">
        <w:rPr>
          <w:sz w:val="24"/>
          <w:szCs w:val="24"/>
        </w:rPr>
        <w:t>April 2025 – Till Date</w:t>
      </w:r>
    </w:p>
    <w:p w:rsidR="00A5076E" w:rsidRPr="00A5076E" w14:paraId="6939FE44" w14:textId="4691F4CA">
      <w:pPr>
        <w:pStyle w:val="divdocumentdivsectiontitle"/>
        <w:spacing w:before="140" w:after="70"/>
      </w:pPr>
      <w:r>
        <w:rPr>
          <w:sz w:val="24"/>
          <w:szCs w:val="24"/>
        </w:rPr>
        <w:t>Innochamps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Hyderabad, India</w:t>
      </w:r>
    </w:p>
    <w:p w:rsidR="004B2CF9" w14:paraId="5CDA654D" w14:textId="17A625B1">
      <w:pPr>
        <w:pStyle w:val="divdocumentdivsectiontitle"/>
        <w:spacing w:before="140" w:after="70"/>
        <w:rPr>
          <w:sz w:val="24"/>
          <w:szCs w:val="24"/>
        </w:rPr>
      </w:pPr>
      <w:r w:rsidRPr="004B2CF9">
        <w:rPr>
          <w:b/>
          <w:bCs/>
          <w:sz w:val="24"/>
          <w:szCs w:val="24"/>
        </w:rPr>
        <w:t>Workday Consultant</w:t>
      </w:r>
      <w:r w:rsidRPr="004B2CF9">
        <w:rPr>
          <w:b/>
          <w:bCs/>
          <w:sz w:val="24"/>
          <w:szCs w:val="24"/>
        </w:rPr>
        <w:tab/>
      </w:r>
      <w:r w:rsidRPr="004B2CF9">
        <w:tab/>
      </w:r>
      <w:r w:rsidRPr="004B2CF9">
        <w:tab/>
      </w:r>
      <w:r w:rsidRPr="004B2CF9">
        <w:tab/>
      </w:r>
      <w:r w:rsidRPr="004B2CF9">
        <w:tab/>
      </w:r>
      <w:r w:rsidRPr="004B2CF9">
        <w:tab/>
      </w:r>
      <w:r w:rsidRPr="004B2CF9">
        <w:tab/>
      </w:r>
      <w:r w:rsidRPr="004B2CF9">
        <w:tab/>
      </w:r>
      <w:r>
        <w:t xml:space="preserve">    </w:t>
      </w:r>
      <w:r w:rsidRPr="004B2CF9">
        <w:rPr>
          <w:sz w:val="24"/>
          <w:szCs w:val="24"/>
        </w:rPr>
        <w:t>Dec 2024 – Feb 2025</w:t>
      </w:r>
    </w:p>
    <w:p w:rsidR="004B2CF9" w:rsidRPr="004B2CF9" w14:paraId="17EEC929" w14:textId="0CD0FD7E">
      <w:pPr>
        <w:pStyle w:val="divdocumentdivsectiontitle"/>
        <w:spacing w:before="140" w:after="70"/>
        <w:rPr>
          <w:sz w:val="24"/>
          <w:szCs w:val="24"/>
        </w:rPr>
      </w:pPr>
      <w:r>
        <w:rPr>
          <w:sz w:val="24"/>
          <w:szCs w:val="24"/>
        </w:rPr>
        <w:t xml:space="preserve">Bee Solver Technology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B63803">
        <w:rPr>
          <w:sz w:val="24"/>
          <w:szCs w:val="24"/>
        </w:rPr>
        <w:t xml:space="preserve">Mohali, </w:t>
      </w:r>
      <w:r>
        <w:rPr>
          <w:sz w:val="24"/>
          <w:szCs w:val="24"/>
        </w:rPr>
        <w:t>Punjab, India</w:t>
      </w:r>
    </w:p>
    <w:p w:rsidR="00AB34B2" w:rsidRPr="009D62FA" w14:paraId="7ED804F1" w14:textId="77777777">
      <w:pPr>
        <w:pStyle w:val="divdocumentsinglecolumn"/>
        <w:tabs>
          <w:tab w:val="right" w:pos="10286"/>
        </w:tabs>
        <w:spacing w:line="380" w:lineRule="atLeast"/>
      </w:pPr>
      <w:r w:rsidRPr="009D62FA">
        <w:rPr>
          <w:rStyle w:val="divdocumentjobtitle"/>
          <w:b/>
          <w:bCs/>
          <w:color w:val="auto"/>
        </w:rPr>
        <w:t>Workday Consultant</w:t>
      </w:r>
      <w:r w:rsidRPr="009D62FA">
        <w:rPr>
          <w:rStyle w:val="singlecolumnspanpaddedlinenth-child1"/>
        </w:rPr>
        <w:t xml:space="preserve"> </w:t>
      </w:r>
      <w:r w:rsidRPr="009D62FA">
        <w:rPr>
          <w:rStyle w:val="datesWrapper"/>
        </w:rPr>
        <w:tab/>
        <w:t xml:space="preserve"> </w:t>
      </w:r>
      <w:r w:rsidRPr="009D62FA">
        <w:rPr>
          <w:rStyle w:val="divdocumentjobdates"/>
          <w:color w:val="auto"/>
        </w:rPr>
        <w:t>May 2023</w:t>
      </w:r>
      <w:r w:rsidRPr="009D62FA">
        <w:rPr>
          <w:rStyle w:val="span"/>
        </w:rPr>
        <w:t xml:space="preserve"> - </w:t>
      </w:r>
      <w:r w:rsidRPr="009D62FA">
        <w:rPr>
          <w:rStyle w:val="divdocumentjobdates"/>
          <w:color w:val="auto"/>
        </w:rPr>
        <w:t>Jan 2024</w:t>
      </w:r>
      <w:r w:rsidRPr="009D62FA">
        <w:rPr>
          <w:rStyle w:val="datesWrapper"/>
        </w:rPr>
        <w:t xml:space="preserve"> </w:t>
      </w:r>
    </w:p>
    <w:p w:rsidR="00AB34B2" w:rsidRPr="009D62FA" w14:paraId="40429CFE" w14:textId="77777777">
      <w:pPr>
        <w:pStyle w:val="spanpaddedline"/>
        <w:tabs>
          <w:tab w:val="right" w:pos="10286"/>
        </w:tabs>
        <w:spacing w:line="380" w:lineRule="atLeast"/>
      </w:pPr>
      <w:r w:rsidRPr="009D62FA">
        <w:rPr>
          <w:rStyle w:val="spancompanyname"/>
        </w:rPr>
        <w:t>Accenture</w:t>
      </w:r>
      <w:r w:rsidRPr="009D62FA">
        <w:t xml:space="preserve"> </w:t>
      </w:r>
      <w:r w:rsidRPr="009D62FA">
        <w:rPr>
          <w:rStyle w:val="datesWrapper"/>
        </w:rPr>
        <w:tab/>
        <w:t xml:space="preserve"> </w:t>
      </w:r>
      <w:r w:rsidRPr="009D62FA">
        <w:rPr>
          <w:rStyle w:val="span"/>
        </w:rPr>
        <w:t>Hyderabad, India</w:t>
      </w:r>
      <w:r w:rsidRPr="009D62FA">
        <w:rPr>
          <w:rStyle w:val="datesWrapper"/>
        </w:rPr>
        <w:t xml:space="preserve"> </w:t>
      </w:r>
    </w:p>
    <w:p w:rsidR="00AB34B2" w:rsidRPr="009D62FA" w14:paraId="568D9776" w14:textId="77777777">
      <w:pPr>
        <w:pStyle w:val="divdocumentsinglecolumn"/>
        <w:tabs>
          <w:tab w:val="right" w:pos="10286"/>
        </w:tabs>
        <w:spacing w:before="140" w:line="380" w:lineRule="atLeast"/>
      </w:pPr>
      <w:r w:rsidRPr="009D62FA">
        <w:rPr>
          <w:rStyle w:val="divdocumentjobtitle"/>
          <w:b/>
          <w:bCs/>
          <w:color w:val="auto"/>
        </w:rPr>
        <w:t>Workday Consultant</w:t>
      </w:r>
      <w:r w:rsidRPr="009D62FA">
        <w:rPr>
          <w:rStyle w:val="singlecolumnspanpaddedlinenth-child1"/>
        </w:rPr>
        <w:t xml:space="preserve"> </w:t>
      </w:r>
      <w:r w:rsidRPr="009D62FA">
        <w:rPr>
          <w:rStyle w:val="datesWrapper"/>
        </w:rPr>
        <w:tab/>
        <w:t xml:space="preserve"> </w:t>
      </w:r>
      <w:r w:rsidRPr="009D62FA">
        <w:rPr>
          <w:rStyle w:val="divdocumentjobdates"/>
          <w:color w:val="auto"/>
        </w:rPr>
        <w:t>Jul 2022</w:t>
      </w:r>
      <w:r w:rsidRPr="009D62FA">
        <w:rPr>
          <w:rStyle w:val="span"/>
        </w:rPr>
        <w:t xml:space="preserve"> - </w:t>
      </w:r>
      <w:r w:rsidRPr="009D62FA">
        <w:rPr>
          <w:rStyle w:val="divdocumentjobdates"/>
          <w:color w:val="auto"/>
        </w:rPr>
        <w:t>Apr 2023</w:t>
      </w:r>
      <w:r w:rsidRPr="009D62FA">
        <w:rPr>
          <w:rStyle w:val="datesWrapper"/>
        </w:rPr>
        <w:t xml:space="preserve"> </w:t>
      </w:r>
    </w:p>
    <w:p w:rsidR="00AB34B2" w:rsidRPr="009D62FA" w14:paraId="10F865E2" w14:textId="59EF4093">
      <w:pPr>
        <w:pStyle w:val="spanpaddedline"/>
        <w:tabs>
          <w:tab w:val="right" w:pos="10286"/>
        </w:tabs>
        <w:spacing w:line="380" w:lineRule="atLeast"/>
      </w:pPr>
      <w:r w:rsidRPr="009D62FA">
        <w:rPr>
          <w:rStyle w:val="spancompanyname"/>
        </w:rPr>
        <w:t>TCS</w:t>
      </w:r>
      <w:r w:rsidRPr="009D62FA">
        <w:t xml:space="preserve"> </w:t>
      </w:r>
      <w:r w:rsidRPr="009D62FA">
        <w:rPr>
          <w:rStyle w:val="datesWrapper"/>
        </w:rPr>
        <w:tab/>
      </w:r>
      <w:r w:rsidR="00DD4CA0">
        <w:rPr>
          <w:rStyle w:val="span"/>
        </w:rPr>
        <w:t>Bangalore</w:t>
      </w:r>
      <w:r w:rsidRPr="009D62FA">
        <w:rPr>
          <w:rStyle w:val="span"/>
        </w:rPr>
        <w:t>, India</w:t>
      </w:r>
      <w:r w:rsidRPr="009D62FA">
        <w:rPr>
          <w:rStyle w:val="datesWrapper"/>
        </w:rPr>
        <w:t xml:space="preserve"> </w:t>
      </w:r>
    </w:p>
    <w:p w:rsidR="00AB34B2" w:rsidRPr="009D62FA" w14:paraId="246944AD" w14:textId="75CC82C0">
      <w:pPr>
        <w:pStyle w:val="divdocumentsinglecolumn"/>
        <w:tabs>
          <w:tab w:val="right" w:pos="10286"/>
        </w:tabs>
        <w:spacing w:before="140" w:line="380" w:lineRule="atLeast"/>
      </w:pPr>
      <w:r w:rsidRPr="009D62FA">
        <w:rPr>
          <w:rStyle w:val="divdocumentjobtitle"/>
          <w:b/>
          <w:bCs/>
          <w:color w:val="auto"/>
        </w:rPr>
        <w:t>Workday Consultant</w:t>
      </w:r>
      <w:r w:rsidRPr="009D62FA">
        <w:rPr>
          <w:rStyle w:val="singlecolumnspanpaddedlinenth-child1"/>
        </w:rPr>
        <w:t xml:space="preserve"> </w:t>
      </w:r>
      <w:r w:rsidRPr="009D62FA">
        <w:rPr>
          <w:rStyle w:val="datesWrapper"/>
        </w:rPr>
        <w:tab/>
        <w:t xml:space="preserve"> </w:t>
      </w:r>
      <w:r w:rsidR="00A5076E">
        <w:rPr>
          <w:rStyle w:val="divdocumentjobdates"/>
          <w:color w:val="auto"/>
        </w:rPr>
        <w:t>Nov</w:t>
      </w:r>
      <w:r w:rsidRPr="009D62FA">
        <w:rPr>
          <w:rStyle w:val="divdocumentjobdates"/>
          <w:color w:val="auto"/>
        </w:rPr>
        <w:t xml:space="preserve"> 20</w:t>
      </w:r>
      <w:r w:rsidR="00A5076E">
        <w:rPr>
          <w:rStyle w:val="divdocumentjobdates"/>
          <w:color w:val="auto"/>
        </w:rPr>
        <w:t>18</w:t>
      </w:r>
      <w:r w:rsidRPr="009D62FA">
        <w:rPr>
          <w:rStyle w:val="span"/>
        </w:rPr>
        <w:t xml:space="preserve"> - </w:t>
      </w:r>
      <w:r w:rsidRPr="009D62FA">
        <w:rPr>
          <w:rStyle w:val="divdocumentjobdates"/>
          <w:color w:val="auto"/>
        </w:rPr>
        <w:t>Mar 2022</w:t>
      </w:r>
      <w:r w:rsidRPr="009D62FA">
        <w:rPr>
          <w:rStyle w:val="datesWrapper"/>
        </w:rPr>
        <w:t xml:space="preserve"> </w:t>
      </w:r>
    </w:p>
    <w:p w:rsidR="00AB34B2" w:rsidRPr="009D62FA" w14:paraId="757C75D0" w14:textId="3A525105">
      <w:pPr>
        <w:pStyle w:val="spanpaddedline"/>
        <w:tabs>
          <w:tab w:val="right" w:pos="10286"/>
        </w:tabs>
        <w:spacing w:line="380" w:lineRule="atLeast"/>
      </w:pPr>
      <w:r w:rsidRPr="000A4F05">
        <w:rPr>
          <w:rStyle w:val="Strong1"/>
        </w:rPr>
        <w:t>Hinduja Global</w:t>
      </w:r>
      <w:r w:rsidRPr="009D62FA" w:rsidR="00764317">
        <w:rPr>
          <w:rStyle w:val="datesWrapper"/>
        </w:rPr>
        <w:tab/>
        <w:t xml:space="preserve"> </w:t>
      </w:r>
      <w:r w:rsidRPr="009D62FA" w:rsidR="00764317">
        <w:rPr>
          <w:rStyle w:val="span"/>
        </w:rPr>
        <w:t>Hyderabad, India</w:t>
      </w:r>
      <w:r w:rsidRPr="009D62FA" w:rsidR="00764317">
        <w:rPr>
          <w:rStyle w:val="datesWrapper"/>
        </w:rPr>
        <w:t xml:space="preserve"> </w:t>
      </w:r>
    </w:p>
    <w:p w:rsidR="00AB34B2" w14:paraId="286DE8C0" w14:textId="41C0FE27">
      <w:pPr>
        <w:pStyle w:val="divdocumentdivsectiontitle"/>
        <w:spacing w:before="140" w:after="70"/>
        <w:rPr>
          <w:b/>
          <w:bCs/>
        </w:rPr>
      </w:pPr>
      <w:r w:rsidRPr="009D62FA">
        <w:rPr>
          <w:b/>
          <w:bCs/>
        </w:rPr>
        <w:t>Projects</w:t>
      </w:r>
    </w:p>
    <w:p w:rsidR="00C2146A" w:rsidP="00C2146A" w14:paraId="53E72A11" w14:textId="5797B649">
      <w:pPr>
        <w:pStyle w:val="p"/>
        <w:spacing w:line="380" w:lineRule="atLeast"/>
        <w:rPr>
          <w:rStyle w:val="Strong1"/>
          <w:b/>
          <w:bCs/>
        </w:rPr>
      </w:pPr>
      <w:r w:rsidRPr="009D62FA">
        <w:rPr>
          <w:rStyle w:val="Strong1"/>
          <w:b/>
          <w:bCs/>
        </w:rPr>
        <w:t>Project #</w:t>
      </w:r>
      <w:r>
        <w:rPr>
          <w:rStyle w:val="Strong1"/>
          <w:b/>
          <w:bCs/>
        </w:rPr>
        <w:t>5</w:t>
      </w:r>
      <w:r w:rsidRPr="009D62FA">
        <w:rPr>
          <w:rStyle w:val="Strong1"/>
          <w:b/>
          <w:bCs/>
        </w:rPr>
        <w:t xml:space="preserve">: </w:t>
      </w:r>
    </w:p>
    <w:p w:rsidR="00C2146A" w:rsidP="00C2146A" w14:paraId="6645B3ED" w14:textId="2833A69C">
      <w:pPr>
        <w:pStyle w:val="p"/>
        <w:spacing w:line="380" w:lineRule="atLeast"/>
        <w:rPr>
          <w:rStyle w:val="Strong1"/>
          <w:b/>
          <w:bCs/>
        </w:rPr>
      </w:pPr>
      <w:r>
        <w:rPr>
          <w:rStyle w:val="Strong1"/>
          <w:b/>
          <w:bCs/>
        </w:rPr>
        <w:t xml:space="preserve">Company: Innochamps Tech Solutions Private Limited. </w:t>
      </w:r>
    </w:p>
    <w:p w:rsidR="00C2146A" w:rsidP="00C2146A" w14:paraId="1B148A07" w14:textId="665A9CA5">
      <w:pPr>
        <w:pStyle w:val="p"/>
        <w:spacing w:line="380" w:lineRule="atLeast"/>
      </w:pPr>
      <w:r>
        <w:rPr>
          <w:rStyle w:val="Strong1"/>
          <w:b/>
          <w:bCs/>
        </w:rPr>
        <w:t>Client: Spence Stuart</w:t>
      </w:r>
      <w:r w:rsidRPr="009D62FA">
        <w:rPr>
          <w:rStyle w:val="Strong1"/>
          <w:b/>
          <w:bCs/>
        </w:rPr>
        <w:br/>
        <w:t>Role:</w:t>
      </w:r>
      <w:r w:rsidRPr="009D62FA">
        <w:t xml:space="preserve"> Workday Consultant</w:t>
      </w:r>
      <w:r w:rsidRPr="009D62FA">
        <w:br/>
      </w:r>
      <w:r w:rsidRPr="009D62FA">
        <w:rPr>
          <w:rStyle w:val="Strong1"/>
          <w:b/>
          <w:bCs/>
        </w:rPr>
        <w:t>Environment:</w:t>
      </w:r>
      <w:r w:rsidRPr="009D62FA">
        <w:t xml:space="preserve"> Workday Support and Enhancement</w:t>
      </w:r>
    </w:p>
    <w:p w:rsidR="00C2146A" w:rsidP="00C2146A" w14:paraId="4A378AA8" w14:textId="77777777">
      <w:pPr>
        <w:pStyle w:val="p"/>
        <w:spacing w:line="380" w:lineRule="atLeast"/>
      </w:pPr>
      <w:r w:rsidRPr="009D62FA">
        <w:rPr>
          <w:rStyle w:val="Strong1"/>
          <w:b/>
          <w:bCs/>
        </w:rPr>
        <w:t>Duration:</w:t>
      </w:r>
      <w:r w:rsidRPr="009D62FA">
        <w:t xml:space="preserve"> </w:t>
      </w:r>
      <w:r>
        <w:t>April</w:t>
      </w:r>
      <w:r w:rsidRPr="009D62FA">
        <w:t xml:space="preserve"> 202</w:t>
      </w:r>
      <w:r>
        <w:t>5</w:t>
      </w:r>
      <w:r w:rsidRPr="009D62FA">
        <w:t xml:space="preserve"> to </w:t>
      </w:r>
      <w:r>
        <w:t>Till Date</w:t>
      </w:r>
    </w:p>
    <w:p w:rsidR="00C2146A" w:rsidRPr="009D62FA" w:rsidP="00C2146A" w14:paraId="5B2BAFFD" w14:textId="77777777">
      <w:pPr>
        <w:pStyle w:val="p"/>
        <w:spacing w:line="380" w:lineRule="atLeast"/>
      </w:pPr>
      <w:r w:rsidRPr="009D62FA">
        <w:rPr>
          <w:rStyle w:val="Strong1"/>
          <w:b/>
          <w:bCs/>
        </w:rPr>
        <w:t>Tools Used:</w:t>
      </w:r>
      <w:r w:rsidRPr="009D62FA">
        <w:t xml:space="preserve"> Report Writer, Calculated Fields, EIB, Core Connector,</w:t>
      </w:r>
      <w:r>
        <w:t xml:space="preserve"> </w:t>
      </w:r>
      <w:r w:rsidRPr="009D62FA">
        <w:t>DT, Studio</w:t>
      </w:r>
    </w:p>
    <w:p w:rsidR="00C2146A" w:rsidP="00C2146A" w14:paraId="6093BD30" w14:textId="77777777">
      <w:pPr>
        <w:pStyle w:val="p"/>
        <w:spacing w:line="380" w:lineRule="atLeast"/>
        <w:rPr>
          <w:rStyle w:val="Strong1"/>
          <w:b/>
          <w:bCs/>
        </w:rPr>
      </w:pPr>
      <w:r w:rsidRPr="009D62FA">
        <w:rPr>
          <w:rStyle w:val="Strong1"/>
          <w:b/>
          <w:bCs/>
        </w:rPr>
        <w:t>Roles and Responsibilities:</w:t>
      </w:r>
    </w:p>
    <w:p w:rsidR="00272289" w:rsidP="00272289" w14:paraId="060BECEE" w14:textId="39980D0B">
      <w:pPr>
        <w:pStyle w:val="p"/>
        <w:numPr>
          <w:ilvl w:val="0"/>
          <w:numId w:val="13"/>
        </w:numPr>
        <w:spacing w:line="380" w:lineRule="atLeast"/>
      </w:pPr>
      <w:r w:rsidRPr="00272289">
        <w:t>Ensured daily schedulers ran smoothly by identifying and resolving report errors.</w:t>
      </w:r>
    </w:p>
    <w:p w:rsidR="00272289" w:rsidP="00272289" w14:paraId="1D4062A0" w14:textId="35877698">
      <w:pPr>
        <w:pStyle w:val="p"/>
        <w:numPr>
          <w:ilvl w:val="0"/>
          <w:numId w:val="13"/>
        </w:numPr>
        <w:spacing w:line="380" w:lineRule="atLeast"/>
      </w:pPr>
      <w:r w:rsidRPr="00272289">
        <w:t>Developed and supported Calculated Fields for both reporting needs and broader global functions.</w:t>
      </w:r>
    </w:p>
    <w:p w:rsidR="00272289" w:rsidP="00272289" w14:paraId="10413141" w14:textId="70CAE697">
      <w:pPr>
        <w:pStyle w:val="p"/>
        <w:numPr>
          <w:ilvl w:val="0"/>
          <w:numId w:val="13"/>
        </w:numPr>
        <w:spacing w:line="380" w:lineRule="atLeast"/>
      </w:pPr>
      <w:r w:rsidRPr="00272289">
        <w:t>Built and configured integrations—both inbound and outbound—leveraging Workday Studio, Core/Cloud Connectors, EIBs, and Document Transformation.</w:t>
      </w:r>
    </w:p>
    <w:p w:rsidR="00272289" w:rsidP="00272289" w14:paraId="43857992" w14:textId="46EB997F">
      <w:pPr>
        <w:pStyle w:val="p"/>
        <w:numPr>
          <w:ilvl w:val="0"/>
          <w:numId w:val="13"/>
        </w:numPr>
        <w:spacing w:line="380" w:lineRule="atLeast"/>
      </w:pPr>
      <w:r w:rsidRPr="00272289">
        <w:t>Enabled ISU users to access report URLs by updating their permissions.</w:t>
      </w:r>
    </w:p>
    <w:p w:rsidR="00272289" w:rsidP="00272289" w14:paraId="5E03C60D" w14:textId="66274996">
      <w:pPr>
        <w:pStyle w:val="p"/>
        <w:numPr>
          <w:ilvl w:val="0"/>
          <w:numId w:val="13"/>
        </w:numPr>
        <w:spacing w:line="380" w:lineRule="atLeast"/>
      </w:pPr>
      <w:r w:rsidRPr="00272289">
        <w:t>Configured Workday API integrations for smoother extraction of Time Off, Employee, and Employment business object information.</w:t>
      </w:r>
    </w:p>
    <w:p w:rsidR="00272289" w:rsidP="00272289" w14:paraId="776F39B3" w14:textId="0E0F6F8C">
      <w:pPr>
        <w:pStyle w:val="p"/>
        <w:numPr>
          <w:ilvl w:val="0"/>
          <w:numId w:val="13"/>
        </w:numPr>
        <w:spacing w:line="380" w:lineRule="atLeast"/>
      </w:pPr>
      <w:r w:rsidRPr="009114B9">
        <w:t>Handled end-to-end Workday processes, including hire, job change, termination, and job requisition activities.</w:t>
      </w:r>
    </w:p>
    <w:p w:rsidR="009114B9" w:rsidP="00272289" w14:paraId="27975C19" w14:textId="195F0A04">
      <w:pPr>
        <w:pStyle w:val="p"/>
        <w:numPr>
          <w:ilvl w:val="0"/>
          <w:numId w:val="13"/>
        </w:numPr>
        <w:spacing w:line="380" w:lineRule="atLeast"/>
      </w:pPr>
      <w:r w:rsidRPr="009114B9">
        <w:t>Enabled effective HR functions through the management of Workday Core HCM, Time Tracking, Absence, Security, and Recruiting modules.</w:t>
      </w:r>
    </w:p>
    <w:p w:rsidR="009114B9" w:rsidRPr="009114B9" w:rsidP="009114B9" w14:paraId="6E5E18C9" w14:textId="77777777">
      <w:pPr>
        <w:numPr>
          <w:ilvl w:val="0"/>
          <w:numId w:val="13"/>
        </w:numPr>
        <w:spacing w:before="100" w:beforeAutospacing="1" w:after="100" w:afterAutospacing="1" w:line="240" w:lineRule="auto"/>
        <w:textAlignment w:val="auto"/>
        <w:rPr>
          <w:lang w:val="en-IN" w:eastAsia="en-IN"/>
        </w:rPr>
      </w:pPr>
      <w:r w:rsidRPr="009114B9">
        <w:rPr>
          <w:lang w:val="en-IN" w:eastAsia="en-IN"/>
        </w:rPr>
        <w:t>Maintained the ticketing tool and supported key service delivery activities.</w:t>
      </w:r>
    </w:p>
    <w:p w:rsidR="009114B9" w:rsidRPr="009114B9" w:rsidP="009114B9" w14:paraId="63802AAA" w14:textId="53759C8E">
      <w:pPr>
        <w:pStyle w:val="ulli"/>
        <w:numPr>
          <w:ilvl w:val="0"/>
          <w:numId w:val="13"/>
        </w:numPr>
        <w:spacing w:line="380" w:lineRule="atLeast"/>
      </w:pPr>
      <w:r w:rsidRPr="009D62FA">
        <w:t>Configured Workday security (Role-Based, User-Based, Intersection, Segment-Based, Job-Based).</w:t>
      </w:r>
      <w:r w:rsidRPr="009114B9">
        <w:rPr>
          <w:rFonts w:ascii="Arial" w:hAnsi="Arial" w:cs="Arial"/>
          <w:vanish/>
          <w:sz w:val="16"/>
          <w:szCs w:val="16"/>
          <w:lang w:val="en-IN" w:eastAsia="en-IN"/>
        </w:rPr>
        <w:t>Top of FormBottom of Form</w:t>
      </w:r>
    </w:p>
    <w:p w:rsidR="003E5A2E" w:rsidP="003E5A2E" w14:paraId="3752591F" w14:textId="01D35B43">
      <w:pPr>
        <w:pStyle w:val="p"/>
        <w:spacing w:line="380" w:lineRule="atLeast"/>
        <w:rPr>
          <w:rStyle w:val="Strong1"/>
          <w:b/>
          <w:bCs/>
        </w:rPr>
      </w:pPr>
      <w:r w:rsidRPr="009D62FA">
        <w:rPr>
          <w:rStyle w:val="Strong1"/>
          <w:b/>
          <w:bCs/>
        </w:rPr>
        <w:t>Project #</w:t>
      </w:r>
      <w:r>
        <w:rPr>
          <w:rStyle w:val="Strong1"/>
          <w:b/>
          <w:bCs/>
        </w:rPr>
        <w:t>4</w:t>
      </w:r>
      <w:r w:rsidRPr="009D62FA">
        <w:rPr>
          <w:rStyle w:val="Strong1"/>
          <w:b/>
          <w:bCs/>
        </w:rPr>
        <w:t xml:space="preserve">: </w:t>
      </w:r>
    </w:p>
    <w:p w:rsidR="00320885" w:rsidP="003E5A2E" w14:paraId="5245C79D" w14:textId="77777777">
      <w:pPr>
        <w:pStyle w:val="p"/>
        <w:spacing w:line="380" w:lineRule="atLeast"/>
        <w:rPr>
          <w:rStyle w:val="Strong1"/>
          <w:b/>
          <w:bCs/>
        </w:rPr>
      </w:pPr>
      <w:r>
        <w:rPr>
          <w:rStyle w:val="Strong1"/>
          <w:b/>
          <w:bCs/>
        </w:rPr>
        <w:t>Company: Bee Solver Technology</w:t>
      </w:r>
      <w:r w:rsidR="00AA0F12">
        <w:rPr>
          <w:rStyle w:val="Strong1"/>
          <w:b/>
          <w:bCs/>
        </w:rPr>
        <w:t xml:space="preserve">, Mohali, Punjab. </w:t>
      </w:r>
    </w:p>
    <w:p w:rsidR="00966047" w:rsidP="003E5A2E" w14:paraId="2FAB8532" w14:textId="285AB446">
      <w:pPr>
        <w:pStyle w:val="p"/>
        <w:spacing w:line="380" w:lineRule="atLeast"/>
      </w:pPr>
      <w:r>
        <w:rPr>
          <w:rStyle w:val="Strong1"/>
          <w:b/>
          <w:bCs/>
        </w:rPr>
        <w:t xml:space="preserve">Client: </w:t>
      </w:r>
      <w:r w:rsidR="00263172">
        <w:rPr>
          <w:rStyle w:val="Strong1"/>
          <w:b/>
          <w:bCs/>
        </w:rPr>
        <w:t>Ever Commerce</w:t>
      </w:r>
      <w:r w:rsidRPr="009D62FA" w:rsidR="003E5A2E">
        <w:rPr>
          <w:rStyle w:val="Strong1"/>
          <w:b/>
          <w:bCs/>
        </w:rPr>
        <w:br/>
        <w:t>Role:</w:t>
      </w:r>
      <w:r w:rsidRPr="009D62FA" w:rsidR="003E5A2E">
        <w:t xml:space="preserve"> Workday Consultant</w:t>
      </w:r>
      <w:r w:rsidRPr="009D62FA" w:rsidR="003E5A2E">
        <w:br/>
      </w:r>
      <w:r w:rsidRPr="009D62FA" w:rsidR="003E5A2E">
        <w:rPr>
          <w:rStyle w:val="Strong1"/>
          <w:b/>
          <w:bCs/>
        </w:rPr>
        <w:t>Environment:</w:t>
      </w:r>
      <w:r w:rsidRPr="009D62FA" w:rsidR="003E5A2E">
        <w:t xml:space="preserve"> Workday Support and Enhancement</w:t>
      </w:r>
    </w:p>
    <w:p w:rsidR="00C2146A" w:rsidRPr="009D62FA" w:rsidP="00C2146A" w14:paraId="39CD00CC" w14:textId="77777777">
      <w:pPr>
        <w:pStyle w:val="p"/>
        <w:spacing w:line="380" w:lineRule="atLeast"/>
      </w:pPr>
      <w:r w:rsidRPr="009D62FA">
        <w:rPr>
          <w:rStyle w:val="Strong1"/>
          <w:b/>
          <w:bCs/>
        </w:rPr>
        <w:t>Duration:</w:t>
      </w:r>
      <w:r w:rsidRPr="009D62FA">
        <w:t xml:space="preserve"> </w:t>
      </w:r>
      <w:r w:rsidR="000F712D">
        <w:t>Dec</w:t>
      </w:r>
      <w:r w:rsidRPr="009D62FA">
        <w:t xml:space="preserve"> 202</w:t>
      </w:r>
      <w:r>
        <w:t>4</w:t>
      </w:r>
      <w:r w:rsidRPr="009D62FA">
        <w:t xml:space="preserve"> to </w:t>
      </w:r>
      <w:r>
        <w:t>Feb</w:t>
      </w:r>
      <w:r w:rsidRPr="009D62FA">
        <w:t xml:space="preserve"> 202</w:t>
      </w:r>
      <w:r>
        <w:t>5</w:t>
      </w:r>
      <w:r w:rsidRPr="009D62FA">
        <w:br/>
      </w:r>
      <w:r w:rsidRPr="009D62FA">
        <w:rPr>
          <w:rStyle w:val="Strong1"/>
          <w:b/>
          <w:bCs/>
        </w:rPr>
        <w:t>Tools Used:</w:t>
      </w:r>
      <w:r w:rsidRPr="009D62FA">
        <w:t xml:space="preserve"> Report Writer, Calculated Fields, EIB, Core Connector,</w:t>
      </w:r>
      <w:r>
        <w:t xml:space="preserve"> </w:t>
      </w:r>
      <w:r w:rsidRPr="009D62FA">
        <w:t>DT, Studio</w:t>
      </w:r>
    </w:p>
    <w:p w:rsidR="003E5A2E" w:rsidP="003E5A2E" w14:paraId="2CD36D69" w14:textId="7E75E4BA">
      <w:pPr>
        <w:pStyle w:val="p"/>
        <w:spacing w:line="380" w:lineRule="atLeast"/>
        <w:rPr>
          <w:rStyle w:val="Strong1"/>
          <w:b/>
          <w:bCs/>
        </w:rPr>
      </w:pPr>
      <w:r w:rsidRPr="009D62FA">
        <w:rPr>
          <w:rStyle w:val="Strong1"/>
          <w:b/>
          <w:bCs/>
        </w:rPr>
        <w:t>Roles and Responsibilities:</w:t>
      </w:r>
    </w:p>
    <w:p w:rsidR="00BA139B" w:rsidP="00BA139B" w14:paraId="77248594" w14:textId="3D05D7BA">
      <w:pPr>
        <w:pStyle w:val="ulli"/>
        <w:numPr>
          <w:ilvl w:val="0"/>
          <w:numId w:val="10"/>
        </w:numPr>
        <w:spacing w:line="380" w:lineRule="atLeast"/>
        <w:ind w:left="460" w:hanging="210"/>
      </w:pPr>
      <w:r w:rsidRPr="00B96A1D">
        <w:t>Configured report URL access for ISU users.</w:t>
      </w:r>
    </w:p>
    <w:p w:rsidR="00DE3A8F" w:rsidRPr="00B96A1D" w:rsidP="00BA139B" w14:paraId="59DD1A5C" w14:textId="3717AF02">
      <w:pPr>
        <w:pStyle w:val="ulli"/>
        <w:numPr>
          <w:ilvl w:val="0"/>
          <w:numId w:val="10"/>
        </w:numPr>
        <w:spacing w:line="380" w:lineRule="atLeast"/>
        <w:ind w:left="460" w:hanging="210"/>
      </w:pPr>
      <w:r w:rsidRPr="00B96A1D">
        <w:t>Implemented Workday API integration to streamline job postings.</w:t>
      </w:r>
    </w:p>
    <w:p w:rsidR="00AA0F12" w:rsidRPr="00B96A1D" w:rsidP="00AA0F12" w14:paraId="5E45EE86" w14:textId="77777777">
      <w:pPr>
        <w:pStyle w:val="ulli"/>
        <w:numPr>
          <w:ilvl w:val="0"/>
          <w:numId w:val="10"/>
        </w:numPr>
        <w:spacing w:line="380" w:lineRule="atLeast"/>
        <w:ind w:left="460" w:hanging="210"/>
      </w:pPr>
      <w:r w:rsidRPr="00B96A1D">
        <w:t>Conducted unit testing, supported UAT, and provided end-user training.</w:t>
      </w:r>
    </w:p>
    <w:p w:rsidR="00961A8E" w:rsidRPr="00B96A1D" w:rsidP="00BA139B" w14:paraId="22A1A3EA" w14:textId="4F38E774">
      <w:pPr>
        <w:pStyle w:val="ulli"/>
        <w:numPr>
          <w:ilvl w:val="0"/>
          <w:numId w:val="10"/>
        </w:numPr>
        <w:spacing w:line="380" w:lineRule="atLeast"/>
        <w:ind w:left="460" w:hanging="210"/>
      </w:pPr>
      <w:r w:rsidRPr="00B96A1D">
        <w:t xml:space="preserve">Created </w:t>
      </w:r>
      <w:r w:rsidRPr="00B96A1D">
        <w:rPr>
          <w:rStyle w:val="Strong"/>
          <w:b w:val="0"/>
          <w:bCs w:val="0"/>
        </w:rPr>
        <w:t>calculated fields and custom reports</w:t>
      </w:r>
      <w:r w:rsidRPr="00B96A1D">
        <w:t xml:space="preserve"> to meet business requirements</w:t>
      </w:r>
      <w:r w:rsidRPr="00B96A1D" w:rsidR="00B96A1D">
        <w:t>.</w:t>
      </w:r>
    </w:p>
    <w:p w:rsidR="00B96A1D" w:rsidRPr="00B96A1D" w:rsidP="00BA139B" w14:paraId="55142362" w14:textId="7A39C6B5">
      <w:pPr>
        <w:pStyle w:val="ulli"/>
        <w:numPr>
          <w:ilvl w:val="0"/>
          <w:numId w:val="10"/>
        </w:numPr>
        <w:spacing w:line="380" w:lineRule="atLeast"/>
        <w:ind w:left="460" w:hanging="210"/>
      </w:pPr>
      <w:r w:rsidRPr="00B96A1D">
        <w:t>Oversaw key Workday business processes, including hiring, job changes, terminations, and job requisitions.</w:t>
      </w:r>
    </w:p>
    <w:p w:rsidR="00B96A1D" w:rsidP="00BA139B" w14:paraId="15890232" w14:textId="5E002978">
      <w:pPr>
        <w:pStyle w:val="ulli"/>
        <w:numPr>
          <w:ilvl w:val="0"/>
          <w:numId w:val="10"/>
        </w:numPr>
        <w:spacing w:line="380" w:lineRule="atLeast"/>
        <w:ind w:left="460" w:hanging="210"/>
      </w:pPr>
      <w:r w:rsidRPr="00B96A1D">
        <w:t>Configured and managed Workday inbound/outbound integrations using Workday Core Connectors, EIBs, and Document Transformation.</w:t>
      </w:r>
    </w:p>
    <w:p w:rsidR="00B96A1D" w:rsidP="00BA139B" w14:paraId="4743D8A1" w14:textId="1A998769">
      <w:pPr>
        <w:pStyle w:val="ulli"/>
        <w:numPr>
          <w:ilvl w:val="0"/>
          <w:numId w:val="10"/>
        </w:numPr>
        <w:spacing w:line="380" w:lineRule="atLeast"/>
        <w:ind w:left="460" w:hanging="210"/>
      </w:pPr>
      <w:r>
        <w:t>Processed location updates for various employees using Workday's EIB Inbound Integration.</w:t>
      </w:r>
    </w:p>
    <w:p w:rsidR="007C2C0C" w:rsidP="00BA139B" w14:paraId="0EEC74A1" w14:textId="1F0279C2">
      <w:pPr>
        <w:pStyle w:val="ulli"/>
        <w:numPr>
          <w:ilvl w:val="0"/>
          <w:numId w:val="10"/>
        </w:numPr>
        <w:spacing w:line="380" w:lineRule="atLeast"/>
        <w:ind w:left="460" w:hanging="210"/>
      </w:pPr>
      <w:r>
        <w:t>Handled employee movements across locations, incorporating compensation and bonus revisions</w:t>
      </w:r>
      <w:r w:rsidR="00F01BD9">
        <w:t>.</w:t>
      </w:r>
    </w:p>
    <w:p w:rsidR="000F2E25" w14:paraId="4B462709" w14:textId="792FA541">
      <w:pPr>
        <w:pStyle w:val="p"/>
        <w:spacing w:line="380" w:lineRule="atLeast"/>
        <w:rPr>
          <w:rStyle w:val="Strong1"/>
          <w:b/>
          <w:bCs/>
        </w:rPr>
      </w:pPr>
      <w:r w:rsidRPr="009D62FA">
        <w:rPr>
          <w:rStyle w:val="Strong1"/>
          <w:b/>
          <w:bCs/>
        </w:rPr>
        <w:t>Project #</w:t>
      </w:r>
      <w:r w:rsidR="00547211">
        <w:rPr>
          <w:rStyle w:val="Strong1"/>
          <w:b/>
          <w:bCs/>
        </w:rPr>
        <w:t>3</w:t>
      </w:r>
      <w:r w:rsidRPr="009D62FA">
        <w:rPr>
          <w:rStyle w:val="Strong1"/>
          <w:b/>
          <w:bCs/>
        </w:rPr>
        <w:t xml:space="preserve">: </w:t>
      </w:r>
    </w:p>
    <w:p w:rsidR="00AB34B2" w:rsidRPr="009D62FA" w14:paraId="1B86D469" w14:textId="5D3E0025">
      <w:pPr>
        <w:pStyle w:val="p"/>
        <w:spacing w:line="380" w:lineRule="atLeast"/>
      </w:pPr>
      <w:r>
        <w:rPr>
          <w:rStyle w:val="Strong1"/>
          <w:b/>
          <w:bCs/>
        </w:rPr>
        <w:t>Company:</w:t>
      </w:r>
      <w:r w:rsidR="000F2E25">
        <w:rPr>
          <w:rStyle w:val="Strong1"/>
          <w:b/>
          <w:bCs/>
        </w:rPr>
        <w:t xml:space="preserve"> Accenture (</w:t>
      </w:r>
      <w:r>
        <w:rPr>
          <w:rStyle w:val="Strong1"/>
          <w:b/>
          <w:bCs/>
        </w:rPr>
        <w:t>Payroll:</w:t>
      </w:r>
      <w:r w:rsidR="000F2E25">
        <w:rPr>
          <w:rStyle w:val="Strong1"/>
          <w:b/>
          <w:bCs/>
        </w:rPr>
        <w:t xml:space="preserve"> Esoft Labs)</w:t>
      </w:r>
      <w:r w:rsidRPr="009D62FA">
        <w:rPr>
          <w:rStyle w:val="Strong1"/>
          <w:b/>
          <w:bCs/>
        </w:rPr>
        <w:t>, Hyderabad</w:t>
      </w:r>
      <w:r w:rsidRPr="009D62FA">
        <w:rPr>
          <w:rStyle w:val="Strong1"/>
          <w:b/>
          <w:bCs/>
        </w:rPr>
        <w:br/>
        <w:t>Role:</w:t>
      </w:r>
      <w:r w:rsidRPr="009D62FA">
        <w:t xml:space="preserve"> Workday Consultant</w:t>
      </w:r>
      <w:r w:rsidRPr="009D62FA">
        <w:br/>
      </w:r>
      <w:r w:rsidRPr="009D62FA">
        <w:rPr>
          <w:rStyle w:val="Strong1"/>
          <w:b/>
          <w:bCs/>
        </w:rPr>
        <w:t>Environment:</w:t>
      </w:r>
      <w:r w:rsidRPr="009D62FA">
        <w:t xml:space="preserve"> Workday Support and Enhancement</w:t>
      </w:r>
      <w:r w:rsidRPr="009D62FA">
        <w:br/>
      </w:r>
      <w:r w:rsidRPr="009D62FA">
        <w:rPr>
          <w:rStyle w:val="Strong1"/>
          <w:b/>
          <w:bCs/>
        </w:rPr>
        <w:t>Duration:</w:t>
      </w:r>
      <w:r w:rsidRPr="009D62FA">
        <w:t xml:space="preserve"> May 2023 to Jan 2024</w:t>
      </w:r>
      <w:r w:rsidRPr="009D62FA">
        <w:br/>
      </w:r>
      <w:r w:rsidRPr="009D62FA">
        <w:rPr>
          <w:rStyle w:val="Strong1"/>
          <w:b/>
          <w:bCs/>
        </w:rPr>
        <w:t>Tools Used:</w:t>
      </w:r>
      <w:r w:rsidRPr="009D62FA">
        <w:t xml:space="preserve"> Report Writer, Calculated Fields, EIB, Core Connector, DT, Studio</w:t>
      </w:r>
    </w:p>
    <w:p w:rsidR="00AB34B2" w:rsidRPr="009D62FA" w14:paraId="1E8F7EA3" w14:textId="77777777">
      <w:pPr>
        <w:pStyle w:val="p"/>
        <w:spacing w:line="380" w:lineRule="atLeast"/>
      </w:pPr>
      <w:r w:rsidRPr="009D62FA">
        <w:rPr>
          <w:rStyle w:val="Strong1"/>
          <w:b/>
          <w:bCs/>
        </w:rPr>
        <w:t>Roles and Responsibilities:</w:t>
      </w:r>
    </w:p>
    <w:p w:rsidR="00AB34B2" w:rsidRPr="009D62FA" w14:paraId="01F9F96D" w14:textId="77777777">
      <w:pPr>
        <w:pStyle w:val="ulli"/>
        <w:numPr>
          <w:ilvl w:val="0"/>
          <w:numId w:val="10"/>
        </w:numPr>
        <w:spacing w:line="380" w:lineRule="atLeast"/>
        <w:ind w:left="460" w:hanging="210"/>
      </w:pPr>
      <w:r w:rsidRPr="009D62FA">
        <w:t>Developed and managed Calculated Fields for reports and global use.</w:t>
      </w:r>
    </w:p>
    <w:p w:rsidR="00AB34B2" w:rsidRPr="009D62FA" w14:paraId="6DE285A4" w14:textId="77777777">
      <w:pPr>
        <w:pStyle w:val="ulli"/>
        <w:numPr>
          <w:ilvl w:val="0"/>
          <w:numId w:val="10"/>
        </w:numPr>
        <w:spacing w:line="380" w:lineRule="atLeast"/>
        <w:ind w:left="460" w:hanging="210"/>
      </w:pPr>
      <w:r w:rsidRPr="009D62FA">
        <w:t>Monitored daily schedulers and resolved report errors.</w:t>
      </w:r>
    </w:p>
    <w:p w:rsidR="00AB34B2" w:rsidRPr="009D62FA" w14:paraId="262DC384" w14:textId="77777777">
      <w:pPr>
        <w:pStyle w:val="ulli"/>
        <w:numPr>
          <w:ilvl w:val="0"/>
          <w:numId w:val="10"/>
        </w:numPr>
        <w:spacing w:line="380" w:lineRule="atLeast"/>
        <w:ind w:left="460" w:hanging="210"/>
      </w:pPr>
      <w:r w:rsidRPr="009D62FA">
        <w:t>Built and tested integrations, collaborating with testing and production teams.</w:t>
      </w:r>
    </w:p>
    <w:p w:rsidR="00AB34B2" w:rsidRPr="009D62FA" w14:paraId="44B26EC0" w14:textId="77777777">
      <w:pPr>
        <w:pStyle w:val="ulli"/>
        <w:numPr>
          <w:ilvl w:val="0"/>
          <w:numId w:val="10"/>
        </w:numPr>
        <w:spacing w:line="380" w:lineRule="atLeast"/>
        <w:ind w:left="460" w:hanging="210"/>
      </w:pPr>
      <w:r w:rsidRPr="009D62FA">
        <w:t>Created and assigned custom reports (Simple and Advanced) to security groups.</w:t>
      </w:r>
    </w:p>
    <w:p w:rsidR="00AB34B2" w:rsidRPr="009D62FA" w14:paraId="0C4FA6C0" w14:textId="77777777">
      <w:pPr>
        <w:pStyle w:val="ulli"/>
        <w:numPr>
          <w:ilvl w:val="0"/>
          <w:numId w:val="10"/>
        </w:numPr>
        <w:spacing w:line="380" w:lineRule="atLeast"/>
        <w:ind w:left="460" w:hanging="210"/>
      </w:pPr>
      <w:r w:rsidRPr="009D62FA">
        <w:t>Utilized Core Connector for Employee Demographics, Benefit Integrations, and Account Provisioning.</w:t>
      </w:r>
    </w:p>
    <w:p w:rsidR="00AB34B2" w14:paraId="75673464" w14:textId="74BD9365">
      <w:pPr>
        <w:pStyle w:val="ulli"/>
        <w:numPr>
          <w:ilvl w:val="0"/>
          <w:numId w:val="10"/>
        </w:numPr>
        <w:spacing w:line="380" w:lineRule="atLeast"/>
        <w:ind w:left="460" w:hanging="210"/>
      </w:pPr>
      <w:r w:rsidRPr="009D62FA">
        <w:t>Managed business processes (Hire, Change Job, Termination, Job Requisition).</w:t>
      </w:r>
    </w:p>
    <w:p w:rsidR="00947F94" w:rsidRPr="009D62FA" w14:paraId="27CC8D31" w14:textId="7FDCF300">
      <w:pPr>
        <w:pStyle w:val="ulli"/>
        <w:numPr>
          <w:ilvl w:val="0"/>
          <w:numId w:val="10"/>
        </w:numPr>
        <w:spacing w:line="380" w:lineRule="atLeast"/>
        <w:ind w:left="460" w:hanging="210"/>
      </w:pPr>
      <w:r>
        <w:t xml:space="preserve"> Acting as a liaison between HR, IT, and other departments to ensure smooth project delivery.</w:t>
      </w:r>
    </w:p>
    <w:p w:rsidR="00AB34B2" w:rsidRPr="009D62FA" w14:paraId="1351DDFC" w14:textId="77777777">
      <w:pPr>
        <w:pStyle w:val="ulli"/>
        <w:numPr>
          <w:ilvl w:val="0"/>
          <w:numId w:val="10"/>
        </w:numPr>
        <w:spacing w:line="380" w:lineRule="atLeast"/>
        <w:ind w:left="460" w:hanging="210"/>
      </w:pPr>
      <w:r w:rsidRPr="009D62FA">
        <w:t>Configured and supported Recruiting Business processes and Candidate Management.</w:t>
      </w:r>
    </w:p>
    <w:p w:rsidR="00AB34B2" w:rsidRPr="009D62FA" w14:paraId="46BDD78D" w14:textId="77777777">
      <w:pPr>
        <w:pStyle w:val="ulli"/>
        <w:numPr>
          <w:ilvl w:val="0"/>
          <w:numId w:val="10"/>
        </w:numPr>
        <w:spacing w:line="380" w:lineRule="atLeast"/>
        <w:ind w:left="460" w:hanging="210"/>
      </w:pPr>
      <w:r w:rsidRPr="009D62FA">
        <w:t>Designed and developed inbound/outbound integrations using Workday Studio, Core/Cloud Connectors, EIBs, and Document Transformation.</w:t>
      </w:r>
    </w:p>
    <w:p w:rsidR="00AB34B2" w:rsidRPr="009D62FA" w14:paraId="1C6CA141" w14:textId="77777777">
      <w:pPr>
        <w:pStyle w:val="ulli"/>
        <w:numPr>
          <w:ilvl w:val="0"/>
          <w:numId w:val="10"/>
        </w:numPr>
        <w:spacing w:line="380" w:lineRule="atLeast"/>
        <w:ind w:left="460" w:hanging="210"/>
      </w:pPr>
      <w:r w:rsidRPr="009D62FA">
        <w:t>Drafted and modified technical design/specifications documents.</w:t>
      </w:r>
    </w:p>
    <w:p w:rsidR="00AB34B2" w:rsidRPr="009D62FA" w14:paraId="0E730B77" w14:textId="77777777">
      <w:pPr>
        <w:pStyle w:val="ulli"/>
        <w:numPr>
          <w:ilvl w:val="0"/>
          <w:numId w:val="10"/>
        </w:numPr>
        <w:spacing w:line="380" w:lineRule="atLeast"/>
        <w:ind w:left="460" w:hanging="210"/>
      </w:pPr>
      <w:r w:rsidRPr="009D62FA">
        <w:t>Managed ticketing tool updates and service delivery measures.</w:t>
      </w:r>
    </w:p>
    <w:p w:rsidR="00AB34B2" w:rsidRPr="009D62FA" w14:paraId="6E8B8754" w14:textId="77777777">
      <w:pPr>
        <w:pStyle w:val="ulli"/>
        <w:numPr>
          <w:ilvl w:val="0"/>
          <w:numId w:val="10"/>
        </w:numPr>
        <w:spacing w:line="380" w:lineRule="atLeast"/>
        <w:ind w:left="460" w:hanging="210"/>
      </w:pPr>
      <w:r w:rsidRPr="009D62FA">
        <w:t>Developed Core Connector and Document Transformation integrations for CSV format change files.</w:t>
      </w:r>
    </w:p>
    <w:p w:rsidR="00D60F8E" w14:paraId="3046C72D" w14:textId="77777777">
      <w:pPr>
        <w:pStyle w:val="p"/>
        <w:spacing w:line="380" w:lineRule="atLeast"/>
        <w:rPr>
          <w:rStyle w:val="Strong1"/>
          <w:b/>
          <w:bCs/>
        </w:rPr>
      </w:pPr>
      <w:r w:rsidRPr="009D62FA">
        <w:rPr>
          <w:rStyle w:val="Strong1"/>
          <w:b/>
          <w:bCs/>
        </w:rPr>
        <w:t>Project #</w:t>
      </w:r>
      <w:r>
        <w:rPr>
          <w:rStyle w:val="Strong1"/>
          <w:b/>
          <w:bCs/>
        </w:rPr>
        <w:t>2</w:t>
      </w:r>
      <w:r w:rsidRPr="009D62FA">
        <w:rPr>
          <w:rStyle w:val="Strong1"/>
          <w:b/>
          <w:bCs/>
        </w:rPr>
        <w:t>:</w:t>
      </w:r>
    </w:p>
    <w:p w:rsidR="00AB34B2" w:rsidRPr="009D62FA" w14:paraId="79D39D12" w14:textId="1728CB06">
      <w:pPr>
        <w:pStyle w:val="p"/>
        <w:spacing w:line="380" w:lineRule="atLeast"/>
      </w:pPr>
      <w:r>
        <w:rPr>
          <w:rStyle w:val="Strong1"/>
          <w:b/>
          <w:bCs/>
        </w:rPr>
        <w:t>TCS (Payroll : Teamlease Digital Pvt.Ltd)</w:t>
      </w:r>
      <w:r w:rsidRPr="009D62FA" w:rsidR="00764317">
        <w:rPr>
          <w:rStyle w:val="Strong1"/>
          <w:b/>
          <w:bCs/>
        </w:rPr>
        <w:t xml:space="preserve">, </w:t>
      </w:r>
      <w:r w:rsidR="009B55A6">
        <w:rPr>
          <w:rStyle w:val="Strong1"/>
          <w:b/>
          <w:bCs/>
        </w:rPr>
        <w:t>Bangalore</w:t>
      </w:r>
      <w:r w:rsidRPr="009D62FA" w:rsidR="00764317">
        <w:rPr>
          <w:rStyle w:val="Strong1"/>
          <w:b/>
          <w:bCs/>
        </w:rPr>
        <w:br/>
        <w:t>Role:</w:t>
      </w:r>
      <w:r w:rsidRPr="009D62FA" w:rsidR="00764317">
        <w:t xml:space="preserve"> Workday Consultant</w:t>
      </w:r>
      <w:r w:rsidRPr="009D62FA" w:rsidR="00764317">
        <w:br/>
      </w:r>
      <w:r w:rsidRPr="009D62FA" w:rsidR="00764317">
        <w:rPr>
          <w:rStyle w:val="Strong1"/>
          <w:b/>
          <w:bCs/>
        </w:rPr>
        <w:t>Environment:</w:t>
      </w:r>
      <w:r w:rsidRPr="009D62FA" w:rsidR="00764317">
        <w:t xml:space="preserve"> Workday Support and Enhancement</w:t>
      </w:r>
      <w:r w:rsidRPr="009D62FA" w:rsidR="00764317">
        <w:br/>
      </w:r>
      <w:r w:rsidRPr="009D62FA" w:rsidR="00764317">
        <w:rPr>
          <w:rStyle w:val="Strong1"/>
          <w:b/>
          <w:bCs/>
        </w:rPr>
        <w:t>Duration:</w:t>
      </w:r>
      <w:r w:rsidRPr="009D62FA" w:rsidR="00764317">
        <w:t xml:space="preserve"> July 2022 - April 2023</w:t>
      </w:r>
      <w:r w:rsidRPr="009D62FA" w:rsidR="00764317">
        <w:br/>
      </w:r>
      <w:r w:rsidRPr="009D62FA" w:rsidR="00764317">
        <w:rPr>
          <w:rStyle w:val="Strong1"/>
          <w:b/>
          <w:bCs/>
        </w:rPr>
        <w:t>Tools Used:</w:t>
      </w:r>
      <w:r w:rsidRPr="009D62FA" w:rsidR="00764317">
        <w:t xml:space="preserve"> Report Writer, Calculated Fields, EIB, Core Connector, DT, Studio</w:t>
      </w:r>
    </w:p>
    <w:p w:rsidR="00AB34B2" w:rsidRPr="009D62FA" w14:paraId="463DA99C" w14:textId="77777777">
      <w:pPr>
        <w:pStyle w:val="p"/>
        <w:spacing w:line="380" w:lineRule="atLeast"/>
      </w:pPr>
      <w:r w:rsidRPr="009D62FA">
        <w:rPr>
          <w:rStyle w:val="Strong1"/>
          <w:b/>
          <w:bCs/>
        </w:rPr>
        <w:t>Roles and Responsibilities:</w:t>
      </w:r>
    </w:p>
    <w:p w:rsidR="00AB34B2" w:rsidRPr="009D62FA" w14:paraId="46A09911" w14:textId="77777777">
      <w:pPr>
        <w:pStyle w:val="ulli"/>
        <w:numPr>
          <w:ilvl w:val="0"/>
          <w:numId w:val="11"/>
        </w:numPr>
        <w:spacing w:line="380" w:lineRule="atLeast"/>
        <w:ind w:left="460" w:hanging="210"/>
      </w:pPr>
      <w:r w:rsidRPr="009D62FA">
        <w:t>Gathered reporting and dashboard requirements through user discussions.</w:t>
      </w:r>
    </w:p>
    <w:p w:rsidR="00AB34B2" w:rsidRPr="009D62FA" w14:paraId="1A1D0163" w14:textId="77777777">
      <w:pPr>
        <w:pStyle w:val="ulli"/>
        <w:numPr>
          <w:ilvl w:val="0"/>
          <w:numId w:val="11"/>
        </w:numPr>
        <w:spacing w:line="380" w:lineRule="atLeast"/>
        <w:ind w:left="460" w:hanging="210"/>
      </w:pPr>
      <w:r w:rsidRPr="009D62FA">
        <w:t>Created advanced, matrix, trending, composite, and search reports with various data sources.</w:t>
      </w:r>
    </w:p>
    <w:p w:rsidR="00AB34B2" w:rsidRPr="009D62FA" w14:paraId="65CAEF21" w14:textId="77777777">
      <w:pPr>
        <w:pStyle w:val="ulli"/>
        <w:numPr>
          <w:ilvl w:val="0"/>
          <w:numId w:val="11"/>
        </w:numPr>
        <w:spacing w:line="380" w:lineRule="atLeast"/>
        <w:ind w:left="460" w:hanging="210"/>
      </w:pPr>
      <w:r w:rsidRPr="009D62FA">
        <w:t>Optimized performance with indexed calculated fields and developed custom dashboards.</w:t>
      </w:r>
    </w:p>
    <w:p w:rsidR="00AB34B2" w:rsidRPr="009D62FA" w14:paraId="3544BFB9" w14:textId="14A47A89">
      <w:pPr>
        <w:pStyle w:val="ulli"/>
        <w:numPr>
          <w:ilvl w:val="0"/>
          <w:numId w:val="11"/>
        </w:numPr>
        <w:spacing w:line="380" w:lineRule="atLeast"/>
        <w:ind w:left="460" w:hanging="210"/>
      </w:pPr>
      <w:r w:rsidRPr="009D62FA">
        <w:t xml:space="preserve">Managed Core HCM, Absence, </w:t>
      </w:r>
      <w:r w:rsidR="009114B9">
        <w:t>Time tracking,</w:t>
      </w:r>
      <w:r w:rsidRPr="009D62FA">
        <w:t xml:space="preserve"> Security, and Recruiting Modules.</w:t>
      </w:r>
    </w:p>
    <w:p w:rsidR="00AB34B2" w:rsidRPr="009D62FA" w14:paraId="297BE3EA" w14:textId="77777777">
      <w:pPr>
        <w:pStyle w:val="ulli"/>
        <w:numPr>
          <w:ilvl w:val="0"/>
          <w:numId w:val="11"/>
        </w:numPr>
        <w:spacing w:line="380" w:lineRule="atLeast"/>
        <w:ind w:left="460" w:hanging="210"/>
      </w:pPr>
      <w:r w:rsidRPr="009D62FA">
        <w:t>Maintained Workday Supervisory Organizations, Locations, Positions, and Hierarchies.</w:t>
      </w:r>
    </w:p>
    <w:p w:rsidR="00AB34B2" w:rsidRPr="009D62FA" w14:paraId="10E35B55" w14:textId="77777777">
      <w:pPr>
        <w:pStyle w:val="ulli"/>
        <w:numPr>
          <w:ilvl w:val="0"/>
          <w:numId w:val="11"/>
        </w:numPr>
        <w:spacing w:line="380" w:lineRule="atLeast"/>
        <w:ind w:left="460" w:hanging="210"/>
      </w:pPr>
      <w:r w:rsidRPr="009D62FA">
        <w:t>Defined job and position management staffing models.</w:t>
      </w:r>
    </w:p>
    <w:p w:rsidR="00AB34B2" w:rsidRPr="009D62FA" w14:paraId="7D337EC0" w14:textId="77777777">
      <w:pPr>
        <w:pStyle w:val="ulli"/>
        <w:numPr>
          <w:ilvl w:val="0"/>
          <w:numId w:val="11"/>
        </w:numPr>
        <w:spacing w:line="380" w:lineRule="atLeast"/>
        <w:ind w:left="460" w:hanging="210"/>
      </w:pPr>
      <w:r w:rsidRPr="009D62FA">
        <w:t>Configured report logging for performance troubleshooting.</w:t>
      </w:r>
    </w:p>
    <w:p w:rsidR="00AB34B2" w:rsidRPr="009D62FA" w14:paraId="3B9298C4" w14:textId="77777777">
      <w:pPr>
        <w:pStyle w:val="ulli"/>
        <w:numPr>
          <w:ilvl w:val="0"/>
          <w:numId w:val="11"/>
        </w:numPr>
        <w:spacing w:line="380" w:lineRule="atLeast"/>
        <w:ind w:left="460" w:hanging="210"/>
      </w:pPr>
      <w:r w:rsidRPr="009D62FA">
        <w:t>Developed reports and dashboards for HR functions, including recruiting and payroll.</w:t>
      </w:r>
    </w:p>
    <w:p w:rsidR="00AB34B2" w:rsidRPr="009D62FA" w14:paraId="25520E80" w14:textId="77777777">
      <w:pPr>
        <w:pStyle w:val="ulli"/>
        <w:numPr>
          <w:ilvl w:val="0"/>
          <w:numId w:val="11"/>
        </w:numPr>
        <w:spacing w:line="380" w:lineRule="atLeast"/>
        <w:ind w:left="460" w:hanging="210"/>
      </w:pPr>
      <w:r w:rsidRPr="009D62FA">
        <w:t>Used instance object transporter for migrating reports and calculated fields.</w:t>
      </w:r>
    </w:p>
    <w:p w:rsidR="00AB34B2" w14:paraId="5802FDD2" w14:textId="77777777">
      <w:pPr>
        <w:pStyle w:val="ulli"/>
        <w:numPr>
          <w:ilvl w:val="0"/>
          <w:numId w:val="11"/>
        </w:numPr>
        <w:spacing w:line="380" w:lineRule="atLeast"/>
        <w:ind w:left="460" w:hanging="210"/>
      </w:pPr>
      <w:r w:rsidRPr="009D62FA">
        <w:t>Developed user guides and support manuals for reports and dashboards.</w:t>
      </w:r>
    </w:p>
    <w:p w:rsidR="0059678E" w14:paraId="339C6E87" w14:textId="3DDC3A86">
      <w:pPr>
        <w:pStyle w:val="p"/>
        <w:spacing w:line="380" w:lineRule="atLeast"/>
        <w:rPr>
          <w:rStyle w:val="Strong1"/>
          <w:b/>
          <w:bCs/>
        </w:rPr>
      </w:pPr>
      <w:r w:rsidRPr="009D62FA">
        <w:rPr>
          <w:rStyle w:val="Strong1"/>
          <w:b/>
          <w:bCs/>
        </w:rPr>
        <w:t>Project #</w:t>
      </w:r>
      <w:r w:rsidR="00CA1E7C">
        <w:rPr>
          <w:rStyle w:val="Strong1"/>
          <w:b/>
          <w:bCs/>
        </w:rPr>
        <w:t>1</w:t>
      </w:r>
      <w:r w:rsidRPr="009D62FA">
        <w:rPr>
          <w:rStyle w:val="Strong1"/>
          <w:b/>
          <w:bCs/>
        </w:rPr>
        <w:t xml:space="preserve">: </w:t>
      </w:r>
    </w:p>
    <w:p w:rsidR="00AB34B2" w:rsidRPr="009D62FA" w14:paraId="05D05069" w14:textId="612A0D4B">
      <w:pPr>
        <w:pStyle w:val="p"/>
        <w:spacing w:line="380" w:lineRule="atLeast"/>
      </w:pPr>
      <w:r>
        <w:rPr>
          <w:rStyle w:val="Strong1"/>
          <w:b/>
          <w:bCs/>
        </w:rPr>
        <w:t xml:space="preserve">Company: </w:t>
      </w:r>
      <w:r w:rsidRPr="009D62FA" w:rsidR="00764317">
        <w:rPr>
          <w:rStyle w:val="Strong1"/>
          <w:b/>
          <w:bCs/>
        </w:rPr>
        <w:t>Hinduja Global Solutions Limited</w:t>
      </w:r>
      <w:r w:rsidRPr="009D62FA" w:rsidR="00764317">
        <w:rPr>
          <w:rStyle w:val="Strong1"/>
          <w:b/>
          <w:bCs/>
        </w:rPr>
        <w:br/>
        <w:t>Role:</w:t>
      </w:r>
      <w:r w:rsidRPr="009D62FA" w:rsidR="00764317">
        <w:t xml:space="preserve"> Workday Consultant</w:t>
      </w:r>
      <w:r w:rsidRPr="009D62FA" w:rsidR="00764317">
        <w:br/>
      </w:r>
      <w:r w:rsidRPr="009D62FA" w:rsidR="00764317">
        <w:rPr>
          <w:rStyle w:val="Strong1"/>
          <w:b/>
          <w:bCs/>
        </w:rPr>
        <w:t>Environment:</w:t>
      </w:r>
      <w:r w:rsidRPr="009D62FA" w:rsidR="00764317">
        <w:t xml:space="preserve"> Workday Support and Enhancement</w:t>
      </w:r>
      <w:r w:rsidRPr="009D62FA" w:rsidR="00764317">
        <w:br/>
      </w:r>
      <w:r w:rsidRPr="009D62FA" w:rsidR="00764317">
        <w:rPr>
          <w:rStyle w:val="Strong1"/>
          <w:b/>
          <w:bCs/>
        </w:rPr>
        <w:t>Duration:</w:t>
      </w:r>
      <w:r w:rsidRPr="009D62FA" w:rsidR="00764317">
        <w:t xml:space="preserve"> </w:t>
      </w:r>
      <w:r w:rsidR="00C2146A">
        <w:t>Nov</w:t>
      </w:r>
      <w:r w:rsidRPr="009D62FA" w:rsidR="00764317">
        <w:t xml:space="preserve"> 20</w:t>
      </w:r>
      <w:r w:rsidR="00C2146A">
        <w:t>18</w:t>
      </w:r>
      <w:r w:rsidRPr="009D62FA" w:rsidR="00764317">
        <w:t xml:space="preserve"> - </w:t>
      </w:r>
      <w:r w:rsidR="00C2146A">
        <w:t>Mar</w:t>
      </w:r>
      <w:r w:rsidRPr="009D62FA" w:rsidR="00764317">
        <w:t xml:space="preserve"> 2022</w:t>
      </w:r>
      <w:r w:rsidRPr="009D62FA" w:rsidR="00764317">
        <w:br/>
      </w:r>
      <w:r w:rsidRPr="009D62FA" w:rsidR="00764317">
        <w:rPr>
          <w:rStyle w:val="Strong1"/>
          <w:b/>
          <w:bCs/>
        </w:rPr>
        <w:t>Tools Used:</w:t>
      </w:r>
      <w:r w:rsidRPr="009D62FA" w:rsidR="00764317">
        <w:t xml:space="preserve"> Report Writer, Calculated Fields, EIB, Core Connector, DT, Studio</w:t>
      </w:r>
    </w:p>
    <w:p w:rsidR="00AB34B2" w:rsidRPr="009D62FA" w14:paraId="23A98DEF" w14:textId="77777777">
      <w:pPr>
        <w:pStyle w:val="p"/>
        <w:spacing w:line="380" w:lineRule="atLeast"/>
      </w:pPr>
      <w:r w:rsidRPr="009D62FA">
        <w:rPr>
          <w:rStyle w:val="Strong1"/>
          <w:b/>
          <w:bCs/>
        </w:rPr>
        <w:t>Description:</w:t>
      </w:r>
      <w:r w:rsidRPr="009D62FA">
        <w:t xml:space="preserve"> Hinduja Global Solutions (HGS) is a global service provider headquartered in Bangalore, India, with extensive experience in customer interaction and satisfaction. HGS operates 70 customer experience centers across multiple countries, employing over 42,000 people and serving over 600 brands.</w:t>
      </w:r>
    </w:p>
    <w:p w:rsidR="00AB34B2" w:rsidRPr="009D62FA" w14:paraId="3AB6CFBC" w14:textId="77777777">
      <w:pPr>
        <w:pStyle w:val="p"/>
        <w:spacing w:line="380" w:lineRule="atLeast"/>
      </w:pPr>
      <w:r w:rsidRPr="009D62FA">
        <w:rPr>
          <w:rStyle w:val="Strong1"/>
          <w:b/>
          <w:bCs/>
        </w:rPr>
        <w:t>Roles and Responsibilities:</w:t>
      </w:r>
    </w:p>
    <w:p w:rsidR="00AB34B2" w:rsidRPr="009D62FA" w14:paraId="124C24D5" w14:textId="77777777">
      <w:pPr>
        <w:pStyle w:val="ulli"/>
        <w:numPr>
          <w:ilvl w:val="0"/>
          <w:numId w:val="12"/>
        </w:numPr>
        <w:spacing w:line="380" w:lineRule="atLeast"/>
        <w:ind w:left="460" w:hanging="210"/>
      </w:pPr>
      <w:r w:rsidRPr="009D62FA">
        <w:t>Managed functional and technical tickets.</w:t>
      </w:r>
    </w:p>
    <w:p w:rsidR="00AB34B2" w:rsidRPr="009D62FA" w14:paraId="0E2DC870" w14:textId="77777777">
      <w:pPr>
        <w:pStyle w:val="ulli"/>
        <w:numPr>
          <w:ilvl w:val="0"/>
          <w:numId w:val="12"/>
        </w:numPr>
        <w:spacing w:line="380" w:lineRule="atLeast"/>
        <w:ind w:left="460" w:hanging="210"/>
      </w:pPr>
      <w:r w:rsidRPr="009D62FA">
        <w:t>Monitored and scheduled reports and integrations.</w:t>
      </w:r>
    </w:p>
    <w:p w:rsidR="00AB34B2" w:rsidRPr="009D62FA" w14:paraId="0D6F27FD" w14:textId="77777777">
      <w:pPr>
        <w:pStyle w:val="ulli"/>
        <w:numPr>
          <w:ilvl w:val="0"/>
          <w:numId w:val="12"/>
        </w:numPr>
        <w:spacing w:line="380" w:lineRule="atLeast"/>
        <w:ind w:left="460" w:hanging="210"/>
      </w:pPr>
      <w:r w:rsidRPr="009D62FA">
        <w:t>Tested Workday functionalities for new releases.</w:t>
      </w:r>
    </w:p>
    <w:p w:rsidR="00AB34B2" w:rsidRPr="009D62FA" w14:paraId="7C5DCA55" w14:textId="77777777">
      <w:pPr>
        <w:pStyle w:val="ulli"/>
        <w:numPr>
          <w:ilvl w:val="0"/>
          <w:numId w:val="12"/>
        </w:numPr>
        <w:spacing w:line="380" w:lineRule="atLeast"/>
        <w:ind w:left="460" w:hanging="210"/>
      </w:pPr>
      <w:r w:rsidRPr="009D62FA">
        <w:t>Developed and maintained custom reports.</w:t>
      </w:r>
    </w:p>
    <w:p w:rsidR="00AB34B2" w:rsidRPr="009D62FA" w14:paraId="5C6BBAC3" w14:textId="77777777">
      <w:pPr>
        <w:pStyle w:val="ulli"/>
        <w:numPr>
          <w:ilvl w:val="0"/>
          <w:numId w:val="12"/>
        </w:numPr>
        <w:spacing w:line="380" w:lineRule="atLeast"/>
        <w:ind w:left="460" w:hanging="210"/>
      </w:pPr>
      <w:r w:rsidRPr="009D62FA">
        <w:t>Configured organizational structures (Supervisory Organizations, Cost Centers).</w:t>
      </w:r>
    </w:p>
    <w:p w:rsidR="00AB34B2" w:rsidRPr="009D62FA" w14:paraId="2BE8A2CF" w14:textId="77777777">
      <w:pPr>
        <w:pStyle w:val="ulli"/>
        <w:numPr>
          <w:ilvl w:val="0"/>
          <w:numId w:val="12"/>
        </w:numPr>
        <w:spacing w:line="380" w:lineRule="atLeast"/>
        <w:ind w:left="460" w:hanging="210"/>
      </w:pPr>
      <w:r w:rsidRPr="009D62FA">
        <w:t>Handled inbound web services and integrations.</w:t>
      </w:r>
    </w:p>
    <w:p w:rsidR="00AB34B2" w:rsidRPr="009D62FA" w14:paraId="16BA9C1E" w14:textId="77777777">
      <w:pPr>
        <w:pStyle w:val="ulli"/>
        <w:numPr>
          <w:ilvl w:val="0"/>
          <w:numId w:val="12"/>
        </w:numPr>
        <w:spacing w:line="380" w:lineRule="atLeast"/>
        <w:ind w:left="460" w:hanging="210"/>
      </w:pPr>
      <w:r w:rsidRPr="009D62FA">
        <w:t>Wrote and executed test cases for business processes.</w:t>
      </w:r>
    </w:p>
    <w:p w:rsidR="00AB34B2" w:rsidRPr="009D62FA" w14:paraId="1003F83A" w14:textId="77777777">
      <w:pPr>
        <w:pStyle w:val="ulli"/>
        <w:numPr>
          <w:ilvl w:val="0"/>
          <w:numId w:val="12"/>
        </w:numPr>
        <w:spacing w:line="380" w:lineRule="atLeast"/>
        <w:ind w:left="460" w:hanging="210"/>
      </w:pPr>
      <w:r w:rsidRPr="009D62FA">
        <w:t>Designed and developed custom reports and EIBs.</w:t>
      </w:r>
    </w:p>
    <w:p w:rsidR="00AB34B2" w:rsidRPr="009D62FA" w14:paraId="03568DEF" w14:textId="77777777">
      <w:pPr>
        <w:pStyle w:val="ulli"/>
        <w:numPr>
          <w:ilvl w:val="0"/>
          <w:numId w:val="12"/>
        </w:numPr>
        <w:spacing w:line="380" w:lineRule="atLeast"/>
        <w:ind w:left="460" w:hanging="210"/>
      </w:pPr>
      <w:r w:rsidRPr="009D62FA">
        <w:t>Configured security groups and permissions as required.</w:t>
      </w:r>
    </w:p>
    <w:p w:rsidR="0025084B" w:rsidP="0025084B" w14:paraId="2FA2E162" w14:textId="77777777">
      <w:pPr>
        <w:pStyle w:val="divdocumentdivsectiontitle"/>
        <w:spacing w:before="140" w:after="70"/>
        <w:rPr>
          <w:b/>
          <w:bCs/>
        </w:rPr>
      </w:pPr>
      <w:r w:rsidRPr="009D62FA">
        <w:rPr>
          <w:b/>
          <w:bCs/>
        </w:rPr>
        <w:t>Education</w:t>
      </w:r>
    </w:p>
    <w:p w:rsidR="00CF53FF" w:rsidRPr="0025084B" w:rsidP="0025084B" w14:paraId="38936C33" w14:textId="6221395F">
      <w:pPr>
        <w:pStyle w:val="divdocumentdivsectiontitle"/>
        <w:spacing w:before="140" w:after="70"/>
        <w:rPr>
          <w:b/>
          <w:bCs/>
        </w:rPr>
      </w:pPr>
      <w:r w:rsidRPr="009D62FA">
        <w:rPr>
          <w:rStyle w:val="span"/>
        </w:rPr>
        <w:t xml:space="preserve">Master of Technology </w:t>
      </w:r>
      <w:r w:rsidR="0073564B">
        <w:rPr>
          <w:rStyle w:val="span"/>
        </w:rPr>
        <w:t>(</w:t>
      </w:r>
      <w:r w:rsidR="00764317">
        <w:rPr>
          <w:rStyle w:val="span"/>
        </w:rPr>
        <w:t>M. Tech</w:t>
      </w:r>
      <w:r w:rsidR="0073564B">
        <w:rPr>
          <w:rStyle w:val="span"/>
        </w:rPr>
        <w:t xml:space="preserve">) </w:t>
      </w:r>
      <w:r w:rsidRPr="009D62FA">
        <w:rPr>
          <w:rStyle w:val="span"/>
        </w:rPr>
        <w:t>in Electronics and Communication Engineering (VLSI System design) from JNTU, Hyderabad.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5"/>
          </v:shape>
        </w:pict>
      </w:r>
    </w:p>
    <w:sectPr w:rsidSect="0084797E">
      <w:pgSz w:w="11906" w:h="16838"/>
      <w:pgMar w:top="426" w:right="800" w:bottom="284"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26A30084"/>
    <w:multiLevelType w:val="multilevel"/>
    <w:tmpl w:val="FB2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B146B3"/>
    <w:multiLevelType w:val="hybridMultilevel"/>
    <w:tmpl w:val="15281D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4B2"/>
    <w:rsid w:val="000A4F05"/>
    <w:rsid w:val="000C27EA"/>
    <w:rsid w:val="000E2DCE"/>
    <w:rsid w:val="000F01D8"/>
    <w:rsid w:val="000F2E25"/>
    <w:rsid w:val="000F712D"/>
    <w:rsid w:val="00175C9A"/>
    <w:rsid w:val="001A40B7"/>
    <w:rsid w:val="001A7FC1"/>
    <w:rsid w:val="0025084B"/>
    <w:rsid w:val="00261524"/>
    <w:rsid w:val="00263172"/>
    <w:rsid w:val="00272289"/>
    <w:rsid w:val="00320885"/>
    <w:rsid w:val="0035185B"/>
    <w:rsid w:val="003E5A2E"/>
    <w:rsid w:val="00401C3E"/>
    <w:rsid w:val="004A5A04"/>
    <w:rsid w:val="004B2CF9"/>
    <w:rsid w:val="00547211"/>
    <w:rsid w:val="0059678E"/>
    <w:rsid w:val="00610557"/>
    <w:rsid w:val="0062699B"/>
    <w:rsid w:val="006E4631"/>
    <w:rsid w:val="006E6507"/>
    <w:rsid w:val="0073564B"/>
    <w:rsid w:val="00764317"/>
    <w:rsid w:val="007C2C0C"/>
    <w:rsid w:val="008057F8"/>
    <w:rsid w:val="0084797E"/>
    <w:rsid w:val="00862DBE"/>
    <w:rsid w:val="00897A90"/>
    <w:rsid w:val="008B1462"/>
    <w:rsid w:val="009114B9"/>
    <w:rsid w:val="00947F94"/>
    <w:rsid w:val="00961A8E"/>
    <w:rsid w:val="00966047"/>
    <w:rsid w:val="009A321D"/>
    <w:rsid w:val="009B55A6"/>
    <w:rsid w:val="009D62FA"/>
    <w:rsid w:val="009E4306"/>
    <w:rsid w:val="009F16E2"/>
    <w:rsid w:val="00A5076E"/>
    <w:rsid w:val="00AA0F12"/>
    <w:rsid w:val="00AA3324"/>
    <w:rsid w:val="00AB34B2"/>
    <w:rsid w:val="00B1073F"/>
    <w:rsid w:val="00B63803"/>
    <w:rsid w:val="00B820A5"/>
    <w:rsid w:val="00B96A1D"/>
    <w:rsid w:val="00BA139B"/>
    <w:rsid w:val="00C2146A"/>
    <w:rsid w:val="00CA1E7C"/>
    <w:rsid w:val="00CC2099"/>
    <w:rsid w:val="00CF53FF"/>
    <w:rsid w:val="00D60F8E"/>
    <w:rsid w:val="00DD4CA0"/>
    <w:rsid w:val="00DE3A8F"/>
    <w:rsid w:val="00EA230E"/>
    <w:rsid w:val="00F01BD9"/>
    <w:rsid w:val="00F2145F"/>
    <w:rsid w:val="00F56A40"/>
    <w:rsid w:val="00FC30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EF84ECF5-9A65-4E10-91F1-F74FF815E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380" w:lineRule="atLeast"/>
    </w:pPr>
    <w:rPr>
      <w:color w:val="666666"/>
    </w:r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1200" w:lineRule="atLeast"/>
      <w:jc w:val="right"/>
    </w:pPr>
    <w:rPr>
      <w:b/>
      <w:bCs/>
      <w:caps/>
      <w:color w:val="336699"/>
      <w:sz w:val="64"/>
      <w:szCs w:val="64"/>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60" w:lineRule="atLeast"/>
      <w:jc w:val="right"/>
    </w:pPr>
    <w:rPr>
      <w:color w:val="336699"/>
      <w:sz w:val="22"/>
      <w:szCs w:val="22"/>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ocumentSECTIONCNTCsection">
    <w:name w:val="document_SECTION_CNTC + section"/>
    <w:basedOn w:val="Normal"/>
  </w:style>
  <w:style w:type="paragraph" w:customStyle="1" w:styleId="divdocumentdivheading">
    <w:name w:val="div_document_div_heading"/>
    <w:basedOn w:val="Normal"/>
    <w:rPr>
      <w:color w:val="336699"/>
    </w:rPr>
  </w:style>
  <w:style w:type="paragraph" w:customStyle="1" w:styleId="divdocumentdivsectiontitle">
    <w:name w:val="div_document_div_sectiontitle"/>
    <w:basedOn w:val="Normal"/>
    <w:pPr>
      <w:spacing w:line="420" w:lineRule="atLeast"/>
    </w:pPr>
    <w:rPr>
      <w:sz w:val="28"/>
      <w:szCs w:val="28"/>
    </w:rPr>
  </w:style>
  <w:style w:type="paragraph" w:customStyle="1" w:styleId="divdocumentsinglecolumn">
    <w:name w:val="div_document_singlecolumn"/>
    <w:basedOn w:val="Normal"/>
  </w:style>
  <w:style w:type="paragraph" w:customStyle="1" w:styleId="ulli">
    <w:name w:val="ul_li"/>
    <w:basedOn w:val="Normal"/>
  </w:style>
  <w:style w:type="character" w:customStyle="1" w:styleId="Strong1">
    <w:name w:val="Strong1"/>
    <w:basedOn w:val="DefaultParagraphFont"/>
    <w:rPr>
      <w:sz w:val="24"/>
      <w:szCs w:val="24"/>
      <w:bdr w:val="none" w:sz="0" w:space="0" w:color="auto"/>
      <w:vertAlign w:val="baseline"/>
    </w:rPr>
  </w:style>
  <w:style w:type="paragraph" w:customStyle="1" w:styleId="divdocumentsection">
    <w:name w:val="div_document_section"/>
    <w:basedOn w:val="Normal"/>
  </w:style>
  <w:style w:type="paragraph" w:customStyle="1" w:styleId="hiltParaWrapper">
    <w:name w:val="hiltParaWrapper"/>
    <w:basedOn w:val="Normal"/>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character" w:customStyle="1" w:styleId="singlecolumnspanpaddedlinenth-child1">
    <w:name w:val="singlecolumn_span_paddedline_nth-child(1)"/>
    <w:basedOn w:val="DefaultParagraphFont"/>
  </w:style>
  <w:style w:type="character" w:customStyle="1" w:styleId="divdocumentjobtitle">
    <w:name w:val="div_document_jobtitle"/>
    <w:basedOn w:val="DefaultParagraphFont"/>
    <w:rPr>
      <w:color w:val="336699"/>
    </w:rPr>
  </w:style>
  <w:style w:type="character" w:customStyle="1" w:styleId="datesWrapper">
    <w:name w:val="datesWrapper"/>
    <w:basedOn w:val="DefaultParagraphFont"/>
  </w:style>
  <w:style w:type="character" w:customStyle="1" w:styleId="divdocumentjobdates">
    <w:name w:val="div_document_jobdates"/>
    <w:basedOn w:val="DefaultParagraphFont"/>
    <w:rPr>
      <w:color w:val="336699"/>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val="0"/>
      <w:bCs w:val="0"/>
      <w:sz w:val="24"/>
      <w:szCs w:val="24"/>
      <w:bdr w:val="none" w:sz="0" w:space="0" w:color="auto"/>
      <w:vertAlign w:val="baseline"/>
    </w:rPr>
  </w:style>
  <w:style w:type="paragraph" w:customStyle="1" w:styleId="p">
    <w:name w:val="p"/>
    <w:basedOn w:val="Normal"/>
  </w:style>
  <w:style w:type="character" w:styleId="Hyperlink">
    <w:name w:val="Hyperlink"/>
    <w:basedOn w:val="DefaultParagraphFont"/>
    <w:uiPriority w:val="99"/>
    <w:unhideWhenUsed/>
    <w:rsid w:val="009A321D"/>
    <w:rPr>
      <w:color w:val="0000FF" w:themeColor="hyperlink"/>
      <w:u w:val="single"/>
    </w:rPr>
  </w:style>
  <w:style w:type="character" w:customStyle="1" w:styleId="UnresolvedMention">
    <w:name w:val="Unresolved Mention"/>
    <w:basedOn w:val="DefaultParagraphFont"/>
    <w:uiPriority w:val="99"/>
    <w:semiHidden/>
    <w:unhideWhenUsed/>
    <w:rsid w:val="009A321D"/>
    <w:rPr>
      <w:color w:val="605E5C"/>
      <w:shd w:val="clear" w:color="auto" w:fill="E1DFDD"/>
    </w:rPr>
  </w:style>
  <w:style w:type="character" w:styleId="Strong">
    <w:name w:val="Strong"/>
    <w:basedOn w:val="DefaultParagraphFont"/>
    <w:uiPriority w:val="22"/>
    <w:qFormat/>
    <w:rsid w:val="00AA0F12"/>
    <w:rPr>
      <w:b/>
      <w:bCs/>
    </w:rPr>
  </w:style>
  <w:style w:type="paragraph" w:styleId="NormalWeb">
    <w:name w:val="Normal (Web)"/>
    <w:basedOn w:val="Normal"/>
    <w:uiPriority w:val="99"/>
    <w:semiHidden/>
    <w:unhideWhenUsed/>
    <w:rsid w:val="009114B9"/>
    <w:pPr>
      <w:spacing w:before="100" w:beforeAutospacing="1" w:after="100" w:afterAutospacing="1" w:line="240" w:lineRule="auto"/>
      <w:textAlignment w:val="auto"/>
    </w:pPr>
    <w:rPr>
      <w:lang w:val="en-IN" w:eastAsia="en-IN"/>
    </w:rPr>
  </w:style>
  <w:style w:type="paragraph" w:styleId="HTMLTopofForm">
    <w:name w:val="HTML Top of Form"/>
    <w:basedOn w:val="Normal"/>
    <w:next w:val="Normal"/>
    <w:link w:val="z-TopofFormChar"/>
    <w:hidden/>
    <w:uiPriority w:val="99"/>
    <w:semiHidden/>
    <w:unhideWhenUsed/>
    <w:rsid w:val="009114B9"/>
    <w:pPr>
      <w:pBdr>
        <w:bottom w:val="single" w:sz="6" w:space="1" w:color="auto"/>
      </w:pBdr>
      <w:spacing w:line="240" w:lineRule="auto"/>
      <w:jc w:val="center"/>
      <w:textAlignment w:val="auto"/>
    </w:pPr>
    <w:rPr>
      <w:rFonts w:ascii="Arial" w:hAnsi="Arial" w:cs="Arial"/>
      <w:vanish/>
      <w:sz w:val="16"/>
      <w:szCs w:val="16"/>
      <w:lang w:val="en-IN" w:eastAsia="en-IN"/>
    </w:rPr>
  </w:style>
  <w:style w:type="character" w:customStyle="1" w:styleId="z-TopofFormChar">
    <w:name w:val="z-Top of Form Char"/>
    <w:basedOn w:val="DefaultParagraphFont"/>
    <w:link w:val="HTMLTopofForm"/>
    <w:uiPriority w:val="99"/>
    <w:semiHidden/>
    <w:rsid w:val="009114B9"/>
    <w:rPr>
      <w:rFonts w:ascii="Arial" w:hAnsi="Arial" w:cs="Arial"/>
      <w:vanish/>
      <w:sz w:val="16"/>
      <w:szCs w:val="16"/>
      <w:lang w:val="en-IN" w:eastAsia="en-IN"/>
    </w:rPr>
  </w:style>
  <w:style w:type="paragraph" w:styleId="HTMLBottomofForm">
    <w:name w:val="HTML Bottom of Form"/>
    <w:basedOn w:val="Normal"/>
    <w:next w:val="Normal"/>
    <w:link w:val="z-BottomofFormChar"/>
    <w:hidden/>
    <w:uiPriority w:val="99"/>
    <w:semiHidden/>
    <w:unhideWhenUsed/>
    <w:rsid w:val="009114B9"/>
    <w:pPr>
      <w:pBdr>
        <w:top w:val="single" w:sz="6" w:space="1" w:color="auto"/>
      </w:pBdr>
      <w:spacing w:line="240" w:lineRule="auto"/>
      <w:jc w:val="center"/>
      <w:textAlignment w:val="auto"/>
    </w:pPr>
    <w:rPr>
      <w:rFonts w:ascii="Arial" w:hAnsi="Arial" w:cs="Arial"/>
      <w:vanish/>
      <w:sz w:val="16"/>
      <w:szCs w:val="16"/>
      <w:lang w:val="en-IN" w:eastAsia="en-IN"/>
    </w:rPr>
  </w:style>
  <w:style w:type="character" w:customStyle="1" w:styleId="z-BottomofFormChar">
    <w:name w:val="z-Bottom of Form Char"/>
    <w:basedOn w:val="DefaultParagraphFont"/>
    <w:link w:val="HTMLBottomofForm"/>
    <w:uiPriority w:val="99"/>
    <w:semiHidden/>
    <w:rsid w:val="009114B9"/>
    <w:rPr>
      <w:rFonts w:ascii="Arial"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linkedin.com/in/samuel-yannis9/" TargetMode="External" /><Relationship Id="rId5" Type="http://schemas.openxmlformats.org/officeDocument/2006/relationships/image" Target="https://rdxfootmark.naukri.com/v2/track/openCv?trackingInfo=6e4e8a2013d62d9abe450e927df7ebdf134f4b0419514c4847440321091b5b58120b150113465f5f01435601514841481f0f2b561358191b195115495d0c00584e4209430247460c590858184508105042445b0c0f054e4108120211474a411b02154e49405d58380c4f03434c1b0b150a18444a411b0b15416a44564a141a245d4340010b190a154559590051580f1b525a4553524f01504a130a150b164650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736</TotalTime>
  <Pages>4</Pages>
  <Words>1419</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SAMUEL YANNIS</vt:lpstr>
    </vt:vector>
  </TitlesOfParts>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SAMUEL YANNIS</dc:title>
  <cp:lastModifiedBy>inno champs</cp:lastModifiedBy>
  <cp:revision>94</cp:revision>
  <dcterms:created xsi:type="dcterms:W3CDTF">2024-09-04T06:38:00Z</dcterms:created>
  <dcterms:modified xsi:type="dcterms:W3CDTF">2025-11-17T14:18:00Z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94561ee7-0d40-44ee-b7d7-600e82f642a7</vt:lpwstr>
  </property>
  <property fmtid="{D5CDD505-2E9C-101B-9397-08002B2CF9AE}" pid="3" name="x1ye=0">
    <vt:lpwstr>TFkAAB+LCAAAAAAABAAUm0V2rFAURQdEA7cm7lC49HB3Z/Q/fwCVvHrce87eWYQUGRQTaBolUJKhGRbBOA5iRJRmaYriIBi+QZH16cIh6oBn469URgy5ZhzuTEZ3qpU85acAMsZGoTVMSbmhAQoofhZFxArSoh9jBy+miSBtW4EjcNvVAxYC1nAsQKivRWGYhRBrbHIQU8v+6nWhQ14U15NTMhNTnb8vsvVuR/CqpQjJ2nTOSXdufdmLzQ/bVZj</vt:lpwstr>
  </property>
  <property fmtid="{D5CDD505-2E9C-101B-9397-08002B2CF9AE}" pid="4" name="x1ye=1">
    <vt:lpwstr>OYjYb+On+JKIU34UmKMz4jxxStfMqxG9Tmee0ctgavZILtcHz4UBfZNa304dqLW4uygcS9+ujTnmBgyPAwixmefV828ljsXz8s0BDfzjRQjpyXySz1A6TeU+dL4Vk/tpeHnMWlkhFbGcfuUNwdMf8J20EWR+iG8IN7/6VU3rOY51iX3WqyBLTGHs2LNWLkAvyNd3ldd3LX8a6x8rlvrL/9KgH3PVS7mhBvHpXRXZBihMKamaCs6ncWGp8v1eqlg</vt:lpwstr>
  </property>
  <property fmtid="{D5CDD505-2E9C-101B-9397-08002B2CF9AE}" pid="5" name="x1ye=10">
    <vt:lpwstr>pBgtdNGkhr+Ku7H1Fk5bEixi91aEFlke1GqV9AgGCYq+APQkkrb14xtmdNEUebdcb9mgjts2zChjrZhIuIOgxfcRdvu6JJX/0ve8CJr1fo78AKR0Ny0y9m+WGWZgwMrik18yadvMoIFNKDqojbPuanM8XHG0HB46gWCQiT7qwj+6BQ+SMiq5NGv5NFl/0mjq+7DyT1LgeoxekG/a/6kkB03gcEo9Y14WDgQBwO/jhrsXsOWe+tOp7Y+guzY+5o7</vt:lpwstr>
  </property>
  <property fmtid="{D5CDD505-2E9C-101B-9397-08002B2CF9AE}" pid="6" name="x1ye=11">
    <vt:lpwstr>RlXmJGuTzQ6qfoQ71tkXoK49TYFt25TxdJtmXKyGutwADuSX/nYYbcaqQJOEnyWG0nkFP4RJyOpekY7UNYAmCYE4PpkQ8G4RtcrVmJ+QgGTwc614Fzi1pp38uFF+zw9R07NEkm+U0OiDqD9oZ9GiYzWqhUEZ0HDN0dz0/rJEt3ogcjHYTltHUxo2FcAZiwMCgBuLGTybAN5HIxNVRc2QZrpB7l4RY1TWuz6F0/IAQNEKb4zZ2udgdelIsFICcJO</vt:lpwstr>
  </property>
  <property fmtid="{D5CDD505-2E9C-101B-9397-08002B2CF9AE}" pid="7" name="x1ye=12">
    <vt:lpwstr>U+i3NT1W4cGXmMx8EHL1seG+XlPqH2SIqHKGrN2yR25FmonXgFP70C5Oz+aMhJeDVwpPMxUiwLNgoETG+qaaoF20FdccIQSoDPeXyAbkC6jzjdmyg+GrRSiyTCmGw7B3ws8ahH4+p+mobF2zsGvtU+vsVr3g3cgWLxIMKHouaMOELxt0p+oiXM9toerJYZdNfzAWXa7YywjPZ1k/ar923FfWGd6b0IQC6qVKMEpyvX6ngzayEJwjMsa3k3IrUuQ</vt:lpwstr>
  </property>
  <property fmtid="{D5CDD505-2E9C-101B-9397-08002B2CF9AE}" pid="8" name="x1ye=13">
    <vt:lpwstr>cduw+IHtZ+8dU7SHmNySf+3IDktWcSxPLPRvrluCEmfl4qwlc2yehrHNdWjNEAy8K2jVmV+pcW5LH9l5O7vXC+Nmx/gLTNisc3SCr2bHkQoMNVZANXEcCFaRGrReB40gvRVjivf2s1dTGpQ1DIO/OJnX6Nh7rEYL+upH8NPqkg094i0zlEC94kYY5CYMZKfZdNU19zoDn4uySM4JXJbYyMMP89tIJed7dj2BF2D9ROQChFGUzI7GypMYYQa6/iP</vt:lpwstr>
  </property>
  <property fmtid="{D5CDD505-2E9C-101B-9397-08002B2CF9AE}" pid="9" name="x1ye=14">
    <vt:lpwstr>1RpgmociqnrvnLYeougiISqNUWr8dBNIhi4+5Pzsz1L6k0MtqieJibIx2j9jDH9/4av+fMtNXZCWeDJrJWeYEtEAFdr7bXcvn73UYiDdZtx4InoGFOtf6Ix+sNeTAFTXBSF7+E/ZGHHlKChiNf98bCpgcedNTHmpIDcaVssip3SXpfhwsJ5fkGXoTyCbtFgP717Tg16vY3DBQmbXXAat4fFMqBmi8k+fDKECPspkliUzrp8OZ7QUKurduXvVLcx</vt:lpwstr>
  </property>
  <property fmtid="{D5CDD505-2E9C-101B-9397-08002B2CF9AE}" pid="10" name="x1ye=15">
    <vt:lpwstr>QAK8nCAGw9lZXhGBk8xYvp1qFZZzHxGwE79C3V9IOONayW80+Q+w2nCUTEvFHFbXOOcEfa/VSnJPpmbjZ2Rog5icBoA1G/tjmbaD+MMdkMliE9X2Z5szHxUWwIM3bEiaNkdPt043GON0jl4dM9IIMWpshqOLNXRHnpjjjXVxclcyvSuAnfhEsaWINRRftPLk2jgImSBDEujGk1JNd7CF1EkT6Y1VmUE7xXSWtJZ4q/uSxtPb8WOiYoDx8SdjqZk</vt:lpwstr>
  </property>
  <property fmtid="{D5CDD505-2E9C-101B-9397-08002B2CF9AE}" pid="11" name="x1ye=16">
    <vt:lpwstr>iwIjDiy+KgbAIir/mwaRQ1SQQ3PUvWiAgOPqjquzEn5KbOv9J+r3n1PZk1YIq3cLFcXUk9XY/PmwS3h7cI8QRXIrRvRqfHuVwISHjPojSo+72jzrwuyqvJMCKAafbkKENH3a4o7JOzrzfHfIkrcH51/T/FQJpbJis6NTdf++7TBVt9elBvBrcoHpfwx6aDq3/ppa1KzekRLFlH7xsgLtlf3VxBm1teqt2jqd/eoHCLvDaG60dNQSI4csw8BLZ/1</vt:lpwstr>
  </property>
  <property fmtid="{D5CDD505-2E9C-101B-9397-08002B2CF9AE}" pid="12" name="x1ye=17">
    <vt:lpwstr>H/CpSIJwDKr4v7lEi6aaYR1cqyacfjUCUs6UV2CDXo+sUwvI+RgEI0+fpWpvtLgdolbWOs3/HlXHzBESAmc9P0RTylfFNsZhJxfux0kp1DHgL7n2FXz537kCHOVe9drkrtVjIyorsT1c02Vbi5ZdyFbiOMOJcNqqtS3MmCCTN1ffX/KuekgZ791UwRx6/N8joe1RinWOJz1Ns/C7t9PyN00gdcmVZ0igoAIEVgN7kAEFMSYhfxUp4GYS8+/7/8w</vt:lpwstr>
  </property>
  <property fmtid="{D5CDD505-2E9C-101B-9397-08002B2CF9AE}" pid="13" name="x1ye=18">
    <vt:lpwstr>nc8unj22hWHRtH5hQ66VJFqy3D9xYopBis/W3br1/xakbKct53K6c6p0bgv4eSZyDS3hJYoT8LIb8/4jagcEDK0HWBuSG31b9EbWCW8mUIkTNPxc5OD+Cwm8fKWLjslgjkq7/s20yq2aY3OirkYMPQIuG8zWpyzQsAQ6C64qNJ14BNzoLBFMr3UlMwals0TGw8wsVov6NJtEkS9NoJtO/ZYvNve0qvhFC/HGrEDCV+f7zZHqixSioFcjiJ0BDKM</vt:lpwstr>
  </property>
  <property fmtid="{D5CDD505-2E9C-101B-9397-08002B2CF9AE}" pid="14" name="x1ye=19">
    <vt:lpwstr>IrW9BKJ/+2yKxIZsyPE+DPwFIPib1hQLAI0AChL7qM8Al5+osBLEXXbB0JXQqXSgCaMbXloTSpyber0vkeuFh0lTZ52Swp7G8VSDakPDWeX2eJpB6LDWuKTN4yCGr+7rA1d9GzkLxEZoH7Tzz5ZteVGrFw+nBY3cbdZaQvyJEMa3CWhWGs/0tXpKwSX7Q5S998je8dHVQ7BwMJ4q2bxaog7u9lJWLkEuE4IuJAU8znUueMzFVoMjJqF8AIFcVwQ</vt:lpwstr>
  </property>
  <property fmtid="{D5CDD505-2E9C-101B-9397-08002B2CF9AE}" pid="15" name="x1ye=2">
    <vt:lpwstr>J7HfK8MpEGHK9mmnxFEMn6FN05Awy2RqQHkSiORHT7+fLaq+7v2X+bvTqjMPfDtSo1JdNK1FNMZqgw/TtvkN+8QJ438GW/M4KhyMtINvak2iNZ49MKyAfmCP4pORPsgcB8q1g1pW9kr+RiSqrw6IlRtMWnwSpwgl68/pkWzBEj5+jpOEasPdsjYgs7BKpkn+rx9PAKR/DzuVFW+MRzXixPi939KupUQu9rOlykOWrHSIhuWkyDVupwfD7YUNmn3</vt:lpwstr>
  </property>
  <property fmtid="{D5CDD505-2E9C-101B-9397-08002B2CF9AE}" pid="16" name="x1ye=20">
    <vt:lpwstr>EmrcfvfY60IqO0VY4pRmzYhDTUxeK20od7yP1458mD2Ernke+WsH79K/cwx3RcVvcEXax2EwJ9MC4uJgVnks3TdAaezpTcRfDiadk2xDcOS4WeEiLeLQIlQGsnM6YK1/SczeJ7BAstz9bdqraKE+/TyfPyFIzaG2mRytkHJbHepoOTSMmoQLrGrHG6g/qtcylr3BrhZX2lVqwRvmZ9l0UznX5ywJnPpT2T4PrYD4ZuJyAEaCVPJFJMwUoyY0ObI</vt:lpwstr>
  </property>
  <property fmtid="{D5CDD505-2E9C-101B-9397-08002B2CF9AE}" pid="17" name="x1ye=21">
    <vt:lpwstr>owR2bCzI7H+0oEHYl0JFII5lAAAdK5BjXpjSfsUH2nUShUxa/TeaHyLhj8KweHHT7J9pMGwShVsWYkFFWSc4YYgu3r/GGMioVGVv154A2J8q7G3DTo+4h5IEb/Rf+v/ie72v2GSwGu2I+XpmmYcEgpq7Hyqfa5/Hln0LUo60DuVACHbf14WLakFmZ6EaA25q+VjMyf2pn9V4+ycfHODWBUXCL8+twQJvWMopDSNwMF1K5/p1OWPdfi/cB0/5N8V</vt:lpwstr>
  </property>
  <property fmtid="{D5CDD505-2E9C-101B-9397-08002B2CF9AE}" pid="18" name="x1ye=22">
    <vt:lpwstr>LTKMMKWWQbDsJHtKqLjS0/1s1S4ib2w0nUEJkFciScrsKCabeda1wwxBYIu03H3UCxFu6iGrm+zPWIVrcI+B09Lrb+ro10efP3XEZwR/h16u2Z2ecwrB+zygFDCTorURvxDF+VyxSkeu6sUssfwwM19jrNdMTZyVYBgHSityVWQAoLDwbPMv+VdPd+zE8CjfonAinZp4JgilbmhkCHXvefX3HHH09bYBD2O5VDi8C4KKT+vlcjHBi9s6fzdQYxf</vt:lpwstr>
  </property>
  <property fmtid="{D5CDD505-2E9C-101B-9397-08002B2CF9AE}" pid="19" name="x1ye=23">
    <vt:lpwstr>5kut3px0r2VlF1ZqbYexwROhhap5ReQNDYrM6ZjG2FryH7QPtWyIrwtZmJmeGvG/iG05/JotUyznzjhMhwJFWoyPJeNtgPFZerU6c0DGV3rUVssOHG28SsVgEbJo91CqOhaO0ZuItmbh5XxpWdd9WdtAnHpg7hUQXkpIrswjSPnn7/HdqRL1M3Eb1wml1KeUOO1tDTC2O4xsV991Lfr9W/iBk5v9FHWsD+cnXneECofGPhvib0KjvN4GkIUfi6P</vt:lpwstr>
  </property>
  <property fmtid="{D5CDD505-2E9C-101B-9397-08002B2CF9AE}" pid="20" name="x1ye=24">
    <vt:lpwstr>yz4qSPnld3EjnVSQsB2oJSrLWeLZYmy/4/i7Wpg9JAwkItu+QaGJHfCEtoofEvx0SeXv1DA6Ro45jdc7iFb9F5CewvJmEazBRs/dzBr8J3XW/OcU+HP4F7BMP8oDgroi2JmXfrk/45fhEJtUraGjKhLPBevo/JWJzX1NwRz4K+J8G1v0SPOUVQkdH+awvMmIFSOYMgkaHznlIuYiS/yJ4z6kukh32VETmtqDeen49wYfvO2nQj30z8yr7k/B83N</vt:lpwstr>
  </property>
  <property fmtid="{D5CDD505-2E9C-101B-9397-08002B2CF9AE}" pid="21" name="x1ye=25">
    <vt:lpwstr>DjcHIACNg8mqqkVSmF4VHcJo4JPhvyKiUFfwGiROGgAn2WydyNyD0QTGOeXIhMwKDJPAjZ9qLpPP0TzcEDK3E8oDeKKhVJxz2CZfyiv8sLbMBwiJ2e/GfQPjmeH1ddUzGiog3e0HcqkgcwYB23AsOwR4R+hRDNVPLFgm016g2Cwd+ZT3DiS+aS7tKUqkga7rTZR86FzNPfURAntQTiQx3y8afbiUF1SZtnnnFtl1lXs/fnLL4ns4EH2B1obY5F7</vt:lpwstr>
  </property>
  <property fmtid="{D5CDD505-2E9C-101B-9397-08002B2CF9AE}" pid="22" name="x1ye=26">
    <vt:lpwstr>yBt08aPmXyh6SJ+qD8rKMAfg+bRAoVELxO7DXns7mMd9gIgnrsarkSLr+cZOo6cpcQ4J2krdxsJEd7kdNR7vBgDkj9USdZ/OpyP7tITn65WIbUWVFPLKCkHwSX1c1nIPlZvEW3e6FLmBXR9xdIKQAmzc+Xr3QD0+uzXPVIsIEx7xYb5t7ZTLckEYPIjFGSU56JDEsJB+zWcvpP/3AwSrwJVSJ2awwzvGXPjULkz4KKb9L0GKWztYCt5lubP2FRS</vt:lpwstr>
  </property>
  <property fmtid="{D5CDD505-2E9C-101B-9397-08002B2CF9AE}" pid="23" name="x1ye=27">
    <vt:lpwstr>qp7KL7KdcVIy9mHKSPwr8IVm3MbxZmF7J847geB3EffzM3bda4Xxk/q/hJs4zFJC0Y1okNlE6I67SWRLzauQQM43eHlr69FEJsFMZJHOwR554zdZNwf2gUMmsjmCX5RwEBZoNOzNWPyT4ELTqgsSfoJlsAxIXw0J6a83J9j3j/InTGo1NVmfecG57jvq3BHprLqWsRFeN6qPxHHFPTzxrfTfO+uMmDo4v3LB0p2EsUrf5HCuMC4gWjYgDIsj16B</vt:lpwstr>
  </property>
  <property fmtid="{D5CDD505-2E9C-101B-9397-08002B2CF9AE}" pid="24" name="x1ye=28">
    <vt:lpwstr>IJt0aiEbgliktmu/3uW9qte9l13eMmkiPZE5PjbaYUzLz5NjN0kMiH4oCvevTfUF9SgOZDOrK4B/zIZnQB6ULjKoodA1F6KvCLhO8g0yqJ7kHhniFyRXjA64uyB74O/9iNL8Yt9pyBc7CJAdDRz23SITPG/BOfqa/izSC5mv5hcZyaT2NXf2a+RNQa+/+8rPPZLiW/E8Y3eCe7q1SluIIfLpr3VGgi8klKYnTLDKd4iTOy/sTGQ4i8r5BTEZIeW</vt:lpwstr>
  </property>
  <property fmtid="{D5CDD505-2E9C-101B-9397-08002B2CF9AE}" pid="25" name="x1ye=29">
    <vt:lpwstr>wnrzz+gvruSzSybGmRRvRyOfsv+4rKTHfhciPSaMbUqiyopkGupBRHrdaL5v1yKtro8gv/BYuyvrMSLldZcNqk59KaCVGzWdFU7UicNplbK3vsqhRLJ/AY7OEc0drXuzLQ2HYf06vX5Z7w/sOKP7OPsDkHcwKsxlN81iC35pAF1XrQe+1agBNmr8P1x0yIQS2rQ7mATPWemAo2CQUB5kVmpogjpSYk8VDLw7i9wuT0X7SNWfDpP3TcyrdyFL0TA</vt:lpwstr>
  </property>
  <property fmtid="{D5CDD505-2E9C-101B-9397-08002B2CF9AE}" pid="26" name="x1ye=3">
    <vt:lpwstr>pt15NkewuQ9uvJQJJYEZeijeKHpsoYULRQ6l+FZUIoQr3DWUgtS7qP3OetRfqAE+l+9eq5n2hks4FoNM/qt4IY1UpBZJyh3f3RNSClHInLWe+BXy+5y70qX22AMGHTl/HqKXfuDcb3JiwHgRDOChNGa+RkGYMHxkPiJYTovHCsyF3NQGM0h8TalvZDNrGCPLt3JLw8jCwm/RTfUfpMQPhcGx4st9FC7kC2Nb5NGpMuG14qwTUxwUau0+ApUfd2i</vt:lpwstr>
  </property>
  <property fmtid="{D5CDD505-2E9C-101B-9397-08002B2CF9AE}" pid="27" name="x1ye=30">
    <vt:lpwstr>jXT48H5YO1cafBjmFSjjT/k6t4Jkfgw1eFUzbucUaqVCoFpMi6VNvOUvgVTmnjz5pDQg3Aknam787Ft2nfzOPbhFJHpFi2XwagmApwedhfV4dl/YvHlkYrlp0djZbKSj6IkFDsKgYF43ivFen5xIIuj3swWhpCKHzZUdje8ge/Yjga6ib/BYRm7V5WJNZz9CGa6LXYQeJDgnmAvR81C3/sxYQR/iwnfo8wlMEyojw5eEYEqMKoGJApCBPSFBjSY</vt:lpwstr>
  </property>
  <property fmtid="{D5CDD505-2E9C-101B-9397-08002B2CF9AE}" pid="28" name="x1ye=31">
    <vt:lpwstr>SvwsPSHilHXT4q5DEhtYrZsSawS3MAO+RgGhIEKarUuvdUfBh4BcclJvcPFB8HDv7nEbA/Ah9h1U49TYTOc6g6NtrHueZd9vsCMAvQKc993RtwPESZvMKgusKAWE1kcRy/DuHQGM99QvuFCr/kjPZx2Gq/MP/Ty2nyRT3LyxRuzQxWl7ILWz+Fp3SC+Ie1FPkIAunj9sCt+zD89218gCVo5hEoDN5Sg0AKE8kNDV9ILBOT8xQSikhgzdQPNMCtJ</vt:lpwstr>
  </property>
  <property fmtid="{D5CDD505-2E9C-101B-9397-08002B2CF9AE}" pid="29" name="x1ye=32">
    <vt:lpwstr>Na8sPRQdg+nyuc0oqtYBDDbVJIxQtotjNhQi7noejEPS+yua5eQSIwIqiMWdlYX07tYQ+iKY7m64byGVcXAkHisSyTcH5fJiGARp00xMYK7VjoTBUJ2C3682FG7VIYDwDmGlyCWYQpngev5dh0b+K5iiUn0IX3u18wjFnsUl+mswsEMd/bHwhTjz/meDV+DtAUkuOkbCIW9pLlGjSdcogBFOZ935hk6SZklZIkrrwpESyV1RYNpOplPMyNjJv7R</vt:lpwstr>
  </property>
  <property fmtid="{D5CDD505-2E9C-101B-9397-08002B2CF9AE}" pid="30" name="x1ye=33">
    <vt:lpwstr>Y40rfpAFRqWg9ljULfUddC0VItTniRusG6kt86xti7tpXKqwDrheNfsW3yZORpKc5rpBX3qy7Q3IhDfu8YA50Mo5V+56Qep5M/g0GEtEoBdY4QhFejZ5OBTf4xlXMn/rpv+VLdFgVFDTKfes+UHCwj4djrJXikrUBPNRW6JVQXK1Uc3cWPY2bRCx9J2xjTDmJUcIC/rpg+poZZQcMt8TM3uz06vv3wO7DfI8wCIiZdwItmpyQA7ZvoEEIvzR/zT</vt:lpwstr>
  </property>
  <property fmtid="{D5CDD505-2E9C-101B-9397-08002B2CF9AE}" pid="31" name="x1ye=34">
    <vt:lpwstr>eivghpQ5o3lIO5dbASuaD6U45ikgFS2FRuMsirAk5tlNZCozeMyaXlMQzOpmY4j+50TPVtICgDR/5qbbD+phAvtY+kFDffz162n25WtyYOExKhWjLni4UT4p/ZmD2e7AfODpl0+FH2Jou/FyAeVBGpXux1+1tC8WKTZK+FrgXFUTcFrPdfK7jJ4Q2bXTB5AqW0GTHMlfPQljL1d6F7xTHx/TCXsqeMx6Lo2dughZGK9SfG8AR2n0AUv/fUYolyb</vt:lpwstr>
  </property>
  <property fmtid="{D5CDD505-2E9C-101B-9397-08002B2CF9AE}" pid="32" name="x1ye=35">
    <vt:lpwstr>+J2oTQuJ+kwqVmdU/IPid+Sh32F73xSSv/6oyZFy/wAKblid9s6zwpMvZTany+OMBdNuQ+NUT+VxjjO46+6fe/N/gbl/WKl7JIluK/2rqX7TQvqOKZX0EYyfmikR5ir/+siLYNtYvuJjRJotUcPy67+XJ1Af9nrbnrN/n5/kcYpGk6r6I/tiHkc02p/UIMOC8LQwVVob3td57sIOHo+qCk1owIoPVaxTs0q/bGHr8PqI0ZuVlLcslXF+NYCdJDy</vt:lpwstr>
  </property>
  <property fmtid="{D5CDD505-2E9C-101B-9397-08002B2CF9AE}" pid="33" name="x1ye=36">
    <vt:lpwstr>rXFkf3ScJN6vEH6yQ8r1kxJ9EVemyKgtn6tP0dN9Y1YOAc/yisZNQv2qT2+p+qIEaQ4P01q0su8HtgHBP+7+A4WmgoWSlvnvJyxCEsMAbcjn1Ct/BIFQ8E/CQl1RtN9XTLj3Ax8vZgdRtyCXXEqXPAAh5oMHcTM37bPZpUxLb51XCQCiYrXdob6X2ukspBcV+VMvr6/qRLrnbPrO7hA8Rt3WJShf0/qbhRcgSLT9rqyEoxU8/kD/yLzSAQ4WRHL</vt:lpwstr>
  </property>
  <property fmtid="{D5CDD505-2E9C-101B-9397-08002B2CF9AE}" pid="34" name="x1ye=37">
    <vt:lpwstr>H3QCtlvYtnbMXCiL39c2GwOqaHkDvGV4zPgntlW9lnEvnK8oodwzLRECDarC8Mi4EetxlrHx9QYEyrXvDtarCh0FDRdkOhXWrHtJyWOOmVvUeA+FaxCkZiiVC3zyKDs8//Alt0w6/VYxiRg0DWOx2MlVcX0hwt/g9WO2t0/FgOdR3ojV7wkih3yuBjHR7qSeEzdkyVdxWsA35mmbHqtYMycEmbW5CUffZ85zMCTgTDyQRRutJ7FPzNLX3uDCvxu</vt:lpwstr>
  </property>
  <property fmtid="{D5CDD505-2E9C-101B-9397-08002B2CF9AE}" pid="35" name="x1ye=38">
    <vt:lpwstr>Ojj+8Y4myNKEv4gZNPWRAOOM/G1e/KiMt+7SXnzV5cR+2wwiL6Oczrl3jvlq3xM07niM7bB8c2U45fPTXI2wrs+jUNxIrjS1+vRVk8tjg05LbSivKCnXD8D4IDstQLb/m1qiM3dXAZvbLe2+eJlGbxmbwDJd6mNueF9d9xDKgaAV0QNE8XwKlDJBzQgCNbcSX1SWZlok1Al6lEoF7MjaZNwic2XYUOBovbtbGndH8k7eXqA26QrRW0LNpeuYckl</vt:lpwstr>
  </property>
  <property fmtid="{D5CDD505-2E9C-101B-9397-08002B2CF9AE}" pid="36" name="x1ye=39">
    <vt:lpwstr>atXoXRV/xZIAayrf6z4rlNR2JifEP6M+vf9Sh8X03wBFdvQfmwj3IH1FoTPNa9hMmHHBSpRNMP4t8aDlGDd/soq0PBlNLGMaFdFzwF5HfDZSXYz4//SKFuSqgB4eP0BnFhLBb03WFkynJ+/ZZsdSzzCNwD+iSrqXMBdHZjh+ov4Y/YWp7knEBm/C5WZfD3VZc38NFA+4tFSMbF5I2/VGWDx9lNynJ1oXijer/0/NyyAPbQwHXUGG+kwH/z9XSnJ</vt:lpwstr>
  </property>
  <property fmtid="{D5CDD505-2E9C-101B-9397-08002B2CF9AE}" pid="37" name="x1ye=4">
    <vt:lpwstr>aCab5GWWQv4C1/tpaa/2oZ9998CuhXFQxryvC2JDqHcUkX74ovi1PulRv/5c16k3MhHmXgDhYRRRdwKQ4KtZe40Ld3X33vMzOZltqxsxth4oVUEqxGDRIXn7IL3E12j7KXqYNH2Ck2QwrmRfJzSNAXaga37oyK+j/x6Rdpp+6sjnLEeI4W/4Asq07AAIi9xco3npu6jhRmloM2zwt0Eq/9gpNYnUmO9QRxiFsKlyLgZhJRktxEcSt4q3BmwiinV</vt:lpwstr>
  </property>
  <property fmtid="{D5CDD505-2E9C-101B-9397-08002B2CF9AE}" pid="38" name="x1ye=40">
    <vt:lpwstr>ze2Zb+P7yU1Y7Zn4kn9lmawsHqBK4wLa8Ftq65af9Mk0Wp2zrmpgiCqmYcwVpcj62XyQb2lFXBuYgK2H1RSQHIRAn27aEaA+vf/LhoBIgaTw75ZGlzHytTPPy1Svo0kun0gxQiGUzPjPAtY21qZ+BcjbSsi+Wb681IQwK+k4Puj7rnwz/j7ax8P1DTNv65zQFBj6j1nNsACezcWeZwhiAQPkb3zbWu3p8yVlHNuKRxpHwjYGHx5ozNbvsf1oa1c</vt:lpwstr>
  </property>
  <property fmtid="{D5CDD505-2E9C-101B-9397-08002B2CF9AE}" pid="39" name="x1ye=41">
    <vt:lpwstr>4keTYWWvyJVVExFprEWt6KncUH1o9X4uNTYyu6/6UaP7SstHDde7HFGIX/e/xK/TC+wZxe2JE0GaZ/oV+GqLy3yj85bRKZST6PUNRzAuE/tl/jR5Qe6pdXp/v5v8R4YbO6VtGXmwmp2Bkt1b7Thygorx9GQFhtVPtIzrXumMfwt8zOMQwaC9ijBqG+bEjewLbuj7XRnXhhzch+WyLREHX1MZinAlV+Kf4HEuPqM7bAy3B5G4+4gG8TLwatLHgbj</vt:lpwstr>
  </property>
  <property fmtid="{D5CDD505-2E9C-101B-9397-08002B2CF9AE}" pid="40" name="x1ye=42">
    <vt:lpwstr>yl6WQZ9vhnu5hpU1pSXsrdDcGAtMxv2pGf2Zf264VXJMRRivm65bFh1+1y97V1u2hO9IPA45YaXN2QGiNrw9YzyCeQ8u3AKuPnKh8FvB6U8ccfhgsokUx5h808AvGr69t05805ZiIrqrkiSTxyEJRJAmVJYxrpyFfoV+R8Ysq57ql9k1KH6u1bHBKQQehA25CWROeaJBK31DzkvWBNLo5oCZ+Ooo2FHPUUCmUaeMaU8EIChvSP8kwAyrhhGfshq</vt:lpwstr>
  </property>
  <property fmtid="{D5CDD505-2E9C-101B-9397-08002B2CF9AE}" pid="41" name="x1ye=43">
    <vt:lpwstr>zHk8WkYnCIoii9ekFcGjeY/6E146DSKGbYIAt+ZSpRkDb/UaFNIqA7Aq/jzns1Suseu1aSSrIUIz/UQ7xLDmb5rV4J1LeuvJWONN1j4Nv/4WfLKpZbmWyIA12HJ96pSqTItqMkkZS/xCuHNSuuROFnju7GQtYGCF7ZI94GDAtzCHq9exqjRoRYJffkL/gRiajtEdjDJYssOcx5tPARWgTMLrR25EUfT8jxf4hn+PdID+LMTjtl8fsOkV46jeuqj</vt:lpwstr>
  </property>
  <property fmtid="{D5CDD505-2E9C-101B-9397-08002B2CF9AE}" pid="42" name="x1ye=44">
    <vt:lpwstr>+Bxg43AfWT6J+vmgMnxt8Nb8w0BOaYynxOoslcdWwllkv5VcmPSxAdD2oDWVxMH8o13M4kX01OfJGzDNg1gMXsVQm7dOOLDt3c5fIIzDeTWSuFr0yI072sUBMRFaBKpKSymyk5sEBzPp2mkrgHwg2qPMWBP+21Oxf/asha/jJy2F3yugPUSkzU8dJVWaTAEo6dsTCP6VVce3HJdAz13ABLW3CEbyIVmT2lchtcp3Tg2BTGfLX9R4wUsAuwuW7S+</vt:lpwstr>
  </property>
  <property fmtid="{D5CDD505-2E9C-101B-9397-08002B2CF9AE}" pid="43" name="x1ye=45">
    <vt:lpwstr>4cO75wh10qzP6vRf+p7krDde556c4IjRBInt9Sl1uXa5+0nU67211V0y2CigYXSyQZzznngGSLtL4oYAo4kODvdvBpk1+hx+5pSFdWr5DRSHmW1+WrpmzswJOqfZGCCbOpDWRSKBV2y8VAKp7C4gBVbr2ZRJhM4T7JAL2KOSFbZB/yvYcCBuaV8XXepAOfy4dfZPWbw8Y4BvwtxfEE50zowt09n1AZsPS5MQ+fSC5Ttg68PVIDv0Y9sG8ALFRfw</vt:lpwstr>
  </property>
  <property fmtid="{D5CDD505-2E9C-101B-9397-08002B2CF9AE}" pid="44" name="x1ye=46">
    <vt:lpwstr>6k7lsIESNI9z6mnb8Sy53armHFHJeCH4yjfdidApT6JXa2nAVeymSteOr8vFOeP3W1X1HGrF6fFFtlsBJNXwe6UVxhHmcs6g7OC7fYIf93atH6Z7lNawNRELweAODEHx4PA4wSWs6iy9UiOeP022vI499mm8IjZzIcqaeRW21CbkwwqvjCmyDUEn0+gzkAI39fD4D3w8/7FzcewvcJlHaiJ5D+rjo3my18thdUZq4Ojn5YrjeNjhB6aW8pKF5AX</vt:lpwstr>
  </property>
  <property fmtid="{D5CDD505-2E9C-101B-9397-08002B2CF9AE}" pid="45" name="x1ye=47">
    <vt:lpwstr>RP7Rc3YhMVDye6XehEoCQ/H30FH/W1awxP3e09IkX1B1gHrWhJrfT8Ae79/MK7Y4KTrptslqIKJcBE3Czdh08Hgbbs6qtMnwgNG2Zy4uVBh2A795gOLbQdCpG/EluMH00WvdACrp7o6guXeLsE4SP3kvYtl4ddgSLzz+607Ct6mIPCFwACVtzDqXtz7CMVO3LAwYNBDHeE68ahU0v9YqX/cxNM2+1nA8E+5P43e8TdetbkOXSxlrTaatQObKoYr</vt:lpwstr>
  </property>
  <property fmtid="{D5CDD505-2E9C-101B-9397-08002B2CF9AE}" pid="46" name="x1ye=48">
    <vt:lpwstr>ropCjYVwPM3GSCEFjwnJ9j1W+sfks/i2Qj5R6mWCC4XXBIN8SnHiGU3ku/OHT+6PSvsWvcT8cruJsZa76TbO81/cjI4/mOrKeLvZnZDhGpl3twj08oEtJeHWWF9fZxyRLU8PlcO7FvgJZJ8P8i/4IVi2ZvN3m2a7lzaZ35u36Vg48ZsFef/fPphZLJALS8I0nQyUohXNU3/rU4gfPPQwSqB/Ja3FT486h30U21yvVv6bxW25u+rIhxCMhvPMv1X</vt:lpwstr>
  </property>
  <property fmtid="{D5CDD505-2E9C-101B-9397-08002B2CF9AE}" pid="47" name="x1ye=49">
    <vt:lpwstr>+6PhnadunniIq5iHHzbU8gjd0BkZjojA3I5ztSrQJovhxunhDESiDFWrOApdN05do2U6hZH+I+w6LIV+e6nllvEJ/c4rhR78RUmtE0YiNxb6xP5bg/sB7v9bnRk2Q4JrizBwO4XwBNXhNbRGX2PTqRnOcG5ugS8FVqiJqCAEXleVfox+5KERMbGYd/Jz2GNcx3LM0KYMEBLvygQ8ARToaH6OleUlk4c2iTfZTDe8rVx61NLnpxZRFwtWAZroJSX</vt:lpwstr>
  </property>
  <property fmtid="{D5CDD505-2E9C-101B-9397-08002B2CF9AE}" pid="48" name="x1ye=5">
    <vt:lpwstr>7RSlZss+QBFt1FhYjjRiTnUENWYNgB2F61cm2QbnJkAbVrnlnWcwxtjkz7RrY3KvAZvvkKLTeDU+AsIeXshWWLt5oWKeITHtjQZJ62O1z03VaNhL03RBoG35oNeMyMtDMYDGZs9Qd8iYD9pz29oWjU4muIo1BcgNvg/tShU1x9KNgmB3BZfy1+Sjcj9DjsKSjcQPSPw/5alObgLbtwNnmSkmSC2eDyXHVLabvsDmMmcUzPk4GEX1j9zmEnPN8eE</vt:lpwstr>
  </property>
  <property fmtid="{D5CDD505-2E9C-101B-9397-08002B2CF9AE}" pid="49" name="x1ye=50">
    <vt:lpwstr>SuCExSr++Gk5cMNXv7ZRjzg+9Bd7MoxZMLembrGdq9JWAKr3Ab9obqOJ11EfHcnLqrje2KozdK9QjIKF+ELEITswbX2mYCw8MqeDGcDjTBKZTKYZZR8zHyOT/Mh7qAuXq8FAEs7lH92kw8jLec3Bx1WRA48a36XyM4QMu2McfAypiqv51lWy5MyBw4v29XTRYQPbID9ZAHaxizQmblRXH425mtLM9jooYBDKIiwtwf45nlGShJ6vOWxoTAMr/mF</vt:lpwstr>
  </property>
  <property fmtid="{D5CDD505-2E9C-101B-9397-08002B2CF9AE}" pid="50" name="x1ye=51">
    <vt:lpwstr>bOZ/ES0Ogh7F/uIUmWKrJxKoXNoW8I8nyy7I79LenaDYghmbgPLiKdbXPslfIcdJpx+Ta7DVM+HiE22Rw4bqB55xo4237G8Nprd23YmtaqkDaDVVfMtDRZ8YzVqLBb9Zub+ZnpDOTlcv0wa8TBQJ9W1ZCF/Xi9paP01YQvVoAIPt/t27Fi2SrG9ml0KVAyr8xXeWSeWfYXHho+ajY49JVv8hcR+dGyDGjDf/2kTunEbvrw1SiIc4tA+Mif3eiHt</vt:lpwstr>
  </property>
  <property fmtid="{D5CDD505-2E9C-101B-9397-08002B2CF9AE}" pid="51" name="x1ye=52">
    <vt:lpwstr>V9lclEc/VhkfISrSqEBB1uh9Ys/IL05ZtpfsaXpO5s8WRrcyqxgW7eI+Yk0+aWPO2TwWnDYg3FF+SMPPb2fjMJiNQ65Z/+yOgRnyF/fM6bitt/DYxL5/MOx6lyEYLTn40MFWczDdyNioTBFx0/YLzLQ1nYIZLiRd3STNMjltqMDRGmp7P60/8tBOcRfLg5ylJT1AMbW0/UbZyKQvb5YJVkbEl+XxdomtiyX/M/kTP8wFuGt7LK/aTwubXSVZPLZ</vt:lpwstr>
  </property>
  <property fmtid="{D5CDD505-2E9C-101B-9397-08002B2CF9AE}" pid="52" name="x1ye=53">
    <vt:lpwstr>J1HItiuUImRysoirAh8dJ4qq3DJaCTBAGIPj0B5Ue3Qu/lbfxs8s3b+l6A8rr7i9Ve/fRzSaFPeqP7TXpTFj/jZ0gAUFBy2r/Fv1uY9rtRp1lcL6Wulnc6gQ2/hajWyYXtYDmFBx6ib0d4n4Xng9/6j6bVrvBtm75qdl258iALIBaL1eWbtxv6Hd88Vv9nWez+LIjqQZGUnrfd5M6EAhm5CBuk3jSH+Q+gYxnp79Hdhw+CDOhQG93kTw1g2Io/w</vt:lpwstr>
  </property>
  <property fmtid="{D5CDD505-2E9C-101B-9397-08002B2CF9AE}" pid="53" name="x1ye=54">
    <vt:lpwstr>fcl29fcBTRB0elbJYWfx+E81BLx+3vCnkDy4wvUDX9PMMbQaWHRJqT8LKh8ZJYGuGqgNmNHNkqodXbbd82OWXgR521m6Hky1lQlaKVPyBlH3oafizRaU7oaLRm8Dit00F0vguXqZSJJUfhuAlswLkGONPAheR5xoGd30b2HzkwFL8gL2ZrEb8a1u+X5jYzH1ZtyrhrjYjNYrcGJjRP2E9wd2HZvggcv/rnsPJfruOSWTZyrmLJguaUKPwhkFAQw</vt:lpwstr>
  </property>
  <property fmtid="{D5CDD505-2E9C-101B-9397-08002B2CF9AE}" pid="54" name="x1ye=55">
    <vt:lpwstr>WQzivSXYkcyzPsvbmbQAi2FtABcSTo4CKfONq5wb9dPVwxzAWVlgYummiURLWORKCC0nEpgIbu2lKqzXJuk+mXTeQerJsjfDhlGcV51NLozC/zVUH7/GCmx01rs+MDXhb8wX2tnQX51Yr1NQHbSvjviGhRJYUV9ebFsOTQy8fmsst/Tu2VjsG/3GzATS3do5Njnolnlq5bsMkNHexACXXN8Ngf8Yo/DqE8kuRpNz9TRSuzaXVoHAx4cezLEOFEV</vt:lpwstr>
  </property>
  <property fmtid="{D5CDD505-2E9C-101B-9397-08002B2CF9AE}" pid="55" name="x1ye=56">
    <vt:lpwstr>JAuBoxDMUlzeYWAXv/bC9jQzLf0oT2TCwEnlv5sWZ0ZNqDLGEsqrMMEXK/WcrJyI1A0zfy7Gdcyyxdjj1DvQ8d7KyR8pu0qsblm7Gl9DGwI6Yi3q1oBYhmgNBzs+6Oy2nHuxKZAlKJGfPzrW3dSAp9oytTiQmbeTqe2WUlY9yFkeuvAz9EXOweJs3HpWIQt9O7ZAqqN6Iuh+tzm+7MOKeFaTxV9PRZxbAMka8SoeVk+BfDsa+5KiZdKx++LEJUS</vt:lpwstr>
  </property>
  <property fmtid="{D5CDD505-2E9C-101B-9397-08002B2CF9AE}" pid="56" name="x1ye=57">
    <vt:lpwstr>wE7sXyKHySOqOwSOmVyUcXf0fa/3BD3rvfK8yKNrGq60b1inu61LGeLUEbigwbEMyTfvnhxJ33/Mk5LvyqpVghvVv2I1nI3MQPGI7l4k/ebNgCQz+6tEexgIOt4obUGyLs/moL1ofxpn3DLCpOV1Uc5o07yA2+rAt75UIYjc2u65tLBqm/MNpqRTqRS74Esd5piI8oWAUqoTC0f//OsQ54wwvZIr+Da3sgwM/XClrmK8u/SHY6vJ7LY1jfICuSa</vt:lpwstr>
  </property>
  <property fmtid="{D5CDD505-2E9C-101B-9397-08002B2CF9AE}" pid="57" name="x1ye=58">
    <vt:lpwstr>np1XsQT+cbY2SfPlUC8KQlgS+gI6CEtIakZg9d3+EcHkKWEfM178MSPjxlwPXNt2a6qqqnCkNngkKE51EgZAZcSqoaXIaCQDDfwdh72A3bI9NC0MSb2mR/ngT3qSjq0mzjdeLRqe1B36rGtDG0nAukHdAjbc2WdjmlXT4+1K/YVtYEqTBk6g6Vt1TLg45GPjiCtF9gmGZ4QKOHovD5uHi2bNEikFfvhoR+A28bKBLoZz3P4uecpflDNJnW0lpgh</vt:lpwstr>
  </property>
  <property fmtid="{D5CDD505-2E9C-101B-9397-08002B2CF9AE}" pid="58" name="x1ye=59">
    <vt:lpwstr>nSnxhHVlcA8DU8eo080ihFKiIswJZtm6PSMES3GL+VCuWrN8jO8syJIAbdudFnZ5a+xDb2zkafeCx60dySBR0om7rn/GdcG3iO3GDSCjFdxvTHWbkOtJiGV0O1Sq7YlCTqcVTsw3TASEfltrL+GjWJs7jU0BqtwZUiREzeHU474SU0R7oK1zLgz+DqQN4YHc3O3sosk8pk/GtJKO71Z44xrpP7DhfToUvz3F8yGJyGXWXTbT70e/tnRHqD+gMD9</vt:lpwstr>
  </property>
  <property fmtid="{D5CDD505-2E9C-101B-9397-08002B2CF9AE}" pid="59" name="x1ye=6">
    <vt:lpwstr>wmlvWbfLyHFPiA8FjSNAYUKBxXPuC8QPd3atomDyR1FbdWpH97EJP8yglB0KOHsWmuu0WLyGO1D4DQ2au1ei9k/zG1CominrELYbXrjY0oj9dYUGqbCyxm5kpnJzuH+Jc9cK7bj1W/pzaH75NKzNAmiHNTVNfKtf73I/DUNMJ8QsqOqSwskhFatISD4JbGdiY0s9/QewGCo4HObqts6GBHuJD17MvZxLQcQt7CQJnKRjJ+iWA9SCMkhmWXz/L9S</vt:lpwstr>
  </property>
  <property fmtid="{D5CDD505-2E9C-101B-9397-08002B2CF9AE}" pid="60" name="x1ye=60">
    <vt:lpwstr>HGJLCl2b7MQxsRtMjFyAuafCKdWgqH3yLvu9/IwIyPhuzO5S83ebXPtpJdhxLo3XH5ZpZfJaWCmH8UNKRXsw/5y9SpNP1B7JG049t59BhR+xj4bqBD5O3sRp2BYMdK8/WS/vCDI68r5j5MHqKX9vv9V6zUoNIzI1VocxAg1o05HKy4Iwb1Eh+efz26hWJLFiakeV/b3CFW/vrD/ljvy3GJM1LQuldnj3jC40nq8x4vUmdli53YebCtYRgy9rd9v</vt:lpwstr>
  </property>
  <property fmtid="{D5CDD505-2E9C-101B-9397-08002B2CF9AE}" pid="61" name="x1ye=61">
    <vt:lpwstr>/lyD5zdlDX7pSGCwA++9gudkKnHhakcv/8WcP+Muf/8Z/eY+yKPgjhr9qVJMP+lQPJoKfZo5XaBzF1E1QBRKzrSB8Qo3dZD82lbQpz2yz86CKemTJlLwPpBszkWxdNItElmhcS9MuxwczzSeleP52Hfr1jSIQoHlWJ3zEyd8C/H/pawxm/5d3YoxoC5DCA8K407aE3hsZiaCa5HYNt2rlAiGGVSGzQxk0RQS1Vstuaum0LJVE1/79Ac5GYkpt0R</vt:lpwstr>
  </property>
  <property fmtid="{D5CDD505-2E9C-101B-9397-08002B2CF9AE}" pid="62" name="x1ye=62">
    <vt:lpwstr>u+RbJhH50AryZ48yw1+Om4/GVVQxm+KaLZpL+Z/DLhbemOPsHJvSFdp7KDlQEQ6b9M7an6yoNKPYKL++fes8z/HAMXGZlZ38zbBb2M5PNz+PIv8SslIbnAqf/UngQtttzTr7/ZklqzpZc+ZAAk4RptfE3wuL6OP6rFhedOpy77W5Oq+ZnYtp8gxrLepmZ0Vi6SCiath7YLskY/ea0lSSBH76eHf1HugSAqGuZl5gASCLw2aHD2XT5GUuESXMMa8</vt:lpwstr>
  </property>
  <property fmtid="{D5CDD505-2E9C-101B-9397-08002B2CF9AE}" pid="63" name="x1ye=63">
    <vt:lpwstr>3+Vl0HK9qXjn4DG9yL+8d30hgziTV3/fGZzNgs6wn8PbRjiWK76aqGcX4eTs16+XJ+lZmyDQ4gNGnLhXpT17UAJkJJoE/4SBETwKnpiIRCy4jPhaA/VNgsm4cKZ7dDCDxDdwdiayGq2Kf1ek0xph/NBvKi8fZQ+sszb9QzrfiTdBiBpwf47EfHW0b91zOiONtG5G820jm3PWpzt450UADio8Vz8EnL0r2TLmroNDOJt4y+VsVBGSTn9URAQQx3X</vt:lpwstr>
  </property>
  <property fmtid="{D5CDD505-2E9C-101B-9397-08002B2CF9AE}" pid="64" name="x1ye=64">
    <vt:lpwstr>7R4r5FOchL8uFg3JEp+OwvOx8vqR855HjJp2AuQRQTe0qH7CB95sNfgn8HCPdw/1tKVHqjV8rjYW8EdurfFSSuARbxT3s7OVvyj3eLcRiZ5S6nWOA14/qcrC30b5aXXkt0PXdm1FmMRvMB1k8yjBqN8CcRdfR72oV5r4LwuSE286ojDvcQIOKkfDeHwwEHIXTaNRGRWmoaIwGeoSiGO2zRlhSpzkwh7UP2oYvVtqJBTaLldDUzfBNwCvIN2O3n0</vt:lpwstr>
  </property>
  <property fmtid="{D5CDD505-2E9C-101B-9397-08002B2CF9AE}" pid="65" name="x1ye=65">
    <vt:lpwstr>Xr/Y7oStrkT4hwJ6LVF7SVSGz+ziNgryym8X5lDAdTCBzYjfJqiTESj/iAB4hJQDH0OkAqDp5RH97WeqhXoM/cC10oiZpTdYzgb/CnStGHki1iqHgNdBBZnBCZcnNwlxXVmgv16OAj98ahuLrRPgyrvPWScpL9v5akzmS/VAmpuH/iuuvMlxD2eIfw/w44yIBPAruP7OVrKLsfF1HsEVqXrGt6tj/y9Pgr21FAoa5XfzNB98Y15KzutDmAUvM1H</vt:lpwstr>
  </property>
  <property fmtid="{D5CDD505-2E9C-101B-9397-08002B2CF9AE}" pid="66" name="x1ye=66">
    <vt:lpwstr>Io8O5+5aHaX9zykG2R+A7PAuuIHZoesWwQolDh9WzCOU4sv1MJ0VDyUHoouV1WoqB1C+SQOuHvegBqxxHf2ooNkYjHDXBbovQMbslQx018+9PgP8jcWG6PoEdPUCuMl/iImGm/8tJDlWP2Z64I/B8mMcqQRBCATL21cMeCPeHQFf4WMXA/Av8qOItsW5Egig6IBm6NauB2cR7Ww92d0Rd/ApkZkif2YQGmx/hcg0/xI5LlTHbsR6ckONRGZjK1N</vt:lpwstr>
  </property>
  <property fmtid="{D5CDD505-2E9C-101B-9397-08002B2CF9AE}" pid="67" name="x1ye=67">
    <vt:lpwstr>Ok7DF4UDonI+wlbTFsxBB16oQJtJMSc8tNZjrDtmGkE2fQokzyZ7ph3LTOCCwZcuK3b3e3NOqma9aCy5tQYUDoFPHdqh7kr3vzAhKUQmySsx4VQoubRqpxeBOs3vuDX7RfFnyv8Gw+dibo3TIFgXTMvyk6eJs6Itx8dbMG/M5rFr6IBl++u7YF5XBmmL4pzXIKvynLMjlh2eXYXTIQ2Oqae+ftR+IjL0XY8HjjV0zRzgv2H+54skzNS3NJhtjx9</vt:lpwstr>
  </property>
  <property fmtid="{D5CDD505-2E9C-101B-9397-08002B2CF9AE}" pid="68" name="x1ye=68">
    <vt:lpwstr>3SvCtph7ySzcieOyYAam11MBSVARsKe+Gebt7OofDbOKccjkFiHjN91lb0blITaOFW85wLjeVwwEdiagpAOAIlcKJOQ+lwtuYGn13HEWKYsVqjPxiNYXCDk8gER8YdWqrv04UiwjtgglEcTIzQt0SBRSrlv3DZdZIMjfWMMpS61jhKoPzMKFaNO1rlXRymmZi9c2gIX2fM45AxefPI3QWQi7ZYuFMjMO78uWgLuJgQhMSZNkSxdB50ZqtKScvhv</vt:lpwstr>
  </property>
  <property fmtid="{D5CDD505-2E9C-101B-9397-08002B2CF9AE}" pid="69" name="x1ye=69">
    <vt:lpwstr>f/rRYJe/lpdQsd1m0MuQnRgBrUPFfc/TtZ9BaH3w3d2EwGJI3JTTHhwP/5qWq/RXTpVm+WQONTFuu7E2OEMSAYINOst3X2jM2L42JqgNB8r+Csvk+YnUiMYG9RIWj9o/ynOFZ9tsYn5Zy/qNyLxqFstJCldEtZNG02fhOQN4jCMo5FzIg9idtgZRBBKya6taVOhE1VbFvR7ndNoRP4pMySlWMM5s5mKhsVCj9Na/XeFbcMNz8E/bh2N2iEHMm+I</vt:lpwstr>
  </property>
  <property fmtid="{D5CDD505-2E9C-101B-9397-08002B2CF9AE}" pid="70" name="x1ye=7">
    <vt:lpwstr>9U7s8BoleqYitEyhyvHwR5f5LABWJ+0rBrPQi41C9n6QVTHb9r+WV3XrEY1aVKEZ4NzcYhsyUZ/RWZi0aV4//5C9aZK4L4Vwpwcur0/5aKfpJ53sW1bObFaeruxKbLGVebDW8eSd0M1O4UZmLN+mGA6G6/fmWakNLoUM3NHYboGiMQurvZjz93jQx5Wuo6FfhJpUlAkmSYyoddv36mEhaONYf4+ShFOU7ko2cH5hdPNPu82TIGBRD0iYXf7G5pt</vt:lpwstr>
  </property>
  <property fmtid="{D5CDD505-2E9C-101B-9397-08002B2CF9AE}" pid="71" name="x1ye=70">
    <vt:lpwstr>UR/La8egJxcT2UVYnRV3aMZu8J/CLtGvqgLTxMVJZ6wPrcTuJqSdOB6d1VJz/e2ZFIFQUrWSFPr208to/piNIQxWC8Qgcw4dqEJJZqfvEGkG9b0DrYn08bjXxQxj9XC+oniWUdaQNWZwAUTKGUuqKawkQ7opARaIoKvRT/VH5iLbEI0Q8BiusFSoMNTdg4/5fjIl+3PmsuSjs45TXlPXeCvIIkLJfa+8d4C12gpPMsPHD56/l3m7QrQ2zi/qkGQ</vt:lpwstr>
  </property>
  <property fmtid="{D5CDD505-2E9C-101B-9397-08002B2CF9AE}" pid="72" name="x1ye=71">
    <vt:lpwstr>oLG+k2x4T4SW9C4suAdD0/gSKe32xMFMsGkfEVd79NiQr/8P4X8jdbom467owK485L5S7gS+fEJI3+ToNwJunTTf6+Q+pU/YDNyG0ZfjkX6t9E2ofrKjqnVy4LPX1oGst9HqFd4mylIoBzaiedOTV2kZFMzHqiTo8ABVeH6fYO9+LDnuKCCC0aFbWQ3TtnJyFXtIkTkGKbuNL8Eg/LndoUTh9x8u4fMenISVesjwWnjOJ5wRAWFPMbj2skkL3pm</vt:lpwstr>
  </property>
  <property fmtid="{D5CDD505-2E9C-101B-9397-08002B2CF9AE}" pid="73" name="x1ye=72">
    <vt:lpwstr>hQB5wTK6cHZiVO+V4kx9KFXeHeZ1NecPxokFZjEYtoN2PYHT9Xk2y+Z1zp9E+swu5G/BYjXQn8wjf5qUaGbZO4+DFIULBcdChNyXxWWAgLX9C56Wr6Gw19FhsIrqXal1v3GO3V3aWzJBX/Lqb6aB33j5bTEU3Oghvz5bgMkCx/kUtdgR2Cj+KxdZlKqHtGvTypIRDsAe8hAYQvJQpKn3PuQoBDDBnRfsF5gmMzhj44hQkoUn/1U3E0xff2ErR8Z</vt:lpwstr>
  </property>
  <property fmtid="{D5CDD505-2E9C-101B-9397-08002B2CF9AE}" pid="74" name="x1ye=73">
    <vt:lpwstr>4+qCInuMMchHheO6XxS1DC6bK7g98UgTdV8AavNwjV3rlwH8fSJkTeykT3JpjeGoBnXFGNVTogObWITogokIVSfQeQZtUUeUegEHESxPG3XGiCZ+l0KjGSM8ETcwl28dWZlREEdSwea/6Ich5iQQUiTFDfPqtsuODhiNSWTRoXEG0KUaMg/tNI1gaGxyVo1XsPVLYUJf54PL9oHYGIf5Bdz23pQRFMkghZSuK2c+Ri49x1cerdLnxqbP5kVXMhx</vt:lpwstr>
  </property>
  <property fmtid="{D5CDD505-2E9C-101B-9397-08002B2CF9AE}" pid="75" name="x1ye=74">
    <vt:lpwstr>LekECaqCaXIxeHdGLxEIB0yktZ7sD0KDeLuwpKrAGevxLiQF8HQ73qIeDPqd1jLSqsOPmQBZ5AxYsVPmbZKt7s1EjxL2cbPDt+8OD18JCv0Sz09ai7mkCyrjsGNiGMe6rmEZoSP5unkyDqJweribHf04dsLfIOp/Vq8mUQYLQImkNvm92mO+hjHOuKRg68q64Qp7pJs5bokRSXR+wPtd4g+WlH+XJMKQKQUGkUlRpUvbmZHPGbnZWDl0KiayC0t</vt:lpwstr>
  </property>
  <property fmtid="{D5CDD505-2E9C-101B-9397-08002B2CF9AE}" pid="76" name="x1ye=75">
    <vt:lpwstr>npQ2DAi8O8TYvMHxt06uOSwtmRY6uwI9SHegXPu1YRT/K0vVJzHHz6PRleR6e2ykPGLAixtX8tm9/vhwfQnSBAkh+01FcJNJqWRKE/+scD7595WehotTAkWYdUtx0viq067jPjXFxXtEQa6jcorKX1vinzMlUSzZ9RTbQ2Q/7XM3PERgbSI4NuCKVIvL578lQtKId9obGwyitAV3snwDtZVnWYw1ngfFUePOrGFucz57WkJ1TXDUAI5B886jwRf</vt:lpwstr>
  </property>
  <property fmtid="{D5CDD505-2E9C-101B-9397-08002B2CF9AE}" pid="77" name="x1ye=76">
    <vt:lpwstr>acqBLSzAlOScbpzddQHpVwF57CfHIyBt1f9tV/OMtQ/RyDMH3S1zZypN0jlVxWkZKqhYXfX3GSYqvR1hdJVs7LK/Gz/NgcRo53aBsAGq9uCwDo7bW9GvmWx5NC3SPRSvqeU4jwTkLCzicIU72g788XQgXI0Rv/amR0DhOBENiPssWLvCfWCiv4z0yjqDf+9noXNiFs4tiMZZUtr9roOefEhPlZmDdut6W/S3pdI0yI9Kme3W8S3hmFxSsjJ24HK</vt:lpwstr>
  </property>
  <property fmtid="{D5CDD505-2E9C-101B-9397-08002B2CF9AE}" pid="78" name="x1ye=77">
    <vt:lpwstr>AoH1ZRBqAvgRmiftSTSZrfXHjRDwQp40O4HAxX7e9rWC2vyZ8wvdJLrYqx9TDZT/SAOGiFTpLNo1tIK7FzJZ2OvdhGf9w0yxZm/tbgxWzINkw9r/fviLPsAUU4QrWyiu0/aDhC+zhREySpao0JO97qPnhJRXz3wM4aDLo3/DhuomoG5a4JR/NMvqyPpqc+aAaNV/tKc7oGfxknwUlRVZ1hRp8GLEEtaUBdOJHLOHYmOVw+yCrf5g2EExG6pwWJD</vt:lpwstr>
  </property>
  <property fmtid="{D5CDD505-2E9C-101B-9397-08002B2CF9AE}" pid="79" name="x1ye=78">
    <vt:lpwstr>P99IY5wIVsdxLw00spfsrDK8ay/hM1XZz6Pc9+elpdV4u+9Gge4Vy0jAs28uhnxfqR7hO9MAcQddG16Wmn5JEMkw6X59/ZkH9lDr83Sz7bCayls4y/0zCry1POsHoB0K/nWnG66uRYo5/R46l5o/mi3nWDIA5qo3w9Ojv29Kc/WFWyVI8sI6NDbrLxjQeWUfq7ygGSvTdVZT6a7S4J2qoVVz/2yvNayzA7I8eAL9DrJZOtVE4s4Qmaf47E96xAe</vt:lpwstr>
  </property>
  <property fmtid="{D5CDD505-2E9C-101B-9397-08002B2CF9AE}" pid="80" name="x1ye=79">
    <vt:lpwstr>dOJgtnV2EQ9nhGGrU1g+dX+rbtCoknU7LoUNa8TLLs7irjiQsbY4pxSnoJrDDEObvAwMocifrFIarrQEpKkp2DVrLqjwY6CUlEJNmbDbBqd73wURHw8v+xpgHGP2HKN8I310j8ZpbtbabwkK5wDDZ1o634aOt33zymwTUMKVJOK2HGixxlRyV+3+JlEj+7MUWPF5sW7k0cMAedIJZetVE9RvWHoh/NZ/DnK2itBlrduxxruX3rnAguf2+N3Puu4</vt:lpwstr>
  </property>
  <property fmtid="{D5CDD505-2E9C-101B-9397-08002B2CF9AE}" pid="81" name="x1ye=8">
    <vt:lpwstr>SU2z2t+RH6XqdktzzZSySRo/K4+9oB1K9S2HkyayccnZFqTTlpk13/iaXXMGrUt/yJqJxcc/f6lYgb7jgFwQILA3XjynIpJe9ToYQuWTcFhaFeC1hhj/U4YoQn544iKhY3KftKEhT5MWdqj6cufqWtvPjSUU2HU/O9UKykTQes3uQX05pXaD1uJZEZ+lrkhF0QqftakVnI4UseI0Rx1vWvB+EquX3BXs33F7726WWrIDtdeD3VMW4K/dqPS9hYC</vt:lpwstr>
  </property>
  <property fmtid="{D5CDD505-2E9C-101B-9397-08002B2CF9AE}" pid="82" name="x1ye=80">
    <vt:lpwstr>OevMbnqBw74CSKotQ2tYfa6jF0tKftq8Rpb/Kf09VoIvbtuCy1R2/JE69OfXJWX7seJ1l6XwP3n/swo3Ng1fyGUDCRKxF20RWDT6HKT+VpTqjnkrOxalQxA/6wLvxoDOEkisq67ZpJIROTe1bo4UU/+sOLKPC9g+UocCch4DsdYgdwW6QOoUhG4prrIhqw0D8vxzNjAymPGkWyfgXkNt91bGDHbCDaVZSIXWTk1LwbfkJmw8DVfV7OBnwz7e/HA</vt:lpwstr>
  </property>
  <property fmtid="{D5CDD505-2E9C-101B-9397-08002B2CF9AE}" pid="83" name="x1ye=81">
    <vt:lpwstr>3wLHS9OXXecm8zeNpdaWSramEmhOXGTbgK5elikojmC+S/pL1qgvo5IFIsacd/C6j5r8I209Zvie/1nUKOyv6t+wACz8eI8F447MNwmHWwz3n5TW8mrFnSooud2vXjPF56Xs1fjrDFWlmbcRzT2dXaN+YCfHAtvupvQ2SJ39w4LGHwgCKWewrTj+/dKHQGWMRQa85XIUEe65oAyio5Mg7AmtHEXY518iH8NTn2RZo8fh0WhdhyYUs1/uQBw8o9l</vt:lpwstr>
  </property>
  <property fmtid="{D5CDD505-2E9C-101B-9397-08002B2CF9AE}" pid="84" name="x1ye=82">
    <vt:lpwstr>SWWvFUEjvsduIzPgsXrw4BY08cfe6PD7tW79GrgHIcAoGTfJU3QBcUF8mZapuXKQ3aLfzMEvoi+4WImPCMM29OugUwXfVzR2HXf+a9O8NFHogYY/4sqZ6iu3zYubmHbfnZ//kQrkD0pQ8WqkgZzXAyBOfF0NE6fO4smvHtBUZM0KTJ+efrDShs8sfAJlky7DPfjsGuwgBEes7RPILx3x0or7vc4PG3+5PQ4Rxgt4kNQdgf1OXmrx72nyJyiUiHK</vt:lpwstr>
  </property>
  <property fmtid="{D5CDD505-2E9C-101B-9397-08002B2CF9AE}" pid="85" name="x1ye=83">
    <vt:lpwstr>Iv+2BQY+4Fas5vShZIH1A39Yz0Yb/UF/xGO3uaLTqM9qDlKtzrBp0fMgcxK5h46IoYAvGuohnsB9dJ1b/IjR4fuVADbVCYASheM5Y5RFT1BrcwfeC2OfGKaKmlMMcaMyrvUQ7ez1SrZ77QN7JvsnJzHLTfltD+fGUzSTjOrpd2Gh9kd30KkewtzVa6mpqGfoBGhWgHsQmHOi9Y+Q9t39StTgtFwGCZAXnwqhjtXwekcue1HU2zEcFPQJBhbd4f6</vt:lpwstr>
  </property>
  <property fmtid="{D5CDD505-2E9C-101B-9397-08002B2CF9AE}" pid="86" name="x1ye=84">
    <vt:lpwstr>G9v7yOqV6HPdSSkH6aDQIMrzA4+TNs+CL+nl71xgURlysJTDKU84YZSYpK7H2RBZioA5lmaV0XGr610jJVo/KxcYeYdEzYpyVq4WfAM63GgrnXkAL+GC9FabGlPO69nkD9gs/IkAkKfAbzd7FzjPmPdYB56hzNkf7MDQ8R5kFEtQjFmQco1m9wZlBNYZ9udlU5VqKIVdz8+tofkeWJzPtwxIzbzhtfUy42Wk6ketch+YFi925tm5Q/HMkymGU5p</vt:lpwstr>
  </property>
  <property fmtid="{D5CDD505-2E9C-101B-9397-08002B2CF9AE}" pid="87" name="x1ye=85">
    <vt:lpwstr>ikU7isuRP2XdkSyO2+fNkdSv5lcnK22ZNnPk189cPQob3+CEZ8qDTiqX9+68EFH5ezVwnh+0Z4/RhInEx+AHOPO40+Y7kxDAnHpL6T/tbUjOeP4jl+4LlXnHiU1ZCsRNwaSnXmL/LUQ9USTbcHGu1pH9YTwqUJQDPGnHn2Rf8aGgHNjdXFL6C7HKnR1ij2JtcK1vZIxG23BplM7HuvsET4F2jz3tD+UcBDkWLFLZkjdFd+V8kBZFComFpGm2z2T</vt:lpwstr>
  </property>
  <property fmtid="{D5CDD505-2E9C-101B-9397-08002B2CF9AE}" pid="88" name="x1ye=86">
    <vt:lpwstr>LH2Lr2u3OYk9hmw6kwgI8uIiie3I9ymBaHaNvIIXIiUxS58Tbj+NPkVlJAnl31UZFlNFsQKPH1uBqeBSLDzm7hsG0H8NDdbNrHBgJCk4L6TqMWJ7ubY9qi/NK50KJDNjwMuZOS/Ij/1tqfvrRLcqh/2utFcaGcVPpytd4ijCJ6fEDnqbKAtPSH4RsgnFJN6mmwKGj9yeug2XaOGsBUvijNPBN0trH8kcM8JbxZ366Iv1LHXLzsLuU3Dreg8CrOi</vt:lpwstr>
  </property>
  <property fmtid="{D5CDD505-2E9C-101B-9397-08002B2CF9AE}" pid="89" name="x1ye=87">
    <vt:lpwstr>hevY2URC2/qRQmF+pbB7NGfIR4b0Cy4jiQTAo+L5OqohA8p3w/cDsSeFx7Zgd1pXm377JwzzT9+QvkOryLkZ4jq4/41jGZAQFxRj3qM0lhIYwQ+SlE9oy9WzXJ+7Bu8myokqUNEnXjLkkjAEK0i7tJBxk6rfwkdSjDwRI1KzUhhBk78m7erRmyRs3bTY2MTEi9EPRvlrbwrIDmoCRZC1LAyfdsfIgrbApn9G5d3lUJff44K06MBjUWJl10FE5t5</vt:lpwstr>
  </property>
  <property fmtid="{D5CDD505-2E9C-101B-9397-08002B2CF9AE}" pid="90" name="x1ye=88">
    <vt:lpwstr>ZxYe8bKKPIwKfb3LG89c63OGwN4QosJAHrTMMc747yqEBySXY8oMBGnvcHbPOKPlFJutEUa/7TO9WTle03tY2pjrMMyGSOx4NMl4vXrIBK+Gdp1TC4XmDoGUTXRPlhFY0uZbcPHM8LooM3x5laLFdhDEZSxvcdPnNbfbwQZKDrHM7s/2Ay2CuC3k3lF4jRxuZR2J4I7a6tQh19s5x1qSBvrbG5kYVqjeBOBvqKiVlgbOLt9mSRVyYSXjHrZZccR</vt:lpwstr>
  </property>
  <property fmtid="{D5CDD505-2E9C-101B-9397-08002B2CF9AE}" pid="91" name="x1ye=89">
    <vt:lpwstr>D9gecsqZVe+xYEjVLazJDcunkOnBCpZO+QDJ5JYFaZIMoeLg7ybnxVXx9WsMAbktOsIPjbhY+YI6wdu8SItBenTMwtY9SSaiLXC5CvY/LdKtuwxAU9gxBTkjl9tlhCpmRxEZneYubceXdNGFR4VBybqK0GM7u2RTiECPywbnuZP4LPzTzvTXoF2ZDE6+fSUt3Y/KvsWKMzs2m/HU9XGQkQAmlsxnBEvwutEjdJPWGGtSC48+/gPdMbxz5fU2vYE</vt:lpwstr>
  </property>
  <property fmtid="{D5CDD505-2E9C-101B-9397-08002B2CF9AE}" pid="92" name="x1ye=9">
    <vt:lpwstr>nsRKPAnGAm9aW6KHXijdjf+8dsWIPGxAGPdYlMIvNw5QLXayJ8OEaqE7xotOgoYdshj4bb881y6zWqWzSYInLCO5fBrgBsk+StE2I7bmL+LTipn/CIRsRVuzM3xL1m2DYbGtKMrYZnqXAgGNXIA9B2FE7uzPZL5DUx1e1dtUtE8j718X22XoO6vJ5EVLj4naz13akzG2bUZQgKRP4M+QyDfV1ufvBSxpTjVxPLAD8EQ8aFa9A/NSMlCKpwZSyjb</vt:lpwstr>
  </property>
  <property fmtid="{D5CDD505-2E9C-101B-9397-08002B2CF9AE}" pid="93" name="x1ye=90">
    <vt:lpwstr>KevcwW/3vSOfQJAzWyaCtuNrf0gaSt9KFefhwSXUNtu7BLdYFYK9y9pOpRRpyJU0FEpLVndIXXPBYv2u5xyKme+bqNL5cD0QKhJ5HkmABZJJ8lndJJ3VGYhz3xKBQyxAZPyILK9jOcwPwLaJRX3kH/7eF3HvIWDvZLPZn99z+S8Ad6TFkAAA==</vt:lpwstr>
  </property>
</Properties>
</file>
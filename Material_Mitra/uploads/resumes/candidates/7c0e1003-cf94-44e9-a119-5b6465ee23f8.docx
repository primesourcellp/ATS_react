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62257C" w:rsidP="00B33BD2" w14:paraId="5A16DB77" w14:textId="77777777">
      <w:pPr>
        <w:pStyle w:val="divdocumentdivparagraph"/>
        <w:spacing w:line="240" w:lineRule="auto"/>
        <w:textAlignment w:val="auto"/>
        <w:rPr>
          <w:rStyle w:val="span"/>
          <w:b/>
          <w:bCs/>
          <w:caps/>
          <w:color w:val="1F497D" w:themeColor="text2"/>
          <w:sz w:val="32"/>
          <w:szCs w:val="32"/>
        </w:rPr>
      </w:pPr>
    </w:p>
    <w:p w:rsidR="008C08EF" w:rsidRPr="0062257C" w:rsidP="00B33BD2" w14:paraId="11F66F1E" w14:textId="5386166B">
      <w:pPr>
        <w:pStyle w:val="divdocumentdivparagraph"/>
        <w:spacing w:line="240" w:lineRule="auto"/>
        <w:textAlignment w:val="auto"/>
        <w:rPr>
          <w:rStyle w:val="span"/>
          <w:b/>
          <w:bCs/>
          <w:caps/>
          <w:color w:val="1F497D" w:themeColor="text2"/>
          <w:sz w:val="32"/>
          <w:szCs w:val="32"/>
        </w:rPr>
      </w:pPr>
      <w:r w:rsidRPr="0062257C">
        <w:rPr>
          <w:rStyle w:val="span"/>
          <w:b/>
          <w:bCs/>
          <w:caps/>
          <w:color w:val="1F497D" w:themeColor="text2"/>
          <w:sz w:val="32"/>
          <w:szCs w:val="32"/>
        </w:rPr>
        <w:t>GADI</w:t>
      </w:r>
      <w:r w:rsidRPr="0062257C">
        <w:rPr>
          <w:b/>
          <w:bCs/>
          <w:caps/>
          <w:color w:val="1F497D" w:themeColor="text2"/>
          <w:sz w:val="32"/>
          <w:szCs w:val="32"/>
        </w:rPr>
        <w:t xml:space="preserve"> </w:t>
      </w:r>
      <w:r w:rsidRPr="0062257C">
        <w:rPr>
          <w:rStyle w:val="span"/>
          <w:b/>
          <w:bCs/>
          <w:caps/>
          <w:color w:val="1F497D" w:themeColor="text2"/>
          <w:sz w:val="32"/>
          <w:szCs w:val="32"/>
        </w:rPr>
        <w:t>BARISH KUMAR</w:t>
      </w:r>
    </w:p>
    <w:p w:rsidR="00B33BD2" w:rsidRPr="0062257C" w:rsidP="00B33BD2" w14:paraId="49701FA1" w14:textId="1D53106C">
      <w:pPr>
        <w:pStyle w:val="divdocumentdivparagraph"/>
        <w:spacing w:line="240" w:lineRule="auto"/>
        <w:textAlignment w:val="auto"/>
        <w:rPr>
          <w:rStyle w:val="span"/>
          <w:b/>
          <w:bCs/>
          <w:color w:val="1F497D" w:themeColor="text2"/>
          <w:sz w:val="32"/>
          <w:szCs w:val="32"/>
        </w:rPr>
      </w:pPr>
      <w:r w:rsidRPr="0062257C">
        <w:rPr>
          <w:rStyle w:val="span"/>
          <w:b/>
          <w:bCs/>
          <w:color w:val="1F497D" w:themeColor="text2"/>
          <w:sz w:val="32"/>
          <w:szCs w:val="32"/>
        </w:rPr>
        <w:t>Workday Techno Functional Consultant</w:t>
      </w:r>
    </w:p>
    <w:p w:rsidR="00B33BD2" w:rsidRPr="00B33BD2" w:rsidP="00B33BD2" w14:paraId="6200DFC6" w14:textId="77777777">
      <w:pPr>
        <w:pStyle w:val="divdocumentdivparagraph"/>
        <w:spacing w:line="240" w:lineRule="auto"/>
        <w:textAlignment w:val="auto"/>
        <w:rPr>
          <w:color w:val="666666"/>
          <w:sz w:val="32"/>
          <w:szCs w:val="32"/>
        </w:rPr>
      </w:pPr>
    </w:p>
    <w:p w:rsidR="00B33BD2" w:rsidP="00B33BD2" w14:paraId="3A430B36" w14:textId="15DB1FED">
      <w:pPr>
        <w:pStyle w:val="divaddress"/>
        <w:pBdr>
          <w:bottom w:val="none" w:sz="0" w:space="6" w:color="auto"/>
        </w:pBdr>
        <w:spacing w:line="240" w:lineRule="auto"/>
        <w:jc w:val="left"/>
        <w:rPr>
          <w:rStyle w:val="span"/>
        </w:rPr>
      </w:pPr>
      <w:r>
        <w:rPr>
          <w:rStyle w:val="span"/>
        </w:rPr>
        <w:t>Mobile :</w:t>
      </w:r>
      <w:r>
        <w:rPr>
          <w:rStyle w:val="span"/>
        </w:rPr>
        <w:t xml:space="preserve"> +91 </w:t>
      </w:r>
      <w:r w:rsidRPr="000573AA" w:rsidR="000573AA">
        <w:rPr>
          <w:rStyle w:val="span"/>
        </w:rPr>
        <w:t>9908131471</w:t>
      </w:r>
      <w:r>
        <w:t xml:space="preserve"> </w:t>
      </w:r>
      <w:r>
        <w:rPr>
          <w:rStyle w:val="span"/>
        </w:rPr>
        <w:t xml:space="preserve">| </w:t>
      </w:r>
      <w:r>
        <w:rPr>
          <w:rStyle w:val="span"/>
        </w:rPr>
        <w:t>Email :</w:t>
      </w:r>
      <w:r>
        <w:rPr>
          <w:rStyle w:val="span"/>
        </w:rPr>
        <w:t xml:space="preserve"> </w:t>
      </w:r>
      <w:r w:rsidRPr="006E4E85" w:rsidR="006E4E85">
        <w:rPr>
          <w:rStyle w:val="span"/>
        </w:rPr>
        <w:t>barish1219@gmail.com</w:t>
      </w:r>
      <w:r>
        <w:t xml:space="preserve"> </w:t>
      </w:r>
      <w:r>
        <w:rPr>
          <w:rStyle w:val="span"/>
        </w:rPr>
        <w:t xml:space="preserve">| </w:t>
      </w:r>
    </w:p>
    <w:p w:rsidR="00B33BD2" w:rsidP="00B33BD2" w14:paraId="7559740B" w14:textId="2D7E4B49">
      <w:pPr>
        <w:pStyle w:val="divaddress"/>
        <w:pBdr>
          <w:bottom w:val="none" w:sz="0" w:space="6" w:color="auto"/>
        </w:pBdr>
        <w:spacing w:line="240" w:lineRule="auto"/>
        <w:jc w:val="left"/>
        <w:rPr>
          <w:rStyle w:val="span"/>
        </w:rPr>
      </w:pPr>
      <w:r>
        <w:rPr>
          <w:rStyle w:val="span"/>
        </w:rPr>
        <w:t>LinkedIn :</w:t>
      </w:r>
      <w:r>
        <w:rPr>
          <w:rStyle w:val="span"/>
        </w:rPr>
        <w:t xml:space="preserve"> </w:t>
      </w:r>
      <w:hyperlink r:id="rId4" w:history="1">
        <w:r w:rsidRPr="00943218" w:rsidR="00943218">
          <w:rPr>
            <w:rStyle w:val="Hyperlink"/>
          </w:rPr>
          <w:t>Barish Kumar</w:t>
        </w:r>
      </w:hyperlink>
      <w:r>
        <w:rPr>
          <w:rStyle w:val="span"/>
        </w:rPr>
        <w:t xml:space="preserve">| </w:t>
      </w:r>
      <w:r>
        <w:rPr>
          <w:rStyle w:val="span"/>
        </w:rPr>
        <w:t>Address :</w:t>
      </w:r>
      <w:r>
        <w:rPr>
          <w:rStyle w:val="span"/>
        </w:rPr>
        <w:t xml:space="preserve"> Hyderabad India</w:t>
      </w:r>
      <w:r>
        <w:t xml:space="preserve"> </w:t>
      </w:r>
      <w:r>
        <w:rPr>
          <w:rStyle w:val="span"/>
        </w:rPr>
        <w:t>|</w:t>
      </w:r>
    </w:p>
    <w:p w:rsidR="008C08EF" w14:paraId="5C44625E" w14:textId="69DD00C1">
      <w:pPr>
        <w:pStyle w:val="divdocumentdivsectiontitle"/>
        <w:spacing w:before="120" w:after="70"/>
        <w:rPr>
          <w:b/>
          <w:bCs/>
        </w:rPr>
      </w:pPr>
      <w:r>
        <w:rPr>
          <w:b/>
          <w:bCs/>
        </w:rPr>
        <w:t>Objective</w:t>
      </w:r>
    </w:p>
    <w:p w:rsidR="008C08EF" w:rsidRPr="00B33BD2" w:rsidP="00B33BD2" w14:paraId="467EA782" w14:textId="77777777">
      <w:pPr>
        <w:pStyle w:val="p"/>
        <w:spacing w:line="380" w:lineRule="atLeast"/>
        <w:jc w:val="both"/>
        <w:rPr>
          <w:sz w:val="26"/>
          <w:szCs w:val="26"/>
        </w:rPr>
      </w:pPr>
      <w:r w:rsidRPr="00B33BD2">
        <w:rPr>
          <w:sz w:val="26"/>
          <w:szCs w:val="26"/>
        </w:rPr>
        <w:t xml:space="preserve">To leverage my 4+ years of hands-on experience as a </w:t>
      </w:r>
      <w:r w:rsidRPr="00B33BD2">
        <w:rPr>
          <w:rStyle w:val="Strong1"/>
          <w:b/>
          <w:bCs/>
          <w:sz w:val="26"/>
          <w:szCs w:val="26"/>
        </w:rPr>
        <w:t>Workday Techno-Functional Consultant</w:t>
      </w:r>
      <w:r w:rsidRPr="00B33BD2">
        <w:rPr>
          <w:sz w:val="26"/>
          <w:szCs w:val="26"/>
        </w:rPr>
        <w:t xml:space="preserve"> in Core HCM, Payroll, Absence, Compensation, and Integrations to design scalable HR solutions, automate business processes, and deliver measurable improvements in efficiency and data accuracy across global enterprises.</w:t>
      </w:r>
    </w:p>
    <w:p w:rsidR="008C08EF" w14:paraId="03ED0DA2" w14:textId="77777777">
      <w:pPr>
        <w:pStyle w:val="divdocumentdivsectiontitle"/>
        <w:spacing w:before="120" w:after="70"/>
        <w:rPr>
          <w:b/>
          <w:bCs/>
        </w:rPr>
      </w:pPr>
      <w:r>
        <w:rPr>
          <w:b/>
          <w:bCs/>
        </w:rPr>
        <w:t>Professional Summary</w:t>
      </w:r>
    </w:p>
    <w:p w:rsidR="008C08EF" w:rsidRPr="00B33BD2" w14:paraId="3830A671" w14:textId="77777777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Workday </w:t>
      </w:r>
      <w:r w:rsidRPr="00B33BD2">
        <w:rPr>
          <w:rStyle w:val="Strong1"/>
          <w:b/>
          <w:bCs/>
          <w:color w:val="auto"/>
          <w:sz w:val="26"/>
          <w:szCs w:val="26"/>
        </w:rPr>
        <w:t>Techno-Functional Consultant</w:t>
      </w:r>
      <w:r w:rsidRPr="00B33BD2">
        <w:rPr>
          <w:color w:val="auto"/>
          <w:sz w:val="26"/>
          <w:szCs w:val="26"/>
        </w:rPr>
        <w:t xml:space="preserve"> with </w:t>
      </w:r>
      <w:r w:rsidRPr="00B33BD2">
        <w:rPr>
          <w:rStyle w:val="Strong1"/>
          <w:b/>
          <w:bCs/>
          <w:color w:val="auto"/>
          <w:sz w:val="26"/>
          <w:szCs w:val="26"/>
        </w:rPr>
        <w:t>4.10 years of hands-on experience</w:t>
      </w:r>
      <w:r w:rsidRPr="00B33BD2">
        <w:rPr>
          <w:color w:val="auto"/>
          <w:sz w:val="26"/>
          <w:szCs w:val="26"/>
        </w:rPr>
        <w:t xml:space="preserve"> across </w:t>
      </w:r>
      <w:r w:rsidRPr="00B33BD2">
        <w:rPr>
          <w:rStyle w:val="Strong1"/>
          <w:b/>
          <w:bCs/>
          <w:color w:val="auto"/>
          <w:sz w:val="26"/>
          <w:szCs w:val="26"/>
        </w:rPr>
        <w:t>Core HCM, Absence, Compensation, Payroll, and Integrations</w:t>
      </w:r>
      <w:r w:rsidRPr="00B33BD2">
        <w:rPr>
          <w:color w:val="auto"/>
          <w:sz w:val="26"/>
          <w:szCs w:val="26"/>
        </w:rPr>
        <w:t xml:space="preserve"> modules.</w:t>
      </w:r>
    </w:p>
    <w:p w:rsidR="008C08EF" w:rsidRPr="00B33BD2" w14:paraId="3D6E056F" w14:textId="77777777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Proven expertise in </w:t>
      </w:r>
      <w:r w:rsidRPr="00B33BD2">
        <w:rPr>
          <w:rStyle w:val="Strong1"/>
          <w:b/>
          <w:bCs/>
          <w:color w:val="auto"/>
          <w:sz w:val="26"/>
          <w:szCs w:val="26"/>
        </w:rPr>
        <w:t>configuring Business Processes, Eligibility Rules, Calculated Fields, and Security Groups</w:t>
      </w:r>
      <w:r w:rsidRPr="00B33BD2">
        <w:rPr>
          <w:color w:val="auto"/>
          <w:sz w:val="26"/>
          <w:szCs w:val="26"/>
        </w:rPr>
        <w:t xml:space="preserve"> across multi-tenant environments.</w:t>
      </w:r>
    </w:p>
    <w:p w:rsidR="008C08EF" w:rsidRPr="00B33BD2" w14:paraId="40D338A2" w14:textId="1D246EA2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Strong proficiency in developing and maintaining </w:t>
      </w:r>
      <w:r w:rsidRPr="00B33BD2">
        <w:rPr>
          <w:rStyle w:val="Strong1"/>
          <w:b/>
          <w:bCs/>
          <w:color w:val="auto"/>
          <w:sz w:val="26"/>
          <w:szCs w:val="26"/>
        </w:rPr>
        <w:t>Workday Studio, Core Connector</w:t>
      </w:r>
      <w:r w:rsidR="00CF5A1F">
        <w:rPr>
          <w:rStyle w:val="Strong1"/>
          <w:b/>
          <w:bCs/>
          <w:color w:val="auto"/>
          <w:sz w:val="26"/>
          <w:szCs w:val="26"/>
        </w:rPr>
        <w:t xml:space="preserve"> </w:t>
      </w:r>
      <w:r w:rsidRPr="00B33BD2">
        <w:rPr>
          <w:rStyle w:val="Strong1"/>
          <w:b/>
          <w:bCs/>
          <w:color w:val="auto"/>
          <w:sz w:val="26"/>
          <w:szCs w:val="26"/>
        </w:rPr>
        <w:t>and EIB integrations</w:t>
      </w:r>
      <w:r w:rsidRPr="00B33BD2">
        <w:rPr>
          <w:color w:val="auto"/>
          <w:sz w:val="26"/>
          <w:szCs w:val="26"/>
        </w:rPr>
        <w:t xml:space="preserve"> for HR, Payroll, and Benefits systems.</w:t>
      </w:r>
    </w:p>
    <w:p w:rsidR="008C08EF" w14:paraId="0230795E" w14:textId="77777777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Experienced in designing and delivering </w:t>
      </w:r>
      <w:r w:rsidRPr="00B33BD2">
        <w:rPr>
          <w:rStyle w:val="Strong1"/>
          <w:b/>
          <w:bCs/>
          <w:color w:val="auto"/>
          <w:sz w:val="26"/>
          <w:szCs w:val="26"/>
        </w:rPr>
        <w:t>BIRT, Advanced, Matrix, and Composite Reports</w:t>
      </w:r>
      <w:r w:rsidRPr="00B33BD2">
        <w:rPr>
          <w:color w:val="auto"/>
          <w:sz w:val="26"/>
          <w:szCs w:val="26"/>
        </w:rPr>
        <w:t xml:space="preserve"> for audits, analytics, and payroll validation.</w:t>
      </w:r>
    </w:p>
    <w:p w:rsidR="00CF5A1F" w:rsidRPr="00B33BD2" w14:paraId="74644638" w14:textId="3FD46450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CF5A1F">
        <w:rPr>
          <w:color w:val="auto"/>
          <w:sz w:val="26"/>
          <w:szCs w:val="26"/>
        </w:rPr>
        <w:t xml:space="preserve">Proficient in developing and maintaining </w:t>
      </w:r>
      <w:r w:rsidRPr="00CF5A1F">
        <w:rPr>
          <w:b/>
          <w:bCs/>
          <w:color w:val="auto"/>
          <w:sz w:val="26"/>
          <w:szCs w:val="26"/>
        </w:rPr>
        <w:t>Workday Cloud Connect</w:t>
      </w:r>
      <w:r w:rsidRPr="00CF5A1F">
        <w:rPr>
          <w:color w:val="auto"/>
          <w:sz w:val="26"/>
          <w:szCs w:val="26"/>
        </w:rPr>
        <w:t xml:space="preserve"> and creating clear, comprehensive </w:t>
      </w:r>
      <w:r w:rsidRPr="00CF5A1F">
        <w:rPr>
          <w:b/>
          <w:bCs/>
          <w:color w:val="auto"/>
          <w:sz w:val="26"/>
          <w:szCs w:val="26"/>
        </w:rPr>
        <w:t>Document Transformation</w:t>
      </w:r>
      <w:r w:rsidRPr="00CF5A1F">
        <w:rPr>
          <w:color w:val="auto"/>
          <w:sz w:val="26"/>
          <w:szCs w:val="26"/>
        </w:rPr>
        <w:t xml:space="preserve">, including </w:t>
      </w:r>
      <w:r w:rsidRPr="00CF5A1F">
        <w:rPr>
          <w:b/>
          <w:bCs/>
          <w:color w:val="auto"/>
          <w:sz w:val="26"/>
          <w:szCs w:val="26"/>
        </w:rPr>
        <w:t>integration designs, transformation logic, field mappings</w:t>
      </w:r>
      <w:r w:rsidRPr="00CF5A1F">
        <w:rPr>
          <w:color w:val="auto"/>
          <w:sz w:val="26"/>
          <w:szCs w:val="26"/>
        </w:rPr>
        <w:t>, and support procedures to ensure accuracy, compliance, and effective knowledge transfer.</w:t>
      </w:r>
    </w:p>
    <w:p w:rsidR="008C08EF" w:rsidRPr="00B33BD2" w14:paraId="18ACCED0" w14:textId="77777777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Hands-on experience in </w:t>
      </w:r>
      <w:r w:rsidRPr="00B33BD2">
        <w:rPr>
          <w:rStyle w:val="Strong1"/>
          <w:b/>
          <w:bCs/>
          <w:color w:val="auto"/>
          <w:sz w:val="26"/>
          <w:szCs w:val="26"/>
        </w:rPr>
        <w:t>data migration, transformation, and automation</w:t>
      </w:r>
      <w:r w:rsidRPr="00B33BD2">
        <w:rPr>
          <w:color w:val="auto"/>
          <w:sz w:val="26"/>
          <w:szCs w:val="26"/>
        </w:rPr>
        <w:t xml:space="preserve"> of HR transactions using </w:t>
      </w:r>
      <w:r w:rsidRPr="00B33BD2">
        <w:rPr>
          <w:rStyle w:val="Strong1"/>
          <w:b/>
          <w:bCs/>
          <w:color w:val="auto"/>
          <w:sz w:val="26"/>
          <w:szCs w:val="26"/>
        </w:rPr>
        <w:t>EIB templates and Calculated Fields</w:t>
      </w:r>
      <w:r w:rsidRPr="00B33BD2">
        <w:rPr>
          <w:color w:val="auto"/>
          <w:sz w:val="26"/>
          <w:szCs w:val="26"/>
        </w:rPr>
        <w:t>.</w:t>
      </w:r>
    </w:p>
    <w:p w:rsidR="008C08EF" w:rsidRPr="00B33BD2" w14:paraId="3886B5DE" w14:textId="77777777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Deep understanding of </w:t>
      </w:r>
      <w:r w:rsidRPr="00B33BD2">
        <w:rPr>
          <w:rStyle w:val="Strong1"/>
          <w:b/>
          <w:bCs/>
          <w:color w:val="auto"/>
          <w:sz w:val="26"/>
          <w:szCs w:val="26"/>
        </w:rPr>
        <w:t>Workday Security Framework</w:t>
      </w:r>
      <w:r w:rsidRPr="00B33BD2">
        <w:rPr>
          <w:color w:val="auto"/>
          <w:sz w:val="26"/>
          <w:szCs w:val="26"/>
        </w:rPr>
        <w:t xml:space="preserve">, including </w:t>
      </w:r>
      <w:r w:rsidRPr="00B33BD2">
        <w:rPr>
          <w:rStyle w:val="Strong1"/>
          <w:b/>
          <w:bCs/>
          <w:color w:val="auto"/>
          <w:sz w:val="26"/>
          <w:szCs w:val="26"/>
        </w:rPr>
        <w:t>Domain, Business Process, and Role-Based Access Control (RBAC)</w:t>
      </w:r>
      <w:r w:rsidRPr="00B33BD2">
        <w:rPr>
          <w:color w:val="auto"/>
          <w:sz w:val="26"/>
          <w:szCs w:val="26"/>
        </w:rPr>
        <w:t>.</w:t>
      </w:r>
    </w:p>
    <w:p w:rsidR="008C08EF" w14:paraId="22FBC7E3" w14:textId="77777777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Proficient in </w:t>
      </w:r>
      <w:r w:rsidRPr="00B33BD2">
        <w:rPr>
          <w:rStyle w:val="Strong1"/>
          <w:b/>
          <w:bCs/>
          <w:color w:val="auto"/>
          <w:sz w:val="26"/>
          <w:szCs w:val="26"/>
        </w:rPr>
        <w:t>testing (UAT/SIT)</w:t>
      </w:r>
      <w:r w:rsidRPr="00B33BD2">
        <w:rPr>
          <w:color w:val="auto"/>
          <w:sz w:val="26"/>
          <w:szCs w:val="26"/>
        </w:rPr>
        <w:t xml:space="preserve">, </w:t>
      </w:r>
      <w:r w:rsidRPr="00B33BD2">
        <w:rPr>
          <w:rStyle w:val="Strong1"/>
          <w:b/>
          <w:bCs/>
          <w:color w:val="auto"/>
          <w:sz w:val="26"/>
          <w:szCs w:val="26"/>
        </w:rPr>
        <w:t>release management</w:t>
      </w:r>
      <w:r w:rsidRPr="00B33BD2">
        <w:rPr>
          <w:color w:val="auto"/>
          <w:sz w:val="26"/>
          <w:szCs w:val="26"/>
        </w:rPr>
        <w:t xml:space="preserve">, and </w:t>
      </w:r>
      <w:r w:rsidRPr="00B33BD2">
        <w:rPr>
          <w:rStyle w:val="Strong1"/>
          <w:b/>
          <w:bCs/>
          <w:color w:val="auto"/>
          <w:sz w:val="26"/>
          <w:szCs w:val="26"/>
        </w:rPr>
        <w:t>post-production support</w:t>
      </w:r>
      <w:r w:rsidRPr="00B33BD2">
        <w:rPr>
          <w:color w:val="auto"/>
          <w:sz w:val="26"/>
          <w:szCs w:val="26"/>
        </w:rPr>
        <w:t xml:space="preserve"> within global Workday environments.</w:t>
      </w:r>
    </w:p>
    <w:p w:rsidR="00CF5A1F" w:rsidRPr="00B33BD2" w14:paraId="4D6918B4" w14:textId="61565BCA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CF5A1F">
        <w:rPr>
          <w:color w:val="auto"/>
          <w:sz w:val="26"/>
          <w:szCs w:val="26"/>
        </w:rPr>
        <w:t xml:space="preserve">Experienced </w:t>
      </w:r>
      <w:r w:rsidRPr="00CF5A1F">
        <w:rPr>
          <w:b/>
          <w:bCs/>
          <w:color w:val="auto"/>
          <w:sz w:val="26"/>
          <w:szCs w:val="26"/>
        </w:rPr>
        <w:t>Workday Integration</w:t>
      </w:r>
      <w:r w:rsidRPr="00CF5A1F">
        <w:rPr>
          <w:color w:val="auto"/>
          <w:sz w:val="26"/>
          <w:szCs w:val="26"/>
        </w:rPr>
        <w:t xml:space="preserve"> Specialist with strong expertise in </w:t>
      </w:r>
      <w:r w:rsidRPr="00CF5A1F">
        <w:rPr>
          <w:b/>
          <w:bCs/>
          <w:color w:val="auto"/>
          <w:sz w:val="26"/>
          <w:szCs w:val="26"/>
        </w:rPr>
        <w:t>RaaS (Reports-as-a-Service)</w:t>
      </w:r>
      <w:r w:rsidRPr="00CF5A1F">
        <w:rPr>
          <w:color w:val="auto"/>
          <w:sz w:val="26"/>
          <w:szCs w:val="26"/>
        </w:rPr>
        <w:t xml:space="preserve">, skilled in designing </w:t>
      </w:r>
      <w:r w:rsidRPr="00CF5A1F">
        <w:rPr>
          <w:b/>
          <w:bCs/>
          <w:color w:val="auto"/>
          <w:sz w:val="26"/>
          <w:szCs w:val="26"/>
        </w:rPr>
        <w:t>custom report outputs</w:t>
      </w:r>
      <w:r w:rsidRPr="00CF5A1F">
        <w:rPr>
          <w:color w:val="auto"/>
          <w:sz w:val="26"/>
          <w:szCs w:val="26"/>
        </w:rPr>
        <w:t xml:space="preserve">, enabling secure </w:t>
      </w:r>
      <w:r w:rsidRPr="00CF5A1F">
        <w:rPr>
          <w:b/>
          <w:bCs/>
          <w:color w:val="auto"/>
          <w:sz w:val="26"/>
          <w:szCs w:val="26"/>
        </w:rPr>
        <w:t>API</w:t>
      </w:r>
      <w:r w:rsidRPr="00CF5A1F">
        <w:rPr>
          <w:color w:val="auto"/>
          <w:sz w:val="26"/>
          <w:szCs w:val="26"/>
        </w:rPr>
        <w:t>-based data delivery, and optimizing report structures for seamless integration with enterprise systems.</w:t>
      </w:r>
    </w:p>
    <w:p w:rsidR="008C08EF" w:rsidRPr="00B33BD2" w14:paraId="303018D2" w14:textId="77777777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Collaborated closely with </w:t>
      </w:r>
      <w:r w:rsidRPr="00B33BD2">
        <w:rPr>
          <w:rStyle w:val="Strong1"/>
          <w:b/>
          <w:bCs/>
          <w:color w:val="auto"/>
          <w:sz w:val="26"/>
          <w:szCs w:val="26"/>
        </w:rPr>
        <w:t>HR, Payroll, Finance, and IT teams</w:t>
      </w:r>
      <w:r w:rsidRPr="00B33BD2">
        <w:rPr>
          <w:color w:val="auto"/>
          <w:sz w:val="26"/>
          <w:szCs w:val="26"/>
        </w:rPr>
        <w:t xml:space="preserve"> to deliver seamless end-to-end HRIS process optimization.</w:t>
      </w:r>
    </w:p>
    <w:p w:rsidR="008C08EF" w:rsidRPr="00B33BD2" w14:paraId="40350376" w14:textId="77777777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Delivered </w:t>
      </w:r>
      <w:r w:rsidRPr="00B33BD2">
        <w:rPr>
          <w:rStyle w:val="Strong1"/>
          <w:b/>
          <w:bCs/>
          <w:color w:val="auto"/>
          <w:sz w:val="26"/>
          <w:szCs w:val="26"/>
        </w:rPr>
        <w:t>Workday enhancements</w:t>
      </w:r>
      <w:r w:rsidRPr="00B33BD2">
        <w:rPr>
          <w:color w:val="auto"/>
          <w:sz w:val="26"/>
          <w:szCs w:val="26"/>
        </w:rPr>
        <w:t xml:space="preserve"> that improved operational efficiency and reduced manual interventions by </w:t>
      </w:r>
      <w:r w:rsidRPr="00B33BD2">
        <w:rPr>
          <w:rStyle w:val="Strong1"/>
          <w:b/>
          <w:bCs/>
          <w:color w:val="auto"/>
          <w:sz w:val="26"/>
          <w:szCs w:val="26"/>
        </w:rPr>
        <w:t>35%</w:t>
      </w:r>
      <w:r w:rsidRPr="00B33BD2">
        <w:rPr>
          <w:color w:val="auto"/>
          <w:sz w:val="26"/>
          <w:szCs w:val="26"/>
        </w:rPr>
        <w:t>.</w:t>
      </w:r>
    </w:p>
    <w:p w:rsidR="008C08EF" w:rsidRPr="00B33BD2" w14:paraId="4CD2912B" w14:textId="77777777">
      <w:pPr>
        <w:pStyle w:val="ulli"/>
        <w:numPr>
          <w:ilvl w:val="0"/>
          <w:numId w:val="1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 xml:space="preserve">Recognized for </w:t>
      </w:r>
      <w:r w:rsidRPr="00B33BD2">
        <w:rPr>
          <w:rStyle w:val="Strong1"/>
          <w:b/>
          <w:bCs/>
          <w:color w:val="auto"/>
          <w:sz w:val="26"/>
          <w:szCs w:val="26"/>
        </w:rPr>
        <w:t>delivering accurate, scalable, and compliant Workday solutions</w:t>
      </w:r>
      <w:r w:rsidRPr="00B33BD2">
        <w:rPr>
          <w:color w:val="auto"/>
          <w:sz w:val="26"/>
          <w:szCs w:val="26"/>
        </w:rPr>
        <w:t xml:space="preserve"> with strong communication and problem-solving skills.</w:t>
      </w:r>
    </w:p>
    <w:p w:rsidR="008C08EF" w14:paraId="45180D84" w14:textId="77777777">
      <w:pPr>
        <w:pStyle w:val="divdocumentdivsectiontitle"/>
        <w:spacing w:before="120" w:after="70"/>
        <w:rPr>
          <w:b/>
          <w:bCs/>
        </w:rPr>
      </w:pPr>
      <w:r>
        <w:rPr>
          <w:b/>
          <w:bCs/>
        </w:rPr>
        <w:t>Key Achievements</w:t>
      </w:r>
    </w:p>
    <w:p w:rsidR="008C08EF" w:rsidRPr="00B33BD2" w14:paraId="46CB5433" w14:textId="77777777">
      <w:pPr>
        <w:pStyle w:val="ulli"/>
        <w:numPr>
          <w:ilvl w:val="0"/>
          <w:numId w:val="2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>Delivered 15+ EIB and Studio integrations improving payroll and benefits data accuracy.</w:t>
      </w:r>
    </w:p>
    <w:p w:rsidR="008C08EF" w:rsidRPr="00B33BD2" w14:paraId="0169FACE" w14:textId="77777777">
      <w:pPr>
        <w:pStyle w:val="ulli"/>
        <w:numPr>
          <w:ilvl w:val="0"/>
          <w:numId w:val="2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>Automated HR transactions saving 30% manual effort in employee onboarding/offboarding.</w:t>
      </w:r>
    </w:p>
    <w:p w:rsidR="008C08EF" w:rsidRPr="00B33BD2" w14:paraId="59C74EE2" w14:textId="77777777">
      <w:pPr>
        <w:pStyle w:val="ulli"/>
        <w:numPr>
          <w:ilvl w:val="0"/>
          <w:numId w:val="2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>Developed 70+ operational and compliance reports supporting HR and Finance analytics.</w:t>
      </w:r>
    </w:p>
    <w:p w:rsidR="008C08EF" w:rsidRPr="00B33BD2" w14:paraId="4E2A07B9" w14:textId="77777777">
      <w:pPr>
        <w:pStyle w:val="ulli"/>
        <w:numPr>
          <w:ilvl w:val="0"/>
          <w:numId w:val="2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>Implemented data governance standards reducing data discrepancies by 40%.</w:t>
      </w:r>
    </w:p>
    <w:p w:rsidR="008C08EF" w:rsidRPr="00B33BD2" w14:paraId="3D771E6C" w14:textId="77777777">
      <w:pPr>
        <w:pStyle w:val="ulli"/>
        <w:numPr>
          <w:ilvl w:val="0"/>
          <w:numId w:val="2"/>
        </w:numPr>
        <w:spacing w:line="380" w:lineRule="atLeast"/>
        <w:ind w:left="460" w:hanging="220"/>
        <w:rPr>
          <w:color w:val="auto"/>
          <w:sz w:val="26"/>
          <w:szCs w:val="26"/>
        </w:rPr>
      </w:pPr>
      <w:r w:rsidRPr="00B33BD2">
        <w:rPr>
          <w:color w:val="auto"/>
          <w:sz w:val="26"/>
          <w:szCs w:val="26"/>
        </w:rPr>
        <w:t>Recognized as “Best Contributor – HR Systems Transformation” at Amazon (2024).</w:t>
      </w:r>
    </w:p>
    <w:p w:rsidR="00B33BD2" w:rsidP="00B33BD2" w14:paraId="7BC00200" w14:textId="77777777">
      <w:pPr>
        <w:pStyle w:val="ulli"/>
        <w:spacing w:line="380" w:lineRule="atLeast"/>
        <w:rPr>
          <w:sz w:val="26"/>
          <w:szCs w:val="26"/>
        </w:rPr>
      </w:pPr>
    </w:p>
    <w:p w:rsidR="00B33BD2" w:rsidP="00B33BD2" w14:paraId="44150524" w14:textId="77777777">
      <w:pPr>
        <w:pStyle w:val="ulli"/>
        <w:spacing w:line="380" w:lineRule="atLeast"/>
        <w:rPr>
          <w:sz w:val="26"/>
          <w:szCs w:val="26"/>
        </w:rPr>
      </w:pPr>
    </w:p>
    <w:p w:rsidR="008C08EF" w14:paraId="1DD6E363" w14:textId="77777777">
      <w:pPr>
        <w:pStyle w:val="divdocumentdivsectiontitle"/>
        <w:spacing w:before="120" w:after="70"/>
        <w:rPr>
          <w:b/>
          <w:bCs/>
        </w:rPr>
      </w:pPr>
      <w:r>
        <w:rPr>
          <w:b/>
          <w:bCs/>
        </w:rPr>
        <w:t>Skills</w:t>
      </w: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4943"/>
        <w:gridCol w:w="300"/>
        <w:gridCol w:w="4943"/>
      </w:tblGrid>
      <w:tr w14:paraId="1049B902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94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:rsidRPr="00B33BD2" w14:paraId="57DE11BF" w14:textId="77777777">
            <w:pPr>
              <w:pStyle w:val="divdocumentskliSeculli"/>
              <w:numPr>
                <w:ilvl w:val="0"/>
                <w:numId w:val="3"/>
              </w:numPr>
              <w:spacing w:line="380" w:lineRule="atLeast"/>
              <w:ind w:left="200" w:hanging="210"/>
              <w:rPr>
                <w:rStyle w:val="span"/>
                <w:color w:val="000000" w:themeColor="text1"/>
                <w:sz w:val="26"/>
                <w:szCs w:val="26"/>
              </w:rPr>
            </w:pPr>
            <w:r w:rsidRPr="00B33BD2">
              <w:rPr>
                <w:rStyle w:val="span"/>
                <w:b/>
                <w:bCs/>
                <w:color w:val="000000" w:themeColor="text1"/>
                <w:sz w:val="26"/>
                <w:szCs w:val="26"/>
              </w:rPr>
              <w:t>Functional:</w:t>
            </w:r>
            <w:r w:rsidRPr="00B33BD2">
              <w:rPr>
                <w:rStyle w:val="span"/>
                <w:color w:val="000000" w:themeColor="text1"/>
                <w:sz w:val="26"/>
                <w:szCs w:val="26"/>
              </w:rPr>
              <w:t xml:space="preserve"> Core HCM, Absence, Compensation, Payroll, Time Tracking, Benefits</w:t>
            </w:r>
          </w:p>
          <w:p w:rsidR="008C08EF" w:rsidRPr="00B33BD2" w14:paraId="7D5BC2D8" w14:textId="77777777">
            <w:pPr>
              <w:pStyle w:val="div"/>
              <w:spacing w:line="20" w:lineRule="exact"/>
              <w:rPr>
                <w:rStyle w:val="documentskliSecparagraph"/>
                <w:color w:val="000000" w:themeColor="text1"/>
                <w:sz w:val="26"/>
                <w:szCs w:val="26"/>
              </w:rPr>
            </w:pPr>
            <w:r w:rsidRPr="00B33BD2">
              <w:rPr>
                <w:rStyle w:val="documentskliSecparagraph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14:paraId="444EDF57" w14:textId="77777777"/>
        </w:tc>
        <w:tc>
          <w:tcPr>
            <w:tcW w:w="494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:rsidRPr="00B33BD2" w14:paraId="20DAE4A6" w14:textId="77777777">
            <w:pPr>
              <w:pStyle w:val="divdocumentskliSeculli"/>
              <w:numPr>
                <w:ilvl w:val="0"/>
                <w:numId w:val="4"/>
              </w:numPr>
              <w:spacing w:line="380" w:lineRule="atLeast"/>
              <w:ind w:left="200" w:hanging="210"/>
              <w:rPr>
                <w:rStyle w:val="span"/>
                <w:color w:val="000000" w:themeColor="text1"/>
                <w:sz w:val="26"/>
                <w:szCs w:val="26"/>
              </w:rPr>
            </w:pPr>
            <w:r w:rsidRPr="00B33BD2">
              <w:rPr>
                <w:rStyle w:val="span"/>
                <w:b/>
                <w:bCs/>
                <w:color w:val="000000" w:themeColor="text1"/>
                <w:sz w:val="26"/>
                <w:szCs w:val="26"/>
              </w:rPr>
              <w:t>Technical:</w:t>
            </w:r>
            <w:r w:rsidRPr="00B33BD2">
              <w:rPr>
                <w:rStyle w:val="span"/>
                <w:color w:val="000000" w:themeColor="text1"/>
                <w:sz w:val="26"/>
                <w:szCs w:val="26"/>
              </w:rPr>
              <w:t xml:space="preserve"> Workday Studio, EIB, Core Connector, PECI, PICOF, BIRT, Reports, Calculated Fields</w:t>
            </w:r>
          </w:p>
          <w:p w:rsidR="008C08EF" w:rsidRPr="00B33BD2" w14:paraId="08827832" w14:textId="77777777">
            <w:pPr>
              <w:pStyle w:val="div"/>
              <w:spacing w:line="20" w:lineRule="exact"/>
              <w:rPr>
                <w:rStyle w:val="documentskliSecparagraph"/>
                <w:color w:val="000000" w:themeColor="text1"/>
                <w:sz w:val="26"/>
                <w:szCs w:val="26"/>
              </w:rPr>
            </w:pPr>
            <w:r w:rsidRPr="00B33BD2">
              <w:rPr>
                <w:rStyle w:val="documentskliSecparagraph"/>
                <w:color w:val="000000" w:themeColor="text1"/>
                <w:sz w:val="26"/>
                <w:szCs w:val="26"/>
              </w:rPr>
              <w:t> </w:t>
            </w:r>
          </w:p>
        </w:tc>
      </w:tr>
      <w:tr w14:paraId="705EA72C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94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:rsidRPr="00B33BD2" w14:paraId="774B46F5" w14:textId="77777777">
            <w:pPr>
              <w:pStyle w:val="divdocumentskliSeculli"/>
              <w:numPr>
                <w:ilvl w:val="0"/>
                <w:numId w:val="5"/>
              </w:numPr>
              <w:spacing w:line="380" w:lineRule="atLeast"/>
              <w:ind w:left="200" w:hanging="210"/>
              <w:rPr>
                <w:rStyle w:val="span"/>
                <w:color w:val="000000" w:themeColor="text1"/>
                <w:sz w:val="26"/>
                <w:szCs w:val="26"/>
              </w:rPr>
            </w:pPr>
            <w:r w:rsidRPr="00B33BD2">
              <w:rPr>
                <w:rStyle w:val="span"/>
                <w:b/>
                <w:bCs/>
                <w:color w:val="000000" w:themeColor="text1"/>
                <w:sz w:val="26"/>
                <w:szCs w:val="26"/>
              </w:rPr>
              <w:t>Reporting:</w:t>
            </w:r>
            <w:r w:rsidRPr="00B33BD2">
              <w:rPr>
                <w:rStyle w:val="span"/>
                <w:color w:val="000000" w:themeColor="text1"/>
                <w:sz w:val="26"/>
                <w:szCs w:val="26"/>
              </w:rPr>
              <w:t xml:space="preserve"> Advanced, Matrix, Composite, BIRT Reports, Audit Reports</w:t>
            </w:r>
          </w:p>
          <w:p w:rsidR="008C08EF" w:rsidRPr="00B33BD2" w14:paraId="1DEE1EEA" w14:textId="77777777">
            <w:pPr>
              <w:pStyle w:val="div"/>
              <w:spacing w:line="20" w:lineRule="exact"/>
              <w:rPr>
                <w:rStyle w:val="documentskliSecparagraph"/>
                <w:color w:val="000000" w:themeColor="text1"/>
                <w:sz w:val="26"/>
                <w:szCs w:val="26"/>
              </w:rPr>
            </w:pPr>
            <w:r w:rsidRPr="00B33BD2">
              <w:rPr>
                <w:rStyle w:val="documentskliSecparagraph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14:paraId="5324BEDD" w14:textId="77777777"/>
        </w:tc>
        <w:tc>
          <w:tcPr>
            <w:tcW w:w="494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:rsidRPr="00B33BD2" w14:paraId="43BB058B" w14:textId="77777777">
            <w:pPr>
              <w:pStyle w:val="divdocumentskliSeculli"/>
              <w:numPr>
                <w:ilvl w:val="0"/>
                <w:numId w:val="6"/>
              </w:numPr>
              <w:spacing w:line="380" w:lineRule="atLeast"/>
              <w:ind w:left="200" w:hanging="210"/>
              <w:rPr>
                <w:rStyle w:val="span"/>
                <w:color w:val="000000" w:themeColor="text1"/>
                <w:sz w:val="26"/>
                <w:szCs w:val="26"/>
              </w:rPr>
            </w:pPr>
            <w:r w:rsidRPr="00B33BD2">
              <w:rPr>
                <w:rStyle w:val="span"/>
                <w:b/>
                <w:bCs/>
                <w:color w:val="000000" w:themeColor="text1"/>
                <w:sz w:val="26"/>
                <w:szCs w:val="26"/>
              </w:rPr>
              <w:t>Security:</w:t>
            </w:r>
            <w:r w:rsidRPr="00B33BD2">
              <w:rPr>
                <w:rStyle w:val="span"/>
                <w:color w:val="000000" w:themeColor="text1"/>
                <w:sz w:val="26"/>
                <w:szCs w:val="26"/>
              </w:rPr>
              <w:t xml:space="preserve"> RBAC, Domain &amp; Business Process Security, Segregation of Duties</w:t>
            </w:r>
          </w:p>
          <w:p w:rsidR="008C08EF" w:rsidRPr="00B33BD2" w14:paraId="78D0767E" w14:textId="77777777">
            <w:pPr>
              <w:pStyle w:val="div"/>
              <w:spacing w:line="20" w:lineRule="exact"/>
              <w:rPr>
                <w:rStyle w:val="documentskliSecparagraph"/>
                <w:color w:val="000000" w:themeColor="text1"/>
                <w:sz w:val="26"/>
                <w:szCs w:val="26"/>
              </w:rPr>
            </w:pPr>
            <w:r w:rsidRPr="00B33BD2">
              <w:rPr>
                <w:rStyle w:val="documentskliSecparagraph"/>
                <w:color w:val="000000" w:themeColor="text1"/>
                <w:sz w:val="26"/>
                <w:szCs w:val="26"/>
              </w:rPr>
              <w:t> </w:t>
            </w:r>
          </w:p>
        </w:tc>
      </w:tr>
      <w:tr w14:paraId="7C099C1A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94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:rsidRPr="00B33BD2" w14:paraId="7A40364C" w14:textId="77777777">
            <w:pPr>
              <w:pStyle w:val="divdocumentskliSeculli"/>
              <w:numPr>
                <w:ilvl w:val="0"/>
                <w:numId w:val="7"/>
              </w:numPr>
              <w:spacing w:line="380" w:lineRule="atLeast"/>
              <w:ind w:left="200" w:hanging="210"/>
              <w:rPr>
                <w:rStyle w:val="span"/>
                <w:color w:val="000000" w:themeColor="text1"/>
                <w:sz w:val="26"/>
                <w:szCs w:val="26"/>
              </w:rPr>
            </w:pPr>
            <w:r w:rsidRPr="00B33BD2">
              <w:rPr>
                <w:rStyle w:val="span"/>
                <w:b/>
                <w:bCs/>
                <w:color w:val="000000" w:themeColor="text1"/>
                <w:sz w:val="26"/>
                <w:szCs w:val="26"/>
              </w:rPr>
              <w:t xml:space="preserve">Integration: </w:t>
            </w:r>
            <w:r w:rsidRPr="00B33BD2">
              <w:rPr>
                <w:rStyle w:val="span"/>
                <w:color w:val="000000" w:themeColor="text1"/>
                <w:sz w:val="26"/>
                <w:szCs w:val="26"/>
              </w:rPr>
              <w:t>Workday Studio, EIB, Payroll/Benefits Integrations, Web Services</w:t>
            </w:r>
          </w:p>
          <w:p w:rsidR="008C08EF" w:rsidRPr="00B33BD2" w14:paraId="0C6FF06F" w14:textId="77777777">
            <w:pPr>
              <w:pStyle w:val="div"/>
              <w:spacing w:line="20" w:lineRule="exact"/>
              <w:rPr>
                <w:rStyle w:val="documentskliSecparagraph"/>
                <w:color w:val="000000" w:themeColor="text1"/>
                <w:sz w:val="26"/>
                <w:szCs w:val="26"/>
              </w:rPr>
            </w:pPr>
            <w:r w:rsidRPr="00B33BD2">
              <w:rPr>
                <w:rStyle w:val="documentskliSecparagraph"/>
                <w:color w:val="000000" w:themeColor="text1"/>
                <w:sz w:val="26"/>
                <w:szCs w:val="26"/>
              </w:rPr>
              <w:t> </w:t>
            </w: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14:paraId="3D677850" w14:textId="77777777"/>
        </w:tc>
        <w:tc>
          <w:tcPr>
            <w:tcW w:w="494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:rsidRPr="00B33BD2" w14:paraId="457F726C" w14:textId="77777777">
            <w:pPr>
              <w:pStyle w:val="divdocumentskliSeculli"/>
              <w:numPr>
                <w:ilvl w:val="0"/>
                <w:numId w:val="8"/>
              </w:numPr>
              <w:spacing w:line="380" w:lineRule="atLeast"/>
              <w:ind w:left="200" w:hanging="210"/>
              <w:rPr>
                <w:rStyle w:val="span"/>
                <w:color w:val="000000" w:themeColor="text1"/>
                <w:sz w:val="26"/>
                <w:szCs w:val="26"/>
              </w:rPr>
            </w:pPr>
            <w:r w:rsidRPr="00B33BD2">
              <w:rPr>
                <w:rStyle w:val="span"/>
                <w:b/>
                <w:bCs/>
                <w:color w:val="000000" w:themeColor="text1"/>
                <w:sz w:val="26"/>
                <w:szCs w:val="26"/>
              </w:rPr>
              <w:t>Testing:</w:t>
            </w:r>
            <w:r w:rsidRPr="00B33BD2">
              <w:rPr>
                <w:rStyle w:val="span"/>
                <w:color w:val="000000" w:themeColor="text1"/>
                <w:sz w:val="26"/>
                <w:szCs w:val="26"/>
              </w:rPr>
              <w:t xml:space="preserve"> UAT, SIT, Regression, Release Validation</w:t>
            </w:r>
          </w:p>
          <w:p w:rsidR="008C08EF" w:rsidRPr="00B33BD2" w14:paraId="45557F83" w14:textId="77777777">
            <w:pPr>
              <w:pStyle w:val="div"/>
              <w:spacing w:line="20" w:lineRule="exact"/>
              <w:rPr>
                <w:rStyle w:val="documentskliSecparagraph"/>
                <w:color w:val="000000" w:themeColor="text1"/>
                <w:sz w:val="26"/>
                <w:szCs w:val="26"/>
              </w:rPr>
            </w:pPr>
            <w:r w:rsidRPr="00B33BD2">
              <w:rPr>
                <w:rStyle w:val="documentskliSecparagraph"/>
                <w:color w:val="000000" w:themeColor="text1"/>
                <w:sz w:val="26"/>
                <w:szCs w:val="26"/>
              </w:rPr>
              <w:t> </w:t>
            </w:r>
          </w:p>
        </w:tc>
      </w:tr>
      <w:tr w14:paraId="1C926D56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gridAfter w:val="2"/>
          <w:wAfter w:w="5243" w:type="dxa"/>
          <w:tblCellSpacing w:w="0" w:type="dxa"/>
        </w:trPr>
        <w:tc>
          <w:tcPr>
            <w:tcW w:w="494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8C08EF" w:rsidRPr="00B33BD2" w14:paraId="17B697A5" w14:textId="77777777">
            <w:pPr>
              <w:pStyle w:val="divdocumentskliSeculli"/>
              <w:numPr>
                <w:ilvl w:val="0"/>
                <w:numId w:val="9"/>
              </w:numPr>
              <w:spacing w:line="380" w:lineRule="atLeast"/>
              <w:ind w:left="200" w:hanging="210"/>
              <w:rPr>
                <w:rStyle w:val="span"/>
                <w:color w:val="000000" w:themeColor="text1"/>
                <w:sz w:val="26"/>
                <w:szCs w:val="26"/>
              </w:rPr>
            </w:pPr>
            <w:r w:rsidRPr="00B33BD2">
              <w:rPr>
                <w:rStyle w:val="span"/>
                <w:b/>
                <w:bCs/>
                <w:color w:val="000000" w:themeColor="text1"/>
                <w:sz w:val="26"/>
                <w:szCs w:val="26"/>
              </w:rPr>
              <w:t>Methodologies:</w:t>
            </w:r>
            <w:r w:rsidRPr="00B33BD2">
              <w:rPr>
                <w:rStyle w:val="span"/>
                <w:color w:val="000000" w:themeColor="text1"/>
                <w:sz w:val="26"/>
                <w:szCs w:val="26"/>
              </w:rPr>
              <w:t xml:space="preserve"> Agile, SDLC, Post-Go-Live Support</w:t>
            </w:r>
          </w:p>
          <w:p w:rsidR="008C08EF" w:rsidRPr="00B33BD2" w14:paraId="52E454B4" w14:textId="77777777">
            <w:pPr>
              <w:pStyle w:val="div"/>
              <w:spacing w:line="20" w:lineRule="exact"/>
              <w:rPr>
                <w:rStyle w:val="documentskliSecparagraph"/>
                <w:color w:val="000000" w:themeColor="text1"/>
                <w:sz w:val="26"/>
                <w:szCs w:val="26"/>
              </w:rPr>
            </w:pPr>
            <w:r w:rsidRPr="00B33BD2">
              <w:rPr>
                <w:rStyle w:val="documentskliSecparagraph"/>
                <w:color w:val="000000" w:themeColor="text1"/>
                <w:sz w:val="26"/>
                <w:szCs w:val="26"/>
              </w:rPr>
              <w:t> </w:t>
            </w:r>
          </w:p>
        </w:tc>
      </w:tr>
    </w:tbl>
    <w:p w:rsidR="008C08EF" w14:paraId="38793DF5" w14:textId="77777777">
      <w:pPr>
        <w:pStyle w:val="divdocumentdivsectiontitle"/>
        <w:spacing w:before="120" w:after="70"/>
        <w:rPr>
          <w:b/>
          <w:bCs/>
        </w:rPr>
      </w:pPr>
      <w:r>
        <w:rPr>
          <w:b/>
          <w:bCs/>
        </w:rPr>
        <w:t>Tools &amp; Platforms</w:t>
      </w:r>
    </w:p>
    <w:p w:rsidR="008C08EF" w:rsidRPr="00B33BD2" w14:paraId="1E4A9EF2" w14:textId="77777777">
      <w:pPr>
        <w:pStyle w:val="divdocumentsinglecolumn"/>
        <w:spacing w:line="380" w:lineRule="atLeast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>Workday Studio | EIB | Core Connector | PECI | PICOF | BIRT | Calculated Fields | Workday Report Writer | Workday Security | XML | XSLT | REST/SOAP APIs</w:t>
      </w:r>
    </w:p>
    <w:p w:rsidR="008C08EF" w14:paraId="2FC07392" w14:textId="77777777">
      <w:pPr>
        <w:pStyle w:val="divdocumentdivsectiontitle"/>
        <w:spacing w:before="120" w:after="70"/>
        <w:rPr>
          <w:b/>
          <w:bCs/>
        </w:rPr>
      </w:pPr>
      <w:r>
        <w:rPr>
          <w:b/>
          <w:bCs/>
        </w:rPr>
        <w:t>Domain Experience</w:t>
      </w:r>
    </w:p>
    <w:p w:rsidR="008C08EF" w:rsidRPr="00B33BD2" w14:paraId="051E70B9" w14:textId="77777777">
      <w:pPr>
        <w:pStyle w:val="divdocumentsinglecolumn"/>
        <w:spacing w:line="380" w:lineRule="atLeast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>E-Commerce | IT &amp; Consulting | Retail | Logistics | Manufacturing</w:t>
      </w:r>
    </w:p>
    <w:p w:rsidR="008C08EF" w14:paraId="7BD72406" w14:textId="77777777">
      <w:pPr>
        <w:pStyle w:val="divdocumentdivsectiontitle"/>
        <w:spacing w:before="120" w:after="70"/>
        <w:rPr>
          <w:b/>
          <w:bCs/>
        </w:rPr>
      </w:pPr>
      <w:r>
        <w:rPr>
          <w:b/>
          <w:bCs/>
        </w:rPr>
        <w:t>Work History</w:t>
      </w:r>
    </w:p>
    <w:p w:rsidR="008C08EF" w14:paraId="078DEA93" w14:textId="3C06A9FD">
      <w:pPr>
        <w:pStyle w:val="divdocumentsinglecolumn"/>
        <w:tabs>
          <w:tab w:val="right" w:pos="10166"/>
        </w:tabs>
        <w:spacing w:line="380" w:lineRule="atLeast"/>
        <w:rPr>
          <w:color w:val="666666"/>
          <w:sz w:val="26"/>
          <w:szCs w:val="26"/>
        </w:rPr>
      </w:pPr>
      <w:r>
        <w:rPr>
          <w:rStyle w:val="spanjobtitle"/>
          <w:sz w:val="26"/>
          <w:szCs w:val="26"/>
        </w:rPr>
        <w:t>Workday Techno Functional Consultant</w:t>
      </w:r>
      <w:r>
        <w:rPr>
          <w:rStyle w:val="singlecolumnspanpaddedlinenth-child1"/>
          <w:color w:val="666666"/>
          <w:sz w:val="26"/>
          <w:szCs w:val="26"/>
        </w:rPr>
        <w:t xml:space="preserve"> </w:t>
      </w:r>
      <w:r>
        <w:rPr>
          <w:rStyle w:val="datesWrapper"/>
          <w:color w:val="666666"/>
          <w:sz w:val="26"/>
          <w:szCs w:val="26"/>
        </w:rPr>
        <w:tab/>
        <w:t xml:space="preserve"> </w:t>
      </w:r>
      <w:r>
        <w:rPr>
          <w:rStyle w:val="spanjobdates"/>
          <w:sz w:val="26"/>
          <w:szCs w:val="26"/>
        </w:rPr>
        <w:t>Apr 202</w:t>
      </w:r>
      <w:r w:rsidR="00AC30DB">
        <w:rPr>
          <w:rStyle w:val="spanjobdates"/>
          <w:sz w:val="26"/>
          <w:szCs w:val="26"/>
        </w:rPr>
        <w:t>2</w:t>
      </w:r>
      <w:r>
        <w:rPr>
          <w:rStyle w:val="span"/>
          <w:color w:val="666666"/>
          <w:sz w:val="26"/>
          <w:szCs w:val="26"/>
        </w:rPr>
        <w:t xml:space="preserve"> - </w:t>
      </w:r>
      <w:r>
        <w:rPr>
          <w:rStyle w:val="spanjobdates"/>
          <w:sz w:val="26"/>
          <w:szCs w:val="26"/>
        </w:rPr>
        <w:t>Current</w:t>
      </w:r>
      <w:r>
        <w:rPr>
          <w:rStyle w:val="datesWrapper"/>
          <w:color w:val="666666"/>
          <w:sz w:val="26"/>
          <w:szCs w:val="26"/>
        </w:rPr>
        <w:t xml:space="preserve"> </w:t>
      </w:r>
    </w:p>
    <w:p w:rsidR="0062257C" w14:paraId="54294CDA" w14:textId="77777777">
      <w:pPr>
        <w:pStyle w:val="spanpaddedline"/>
        <w:tabs>
          <w:tab w:val="right" w:pos="10166"/>
        </w:tabs>
        <w:spacing w:line="380" w:lineRule="atLeast"/>
        <w:rPr>
          <w:color w:val="666666"/>
          <w:sz w:val="26"/>
          <w:szCs w:val="26"/>
        </w:rPr>
      </w:pPr>
      <w:r>
        <w:rPr>
          <w:rStyle w:val="spancompanyname"/>
          <w:color w:val="666666"/>
          <w:sz w:val="26"/>
          <w:szCs w:val="26"/>
        </w:rPr>
        <w:t>Amazon Development Centre (India) Pvt. Ltd.</w:t>
      </w:r>
      <w:r>
        <w:rPr>
          <w:color w:val="666666"/>
          <w:sz w:val="26"/>
          <w:szCs w:val="26"/>
        </w:rPr>
        <w:t xml:space="preserve"> </w:t>
      </w:r>
    </w:p>
    <w:p w:rsidR="008C08EF" w14:paraId="6A6CCE8F" w14:textId="3ED38886">
      <w:pPr>
        <w:pStyle w:val="spanpaddedline"/>
        <w:tabs>
          <w:tab w:val="right" w:pos="10166"/>
        </w:tabs>
        <w:spacing w:line="380" w:lineRule="atLeast"/>
        <w:rPr>
          <w:color w:val="666666"/>
          <w:sz w:val="26"/>
          <w:szCs w:val="26"/>
        </w:rPr>
      </w:pPr>
      <w:r>
        <w:rPr>
          <w:rStyle w:val="datesWrapper"/>
          <w:color w:val="666666"/>
          <w:sz w:val="26"/>
          <w:szCs w:val="26"/>
        </w:rPr>
        <w:tab/>
        <w:t xml:space="preserve"> </w:t>
      </w:r>
      <w:r>
        <w:rPr>
          <w:rStyle w:val="span"/>
          <w:color w:val="666666"/>
          <w:sz w:val="26"/>
          <w:szCs w:val="26"/>
        </w:rPr>
        <w:t>Remote</w:t>
      </w:r>
      <w:r>
        <w:rPr>
          <w:rStyle w:val="datesWrapper"/>
          <w:color w:val="666666"/>
          <w:sz w:val="26"/>
          <w:szCs w:val="26"/>
        </w:rPr>
        <w:t xml:space="preserve"> </w:t>
      </w:r>
    </w:p>
    <w:p w:rsidR="0062257C" w:rsidP="0062257C" w14:paraId="2675F2A0" w14:textId="77777777">
      <w:pPr>
        <w:pStyle w:val="ListParagraph"/>
        <w:numPr>
          <w:ilvl w:val="0"/>
          <w:numId w:val="15"/>
        </w:numPr>
        <w:spacing w:after="160" w:line="278" w:lineRule="auto"/>
      </w:pPr>
      <w:r w:rsidRPr="004819E2">
        <w:t xml:space="preserve">Configured and supported </w:t>
      </w:r>
      <w:r w:rsidRPr="0062257C">
        <w:rPr>
          <w:b/>
          <w:bCs/>
        </w:rPr>
        <w:t>Workday Core HCM, Payroll, Compensation, Absence, and Time Tracking</w:t>
      </w:r>
      <w:r w:rsidRPr="004819E2">
        <w:t xml:space="preserve"> modules for a global workforce.</w:t>
      </w:r>
    </w:p>
    <w:p w:rsidR="0062257C" w:rsidP="0062257C" w14:paraId="586AAD3B" w14:textId="77777777">
      <w:pPr>
        <w:pStyle w:val="ListParagraph"/>
        <w:numPr>
          <w:ilvl w:val="0"/>
          <w:numId w:val="15"/>
        </w:numPr>
        <w:spacing w:after="160" w:line="278" w:lineRule="auto"/>
      </w:pPr>
      <w:r w:rsidRPr="004819E2">
        <w:t xml:space="preserve">Developed and maintained </w:t>
      </w:r>
      <w:r w:rsidRPr="004819E2">
        <w:rPr>
          <w:b/>
          <w:bCs/>
        </w:rPr>
        <w:t>Workday Studio, EIB, Core Connector, PECI, and PICOF integrations</w:t>
      </w:r>
      <w:r w:rsidRPr="004819E2">
        <w:t xml:space="preserve"> for HR, Payroll, and Benefits data exchange.</w:t>
      </w:r>
    </w:p>
    <w:p w:rsidR="0062257C" w:rsidP="0062257C" w14:paraId="66AC087F" w14:textId="77777777">
      <w:pPr>
        <w:pStyle w:val="ListParagraph"/>
        <w:numPr>
          <w:ilvl w:val="0"/>
          <w:numId w:val="15"/>
        </w:numPr>
        <w:spacing w:after="160" w:line="278" w:lineRule="auto"/>
      </w:pPr>
      <w:r w:rsidRPr="004819E2">
        <w:t xml:space="preserve">Designed and deployed </w:t>
      </w:r>
      <w:r w:rsidRPr="004819E2">
        <w:rPr>
          <w:b/>
          <w:bCs/>
        </w:rPr>
        <w:t>Advanced, Matrix, Composite, and BIRT reports</w:t>
      </w:r>
      <w:r w:rsidRPr="004819E2">
        <w:t xml:space="preserve"> to enhance HR analytics and payroll validation.</w:t>
      </w:r>
    </w:p>
    <w:p w:rsidR="0062257C" w:rsidP="0062257C" w14:paraId="79AF5700" w14:textId="77777777">
      <w:pPr>
        <w:pStyle w:val="ListParagraph"/>
        <w:numPr>
          <w:ilvl w:val="0"/>
          <w:numId w:val="15"/>
        </w:numPr>
        <w:spacing w:after="160" w:line="278" w:lineRule="auto"/>
      </w:pPr>
      <w:r w:rsidRPr="004819E2">
        <w:t xml:space="preserve">Configured </w:t>
      </w:r>
      <w:r w:rsidRPr="004819E2">
        <w:rPr>
          <w:b/>
          <w:bCs/>
        </w:rPr>
        <w:t>business processes, eligibility rules, condition logic, and calculated fields</w:t>
      </w:r>
      <w:r w:rsidRPr="004819E2">
        <w:t xml:space="preserve"> for global HR operations.</w:t>
      </w:r>
    </w:p>
    <w:p w:rsidR="0062257C" w:rsidP="0062257C" w14:paraId="147513D7" w14:textId="77777777">
      <w:pPr>
        <w:pStyle w:val="ListParagraph"/>
        <w:numPr>
          <w:ilvl w:val="0"/>
          <w:numId w:val="15"/>
        </w:numPr>
        <w:spacing w:after="160" w:line="278" w:lineRule="auto"/>
      </w:pPr>
      <w:r w:rsidRPr="004819E2">
        <w:t xml:space="preserve">Automated HR transactions and payroll interfaces, reducing manual effort by </w:t>
      </w:r>
      <w:r w:rsidRPr="004819E2">
        <w:rPr>
          <w:b/>
          <w:bCs/>
        </w:rPr>
        <w:t>30–35%</w:t>
      </w:r>
      <w:r w:rsidRPr="004819E2">
        <w:t xml:space="preserve"> across regions.</w:t>
      </w:r>
    </w:p>
    <w:p w:rsidR="0062257C" w:rsidP="0062257C" w14:paraId="73390B95" w14:textId="77777777">
      <w:pPr>
        <w:pStyle w:val="ListParagraph"/>
        <w:numPr>
          <w:ilvl w:val="0"/>
          <w:numId w:val="15"/>
        </w:numPr>
        <w:spacing w:after="160" w:line="278" w:lineRule="auto"/>
      </w:pPr>
      <w:r w:rsidRPr="004819E2">
        <w:t xml:space="preserve">Collaborated with HR, Payroll, and Finance stakeholders to optimize end-to-end </w:t>
      </w:r>
      <w:r w:rsidRPr="004819E2">
        <w:rPr>
          <w:b/>
          <w:bCs/>
        </w:rPr>
        <w:t>Workday business processes and reporting frameworks</w:t>
      </w:r>
      <w:r>
        <w:t>.</w:t>
      </w:r>
    </w:p>
    <w:p w:rsidR="00CF5A1F" w:rsidP="0062257C" w14:paraId="0A2762AD" w14:textId="0E1851E7">
      <w:pPr>
        <w:pStyle w:val="ListParagraph"/>
        <w:numPr>
          <w:ilvl w:val="0"/>
          <w:numId w:val="15"/>
        </w:numPr>
        <w:spacing w:after="160" w:line="278" w:lineRule="auto"/>
      </w:pPr>
      <w:r w:rsidRPr="00CF5A1F">
        <w:t xml:space="preserve">Designed, configured, and maintained </w:t>
      </w:r>
      <w:r w:rsidRPr="00CF5A1F">
        <w:rPr>
          <w:b/>
          <w:bCs/>
        </w:rPr>
        <w:t>Workday RaaS (Reports-as-a-Service) integrations</w:t>
      </w:r>
      <w:r w:rsidRPr="00CF5A1F">
        <w:t xml:space="preserve">, including building custom </w:t>
      </w:r>
      <w:r w:rsidRPr="00CF5A1F">
        <w:rPr>
          <w:b/>
          <w:bCs/>
        </w:rPr>
        <w:t>XML/REST-enabled reports</w:t>
      </w:r>
      <w:r w:rsidRPr="00CF5A1F">
        <w:t>, optimizing data sources, and ensuring secure and efficient data delivery to downstream systems.</w:t>
      </w:r>
    </w:p>
    <w:p w:rsidR="00CF5A1F" w:rsidP="0062257C" w14:paraId="74CF7F04" w14:textId="1503461A">
      <w:pPr>
        <w:pStyle w:val="ListParagraph"/>
        <w:numPr>
          <w:ilvl w:val="0"/>
          <w:numId w:val="15"/>
        </w:numPr>
        <w:spacing w:after="160" w:line="278" w:lineRule="auto"/>
      </w:pPr>
      <w:r w:rsidRPr="00CF5A1F">
        <w:t xml:space="preserve">Developed and maintained comprehensive </w:t>
      </w:r>
      <w:r w:rsidRPr="00CF5A1F">
        <w:rPr>
          <w:b/>
          <w:bCs/>
        </w:rPr>
        <w:t>Document Transformation</w:t>
      </w:r>
      <w:r w:rsidRPr="00CF5A1F">
        <w:rPr>
          <w:b/>
          <w:bCs/>
        </w:rPr>
        <w:t xml:space="preserve"> </w:t>
      </w:r>
      <w:r w:rsidRPr="00CF5A1F">
        <w:rPr>
          <w:b/>
          <w:bCs/>
        </w:rPr>
        <w:t>for Workday integrations</w:t>
      </w:r>
      <w:r w:rsidRPr="00CF5A1F">
        <w:t xml:space="preserve"> and </w:t>
      </w:r>
      <w:r w:rsidRPr="00CF5A1F">
        <w:rPr>
          <w:b/>
          <w:bCs/>
        </w:rPr>
        <w:t>Cloud Connect</w:t>
      </w:r>
      <w:r w:rsidRPr="00CF5A1F">
        <w:t xml:space="preserve">, including </w:t>
      </w:r>
      <w:r w:rsidRPr="00CF5A1F">
        <w:rPr>
          <w:b/>
          <w:bCs/>
        </w:rPr>
        <w:t>integration logic, field mappings, error-handling workflows, and deployment procedures</w:t>
      </w:r>
      <w:r w:rsidRPr="00CF5A1F">
        <w:t xml:space="preserve"> to support audit readiness and knowledge transfer.</w:t>
      </w:r>
    </w:p>
    <w:p w:rsidR="00CF5A1F" w:rsidP="00CF5A1F" w14:paraId="0B355B57" w14:textId="77777777">
      <w:pPr>
        <w:pStyle w:val="ListParagraph"/>
        <w:spacing w:after="160" w:line="278" w:lineRule="auto"/>
      </w:pPr>
    </w:p>
    <w:p w:rsidR="008C08EF" w14:paraId="6D36251D" w14:textId="6FA3C65A">
      <w:pPr>
        <w:pStyle w:val="divdocumentsinglecolumn"/>
        <w:tabs>
          <w:tab w:val="right" w:pos="10166"/>
        </w:tabs>
        <w:spacing w:before="140" w:line="380" w:lineRule="atLeast"/>
        <w:rPr>
          <w:color w:val="666666"/>
          <w:sz w:val="26"/>
          <w:szCs w:val="26"/>
        </w:rPr>
      </w:pPr>
      <w:r>
        <w:rPr>
          <w:rStyle w:val="spanjobtitle"/>
          <w:sz w:val="26"/>
          <w:szCs w:val="26"/>
        </w:rPr>
        <w:t>Workday Consultant</w:t>
      </w:r>
      <w:r>
        <w:rPr>
          <w:rStyle w:val="singlecolumnspanpaddedlinenth-child1"/>
          <w:color w:val="666666"/>
          <w:sz w:val="26"/>
          <w:szCs w:val="26"/>
        </w:rPr>
        <w:t xml:space="preserve"> </w:t>
      </w:r>
      <w:r>
        <w:rPr>
          <w:rStyle w:val="datesWrapper"/>
          <w:color w:val="666666"/>
          <w:sz w:val="26"/>
          <w:szCs w:val="26"/>
        </w:rPr>
        <w:tab/>
        <w:t xml:space="preserve"> </w:t>
      </w:r>
      <w:r>
        <w:rPr>
          <w:rStyle w:val="spanjobdates"/>
          <w:sz w:val="26"/>
          <w:szCs w:val="26"/>
        </w:rPr>
        <w:t>Dec 2020</w:t>
      </w:r>
      <w:r>
        <w:rPr>
          <w:rStyle w:val="span"/>
          <w:color w:val="666666"/>
          <w:sz w:val="26"/>
          <w:szCs w:val="26"/>
        </w:rPr>
        <w:t xml:space="preserve"> - </w:t>
      </w:r>
      <w:r>
        <w:rPr>
          <w:rStyle w:val="spanjobdates"/>
          <w:sz w:val="26"/>
          <w:szCs w:val="26"/>
        </w:rPr>
        <w:t>Mar 2022</w:t>
      </w:r>
      <w:r>
        <w:rPr>
          <w:rStyle w:val="datesWrapper"/>
          <w:color w:val="666666"/>
          <w:sz w:val="26"/>
          <w:szCs w:val="26"/>
        </w:rPr>
        <w:t xml:space="preserve"> </w:t>
      </w:r>
    </w:p>
    <w:p w:rsidR="002B2EC3" w14:paraId="4CDBB000" w14:textId="77777777">
      <w:pPr>
        <w:pStyle w:val="spanpaddedline"/>
        <w:tabs>
          <w:tab w:val="right" w:pos="10166"/>
        </w:tabs>
        <w:spacing w:line="380" w:lineRule="atLeast"/>
        <w:rPr>
          <w:rStyle w:val="span"/>
          <w:color w:val="666666"/>
          <w:sz w:val="26"/>
          <w:szCs w:val="26"/>
        </w:rPr>
      </w:pPr>
      <w:r>
        <w:rPr>
          <w:rStyle w:val="spancompanyname"/>
          <w:color w:val="666666"/>
          <w:sz w:val="26"/>
          <w:szCs w:val="26"/>
        </w:rPr>
        <w:t>COBRA Health Insurance</w:t>
      </w:r>
      <w:r>
        <w:rPr>
          <w:color w:val="666666"/>
          <w:sz w:val="26"/>
          <w:szCs w:val="26"/>
        </w:rPr>
        <w:t xml:space="preserve"> </w:t>
      </w:r>
      <w:r>
        <w:rPr>
          <w:rStyle w:val="datesWrapper"/>
          <w:color w:val="666666"/>
          <w:sz w:val="26"/>
          <w:szCs w:val="26"/>
        </w:rPr>
        <w:tab/>
        <w:t xml:space="preserve"> </w:t>
      </w:r>
      <w:r>
        <w:rPr>
          <w:rStyle w:val="span"/>
          <w:color w:val="666666"/>
          <w:sz w:val="26"/>
          <w:szCs w:val="26"/>
        </w:rPr>
        <w:t>Hyderabad, India</w:t>
      </w:r>
    </w:p>
    <w:p w:rsidR="008C08EF" w14:paraId="513ABEDF" w14:textId="0815F16E">
      <w:pPr>
        <w:pStyle w:val="spanpaddedline"/>
        <w:tabs>
          <w:tab w:val="right" w:pos="10166"/>
        </w:tabs>
        <w:spacing w:line="380" w:lineRule="atLeast"/>
        <w:rPr>
          <w:color w:val="666666"/>
          <w:sz w:val="26"/>
          <w:szCs w:val="26"/>
        </w:rPr>
      </w:pPr>
      <w:r>
        <w:rPr>
          <w:rStyle w:val="datesWrapper"/>
          <w:color w:val="666666"/>
          <w:sz w:val="26"/>
          <w:szCs w:val="26"/>
        </w:rPr>
        <w:t xml:space="preserve"> </w:t>
      </w:r>
    </w:p>
    <w:p w:rsidR="002B2EC3" w:rsidP="002B2EC3" w14:paraId="5377E156" w14:textId="77777777">
      <w:pPr>
        <w:pStyle w:val="ListParagraph"/>
        <w:numPr>
          <w:ilvl w:val="0"/>
          <w:numId w:val="15"/>
        </w:numPr>
        <w:spacing w:after="160" w:line="278" w:lineRule="auto"/>
      </w:pPr>
      <w:r w:rsidRPr="002B2EC3">
        <w:t>Supported Workday Core HCM and Payroll implementations for US-based clients, focusing on data accuracy and process automation.</w:t>
      </w:r>
    </w:p>
    <w:p w:rsidR="003B1B7E" w:rsidP="002B2EC3" w14:paraId="64112A1E" w14:textId="77777777">
      <w:pPr>
        <w:pStyle w:val="ListParagraph"/>
        <w:numPr>
          <w:ilvl w:val="0"/>
          <w:numId w:val="15"/>
        </w:numPr>
        <w:spacing w:before="120" w:after="70" w:line="278" w:lineRule="auto"/>
      </w:pPr>
      <w:r w:rsidRPr="002B2EC3">
        <w:t>Developed EIB integrations for onboarding, offboarding, and employee data synchronization with payroll and benefits systems.</w:t>
      </w:r>
    </w:p>
    <w:p w:rsidR="002B2EC3" w:rsidRPr="002B2EC3" w:rsidP="002B2EC3" w14:paraId="59BA4E22" w14:textId="217D6ED2">
      <w:pPr>
        <w:pStyle w:val="ListParagraph"/>
        <w:numPr>
          <w:ilvl w:val="0"/>
          <w:numId w:val="15"/>
        </w:numPr>
        <w:spacing w:before="120" w:after="70" w:line="278" w:lineRule="auto"/>
      </w:pPr>
      <w:r w:rsidRPr="002B2EC3">
        <w:t>Assisted in data migration and transformation using calculated fields and EIB templates for legacy-to-Workday transition.</w:t>
      </w:r>
    </w:p>
    <w:p w:rsidR="008C08EF" w14:paraId="55B95C3C" w14:textId="47DF7DB8">
      <w:pPr>
        <w:pStyle w:val="divdocumentdivsectiontitle"/>
        <w:spacing w:before="120" w:after="70"/>
        <w:rPr>
          <w:b/>
          <w:bCs/>
        </w:rPr>
      </w:pPr>
      <w:r>
        <w:rPr>
          <w:b/>
          <w:bCs/>
        </w:rPr>
        <w:t>Projects</w:t>
      </w:r>
    </w:p>
    <w:p w:rsidR="008C08EF" w:rsidRPr="00B33BD2" w14:paraId="431440DD" w14:textId="77777777">
      <w:pPr>
        <w:pStyle w:val="divdocumentsinglecolumn"/>
        <w:spacing w:line="380" w:lineRule="atLeast"/>
        <w:rPr>
          <w:color w:val="000000" w:themeColor="text1"/>
          <w:sz w:val="26"/>
          <w:szCs w:val="26"/>
        </w:rPr>
      </w:pPr>
      <w:r w:rsidRPr="00B33BD2">
        <w:rPr>
          <w:rStyle w:val="Strong1"/>
          <w:b/>
          <w:bCs/>
          <w:color w:val="000000" w:themeColor="text1"/>
          <w:sz w:val="26"/>
          <w:szCs w:val="26"/>
        </w:rPr>
        <w:t>Project #4: Absence &amp; Time Tracking Implementation</w:t>
      </w:r>
      <w:r w:rsidRPr="00B33BD2">
        <w:rPr>
          <w:color w:val="000000" w:themeColor="text1"/>
          <w:sz w:val="26"/>
          <w:szCs w:val="26"/>
        </w:rPr>
        <w:t xml:space="preserve"> </w:t>
      </w:r>
    </w:p>
    <w:p w:rsidR="008C08EF" w:rsidRPr="00B33BD2" w14:paraId="7B093AAB" w14:textId="77777777">
      <w:pPr>
        <w:pStyle w:val="p"/>
        <w:spacing w:line="380" w:lineRule="atLeast"/>
        <w:rPr>
          <w:color w:val="000000" w:themeColor="text1"/>
          <w:sz w:val="26"/>
          <w:szCs w:val="26"/>
        </w:rPr>
      </w:pPr>
      <w:r w:rsidRPr="00B33BD2">
        <w:rPr>
          <w:rStyle w:val="Strong1"/>
          <w:b/>
          <w:bCs/>
          <w:color w:val="000000" w:themeColor="text1"/>
          <w:sz w:val="26"/>
          <w:szCs w:val="26"/>
        </w:rPr>
        <w:t>Client:</w:t>
      </w:r>
      <w:r w:rsidRPr="00B33BD2">
        <w:rPr>
          <w:color w:val="000000" w:themeColor="text1"/>
          <w:sz w:val="26"/>
          <w:szCs w:val="26"/>
        </w:rPr>
        <w:t xml:space="preserve"> Inhouse Project</w:t>
      </w:r>
      <w:r w:rsidRPr="00B33BD2">
        <w:rPr>
          <w:color w:val="000000" w:themeColor="text1"/>
          <w:sz w:val="26"/>
          <w:szCs w:val="26"/>
        </w:rPr>
        <w:br/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Role:</w:t>
      </w:r>
      <w:r w:rsidRPr="00B33BD2">
        <w:rPr>
          <w:color w:val="000000" w:themeColor="text1"/>
          <w:sz w:val="26"/>
          <w:szCs w:val="26"/>
        </w:rPr>
        <w:t xml:space="preserve"> Workday Techno-Functional Consultant</w:t>
      </w:r>
      <w:r w:rsidRPr="00B33BD2">
        <w:rPr>
          <w:color w:val="000000" w:themeColor="text1"/>
          <w:sz w:val="26"/>
          <w:szCs w:val="26"/>
        </w:rPr>
        <w:br/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Team Size:</w:t>
      </w:r>
      <w:r w:rsidRPr="00B33BD2">
        <w:rPr>
          <w:color w:val="000000" w:themeColor="text1"/>
          <w:sz w:val="26"/>
          <w:szCs w:val="26"/>
        </w:rPr>
        <w:t xml:space="preserve"> 7</w:t>
      </w:r>
      <w:r w:rsidRPr="00B33BD2">
        <w:rPr>
          <w:color w:val="000000" w:themeColor="text1"/>
          <w:sz w:val="26"/>
          <w:szCs w:val="26"/>
        </w:rPr>
        <w:br/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Duration:</w:t>
      </w:r>
      <w:r w:rsidRPr="00B33BD2">
        <w:rPr>
          <w:color w:val="000000" w:themeColor="text1"/>
          <w:sz w:val="26"/>
          <w:szCs w:val="26"/>
        </w:rPr>
        <w:t xml:space="preserve"> Jul 2023 – Apr 2024</w:t>
      </w:r>
    </w:p>
    <w:p w:rsidR="008C08EF" w14:paraId="2C1CB0E7" w14:textId="77777777">
      <w:pPr>
        <w:pStyle w:val="p"/>
        <w:spacing w:line="380" w:lineRule="atLeast"/>
        <w:rPr>
          <w:color w:val="666666"/>
          <w:sz w:val="26"/>
          <w:szCs w:val="26"/>
        </w:rPr>
      </w:pPr>
      <w:r w:rsidRPr="00B33BD2">
        <w:rPr>
          <w:rStyle w:val="Strong1"/>
          <w:b/>
          <w:bCs/>
          <w:color w:val="000000" w:themeColor="text1"/>
          <w:sz w:val="26"/>
          <w:szCs w:val="26"/>
        </w:rPr>
        <w:t>Description:</w:t>
      </w:r>
      <w:r>
        <w:rPr>
          <w:rStyle w:val="Strong1"/>
          <w:b/>
          <w:bCs/>
          <w:color w:val="666666"/>
          <w:sz w:val="26"/>
          <w:szCs w:val="26"/>
        </w:rPr>
        <w:br/>
      </w:r>
      <w:r w:rsidRPr="00B33BD2">
        <w:rPr>
          <w:color w:val="000000" w:themeColor="text1"/>
          <w:sz w:val="26"/>
          <w:szCs w:val="26"/>
        </w:rPr>
        <w:t xml:space="preserve">Implemented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Workday Absence and Time Tracking</w:t>
      </w:r>
      <w:r w:rsidRPr="00B33BD2">
        <w:rPr>
          <w:color w:val="000000" w:themeColor="text1"/>
          <w:sz w:val="26"/>
          <w:szCs w:val="26"/>
        </w:rPr>
        <w:t xml:space="preserve"> modules for a multi-country workforce to automate leave management, improve time-entry accuracy, and ensure compliance with global HR policies. The project involved full configuration, validation setup, integration, and post-go-live support.</w:t>
      </w:r>
    </w:p>
    <w:p w:rsidR="00B33BD2" w14:paraId="2F70D8E8" w14:textId="77777777">
      <w:pPr>
        <w:pStyle w:val="p"/>
        <w:spacing w:line="380" w:lineRule="atLeast"/>
        <w:rPr>
          <w:color w:val="666666"/>
          <w:sz w:val="26"/>
          <w:szCs w:val="26"/>
        </w:rPr>
      </w:pPr>
    </w:p>
    <w:p w:rsidR="008C08EF" w14:paraId="63BB4E48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Responsibilities:</w:t>
      </w:r>
    </w:p>
    <w:p w:rsidR="008C08EF" w:rsidRPr="00B33BD2" w14:paraId="23B6FB1F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Configured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Absence Plans, Time Off Types, and Time Tracking frameworks</w:t>
      </w:r>
      <w:r w:rsidRPr="00B33BD2">
        <w:rPr>
          <w:color w:val="000000" w:themeColor="text1"/>
          <w:sz w:val="26"/>
          <w:szCs w:val="26"/>
        </w:rPr>
        <w:t xml:space="preserve"> for global employee groups across multiple regions.</w:t>
      </w:r>
    </w:p>
    <w:p w:rsidR="008C08EF" w:rsidRPr="00B33BD2" w14:paraId="3DCC9B5E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Designed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eligibility and accrual rules</w:t>
      </w:r>
      <w:r w:rsidRPr="00B33BD2">
        <w:rPr>
          <w:color w:val="000000" w:themeColor="text1"/>
          <w:sz w:val="26"/>
          <w:szCs w:val="26"/>
        </w:rPr>
        <w:t xml:space="preserve"> for vacation, sick leave, and maternity policies using calculated fields and condition logic.</w:t>
      </w:r>
    </w:p>
    <w:p w:rsidR="008C08EF" w:rsidRPr="00B33BD2" w14:paraId="6D714D72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Created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validation rules and time entry restrictions</w:t>
      </w:r>
      <w:r w:rsidRPr="00B33BD2">
        <w:rPr>
          <w:color w:val="000000" w:themeColor="text1"/>
          <w:sz w:val="26"/>
          <w:szCs w:val="26"/>
        </w:rPr>
        <w:t xml:space="preserve"> to comply with regional labor laws and overtime regulations.</w:t>
      </w:r>
    </w:p>
    <w:p w:rsidR="008C08EF" w:rsidRPr="00B33BD2" w14:paraId="2EB508A0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Configured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Time Entry Codes (TECs), Time Entry Templates, and Work Schedules</w:t>
      </w:r>
      <w:r w:rsidRPr="00B33BD2">
        <w:rPr>
          <w:color w:val="000000" w:themeColor="text1"/>
          <w:sz w:val="26"/>
          <w:szCs w:val="26"/>
        </w:rPr>
        <w:t xml:space="preserve"> for hourly and salaried employees.</w:t>
      </w:r>
    </w:p>
    <w:p w:rsidR="008C08EF" w:rsidRPr="00B33BD2" w14:paraId="72189F7D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Built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Advanced and Matrix reports</w:t>
      </w:r>
      <w:r w:rsidRPr="00B33BD2">
        <w:rPr>
          <w:color w:val="000000" w:themeColor="text1"/>
          <w:sz w:val="26"/>
          <w:szCs w:val="26"/>
        </w:rPr>
        <w:t xml:space="preserve"> to analyze absence trends, leave balances, and timesheet approvals.</w:t>
      </w:r>
    </w:p>
    <w:p w:rsidR="008C08EF" w:rsidRPr="00B33BD2" w14:paraId="35AB758C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Developed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calculated fields</w:t>
      </w:r>
      <w:r w:rsidRPr="00B33BD2">
        <w:rPr>
          <w:color w:val="000000" w:themeColor="text1"/>
          <w:sz w:val="26"/>
          <w:szCs w:val="26"/>
        </w:rPr>
        <w:t xml:space="preserve"> to support carry-over balances, absence caps, and proration logic.</w:t>
      </w:r>
    </w:p>
    <w:p w:rsidR="008C08EF" w:rsidRPr="00B33BD2" w14:paraId="0DC94E82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Integrated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Time and Absence data</w:t>
      </w:r>
      <w:r w:rsidRPr="00B33BD2">
        <w:rPr>
          <w:color w:val="000000" w:themeColor="text1"/>
          <w:sz w:val="26"/>
          <w:szCs w:val="26"/>
        </w:rPr>
        <w:t xml:space="preserve"> with Payroll using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EIB and Core Connector</w:t>
      </w:r>
      <w:r w:rsidRPr="00B33BD2">
        <w:rPr>
          <w:color w:val="000000" w:themeColor="text1"/>
          <w:sz w:val="26"/>
          <w:szCs w:val="26"/>
        </w:rPr>
        <w:t xml:space="preserve"> for seamless pay period processing.</w:t>
      </w:r>
    </w:p>
    <w:p w:rsidR="008C08EF" w:rsidRPr="00B33BD2" w14:paraId="7ED5921C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Implemented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business process workflows</w:t>
      </w:r>
      <w:r w:rsidRPr="00B33BD2">
        <w:rPr>
          <w:color w:val="000000" w:themeColor="text1"/>
          <w:sz w:val="26"/>
          <w:szCs w:val="26"/>
        </w:rPr>
        <w:t xml:space="preserve"> for absence request, approval routing, and cancellation events.</w:t>
      </w:r>
    </w:p>
    <w:p w:rsidR="008C08EF" w:rsidRPr="00B33BD2" w14:paraId="625347E9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Conducted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UAT, Regression, and Parallel Payroll testing</w:t>
      </w:r>
      <w:r w:rsidRPr="00B33BD2">
        <w:rPr>
          <w:color w:val="000000" w:themeColor="text1"/>
          <w:sz w:val="26"/>
          <w:szCs w:val="26"/>
        </w:rPr>
        <w:t xml:space="preserve"> ensuring accuracy across all leave policies.</w:t>
      </w:r>
    </w:p>
    <w:p w:rsidR="008C08EF" w:rsidRPr="00B33BD2" w14:paraId="2FFAACB5" w14:textId="77777777">
      <w:pPr>
        <w:pStyle w:val="ulli"/>
        <w:numPr>
          <w:ilvl w:val="0"/>
          <w:numId w:val="10"/>
        </w:numPr>
        <w:spacing w:line="380" w:lineRule="atLeast"/>
        <w:ind w:left="460" w:hanging="220"/>
        <w:rPr>
          <w:color w:val="000000" w:themeColor="text1"/>
          <w:sz w:val="26"/>
          <w:szCs w:val="26"/>
        </w:rPr>
      </w:pPr>
      <w:r w:rsidRPr="00B33BD2">
        <w:rPr>
          <w:color w:val="000000" w:themeColor="text1"/>
          <w:sz w:val="26"/>
          <w:szCs w:val="26"/>
        </w:rPr>
        <w:t xml:space="preserve">Delivered </w:t>
      </w:r>
      <w:r w:rsidRPr="00B33BD2">
        <w:rPr>
          <w:rStyle w:val="Strong1"/>
          <w:b/>
          <w:bCs/>
          <w:color w:val="000000" w:themeColor="text1"/>
          <w:sz w:val="26"/>
          <w:szCs w:val="26"/>
        </w:rPr>
        <w:t>training sessions and documentation</w:t>
      </w:r>
      <w:r w:rsidRPr="00B33BD2">
        <w:rPr>
          <w:color w:val="000000" w:themeColor="text1"/>
          <w:sz w:val="26"/>
          <w:szCs w:val="26"/>
        </w:rPr>
        <w:t xml:space="preserve"> for HR Partners and Managers, ensuring smooth adoption.</w:t>
      </w:r>
    </w:p>
    <w:p w:rsidR="008C08EF" w14:paraId="3EC06748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Key Outcomes:</w:t>
      </w:r>
    </w:p>
    <w:p w:rsidR="008C08EF" w14:paraId="76471297" w14:textId="77777777">
      <w:pPr>
        <w:pStyle w:val="ulli"/>
        <w:numPr>
          <w:ilvl w:val="0"/>
          <w:numId w:val="11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Reduced manual absence adjustments by </w:t>
      </w:r>
      <w:r>
        <w:rPr>
          <w:rStyle w:val="Strong1"/>
          <w:b/>
          <w:bCs/>
          <w:sz w:val="26"/>
          <w:szCs w:val="26"/>
        </w:rPr>
        <w:t>40%</w:t>
      </w:r>
      <w:r>
        <w:rPr>
          <w:sz w:val="26"/>
          <w:szCs w:val="26"/>
        </w:rPr>
        <w:t xml:space="preserve"> through automated accrual logic.</w:t>
      </w:r>
    </w:p>
    <w:p w:rsidR="008C08EF" w14:paraId="1FA1181A" w14:textId="77777777">
      <w:pPr>
        <w:pStyle w:val="ulli"/>
        <w:numPr>
          <w:ilvl w:val="0"/>
          <w:numId w:val="11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>Improved leave accuracy and compliance across 8 countries with standardized policies.</w:t>
      </w:r>
    </w:p>
    <w:p w:rsidR="008C08EF" w14:paraId="022670FF" w14:textId="77777777">
      <w:pPr>
        <w:pStyle w:val="ulli"/>
        <w:numPr>
          <w:ilvl w:val="0"/>
          <w:numId w:val="11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>Enabled real-time absence analytics for HR via custom dashboards and reports.</w:t>
      </w:r>
    </w:p>
    <w:p w:rsidR="008C08EF" w14:paraId="17C9880F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Technologies Used:</w:t>
      </w:r>
      <w:r>
        <w:rPr>
          <w:color w:val="666666"/>
          <w:sz w:val="26"/>
          <w:szCs w:val="26"/>
        </w:rPr>
        <w:t xml:space="preserve"> Workday Absence, Time Tracking, Core HCM, EIB, Calculated Fields, Business Process Framework, Reports</w:t>
      </w:r>
    </w:p>
    <w:p w:rsidR="008C08EF" w14:paraId="29755B61" w14:textId="77777777">
      <w:pPr>
        <w:pStyle w:val="p"/>
        <w:spacing w:line="380" w:lineRule="atLeast"/>
        <w:rPr>
          <w:color w:val="666666"/>
          <w:sz w:val="26"/>
          <w:szCs w:val="26"/>
        </w:rPr>
      </w:pPr>
    </w:p>
    <w:p w:rsidR="003B1B7E" w14:paraId="696FFC08" w14:textId="77777777">
      <w:pPr>
        <w:spacing w:line="380" w:lineRule="atLeast"/>
        <w:textAlignment w:val="auto"/>
        <w:rPr>
          <w:rStyle w:val="Strong1"/>
          <w:b/>
          <w:bCs/>
          <w:color w:val="666666"/>
          <w:sz w:val="26"/>
          <w:szCs w:val="26"/>
        </w:rPr>
      </w:pPr>
    </w:p>
    <w:p w:rsidR="003B1B7E" w14:paraId="015A8E2A" w14:textId="77777777">
      <w:pPr>
        <w:spacing w:line="380" w:lineRule="atLeast"/>
        <w:textAlignment w:val="auto"/>
        <w:rPr>
          <w:rStyle w:val="Strong1"/>
          <w:b/>
          <w:bCs/>
          <w:color w:val="666666"/>
          <w:sz w:val="26"/>
          <w:szCs w:val="26"/>
        </w:rPr>
      </w:pPr>
    </w:p>
    <w:p w:rsidR="003B1B7E" w14:paraId="1DA79982" w14:textId="77777777">
      <w:pPr>
        <w:spacing w:line="380" w:lineRule="atLeast"/>
        <w:textAlignment w:val="auto"/>
        <w:rPr>
          <w:rStyle w:val="Strong1"/>
          <w:b/>
          <w:bCs/>
          <w:color w:val="666666"/>
          <w:sz w:val="26"/>
          <w:szCs w:val="26"/>
        </w:rPr>
      </w:pPr>
    </w:p>
    <w:p w:rsidR="008C08EF" w14:paraId="539A38A3" w14:textId="0A0C871A">
      <w:pPr>
        <w:spacing w:line="380" w:lineRule="atLeast"/>
        <w:textAlignment w:val="auto"/>
        <w:rPr>
          <w:rStyle w:val="Strong1"/>
          <w:b/>
          <w:bCs/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Project #</w:t>
      </w:r>
      <w:r>
        <w:rPr>
          <w:rStyle w:val="Strong1"/>
          <w:b/>
          <w:bCs/>
          <w:color w:val="666666"/>
          <w:sz w:val="26"/>
          <w:szCs w:val="26"/>
        </w:rPr>
        <w:t>3:HCM</w:t>
      </w:r>
      <w:r>
        <w:rPr>
          <w:rStyle w:val="Strong1"/>
          <w:b/>
          <w:bCs/>
          <w:color w:val="666666"/>
          <w:sz w:val="26"/>
          <w:szCs w:val="26"/>
        </w:rPr>
        <w:t xml:space="preserve"> &amp; Payroll Integration Modernization</w:t>
      </w:r>
      <w:r>
        <w:rPr>
          <w:color w:val="666666"/>
          <w:sz w:val="26"/>
          <w:szCs w:val="26"/>
        </w:rPr>
        <w:t xml:space="preserve"> </w:t>
      </w:r>
    </w:p>
    <w:p w:rsidR="008C08EF" w14:paraId="5E7B9829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Client:</w:t>
      </w:r>
      <w:r>
        <w:rPr>
          <w:color w:val="666666"/>
          <w:sz w:val="26"/>
          <w:szCs w:val="26"/>
        </w:rPr>
        <w:t xml:space="preserve"> Inhouse</w:t>
      </w:r>
      <w:r>
        <w:rPr>
          <w:color w:val="666666"/>
          <w:sz w:val="26"/>
          <w:szCs w:val="26"/>
        </w:rPr>
        <w:br/>
      </w:r>
      <w:r>
        <w:rPr>
          <w:rStyle w:val="Strong1"/>
          <w:b/>
          <w:bCs/>
          <w:color w:val="666666"/>
          <w:sz w:val="26"/>
          <w:szCs w:val="26"/>
        </w:rPr>
        <w:t>Role:</w:t>
      </w:r>
      <w:r>
        <w:rPr>
          <w:color w:val="666666"/>
          <w:sz w:val="26"/>
          <w:szCs w:val="26"/>
        </w:rPr>
        <w:t xml:space="preserve"> Workday Techno-Functional Consultant</w:t>
      </w:r>
      <w:r>
        <w:rPr>
          <w:color w:val="666666"/>
          <w:sz w:val="26"/>
          <w:szCs w:val="26"/>
        </w:rPr>
        <w:br/>
      </w:r>
      <w:r>
        <w:rPr>
          <w:rStyle w:val="Strong1"/>
          <w:b/>
          <w:bCs/>
          <w:color w:val="666666"/>
          <w:sz w:val="26"/>
          <w:szCs w:val="26"/>
        </w:rPr>
        <w:t>Team Size:</w:t>
      </w:r>
      <w:r>
        <w:rPr>
          <w:color w:val="666666"/>
          <w:sz w:val="26"/>
          <w:szCs w:val="26"/>
        </w:rPr>
        <w:t xml:space="preserve"> 10</w:t>
      </w:r>
      <w:r>
        <w:rPr>
          <w:color w:val="666666"/>
          <w:sz w:val="26"/>
          <w:szCs w:val="26"/>
        </w:rPr>
        <w:br/>
      </w:r>
      <w:r>
        <w:rPr>
          <w:rStyle w:val="Strong1"/>
          <w:b/>
          <w:bCs/>
          <w:color w:val="666666"/>
          <w:sz w:val="26"/>
          <w:szCs w:val="26"/>
        </w:rPr>
        <w:t>Duration:</w:t>
      </w:r>
      <w:r>
        <w:rPr>
          <w:color w:val="666666"/>
          <w:sz w:val="26"/>
          <w:szCs w:val="26"/>
        </w:rPr>
        <w:t xml:space="preserve"> Apr 2025 – Present</w:t>
      </w:r>
    </w:p>
    <w:p w:rsidR="008C08EF" w14:paraId="468939A8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Description:</w:t>
      </w:r>
      <w:r>
        <w:rPr>
          <w:rStyle w:val="Strong1"/>
          <w:b/>
          <w:bCs/>
          <w:color w:val="666666"/>
          <w:sz w:val="26"/>
          <w:szCs w:val="26"/>
        </w:rPr>
        <w:br/>
      </w:r>
      <w:r>
        <w:rPr>
          <w:color w:val="666666"/>
          <w:sz w:val="26"/>
          <w:szCs w:val="26"/>
        </w:rPr>
        <w:t>Led hands-on configuration and development of Workday HCM and Payroll integrations to automate workforce data flow, ensure payroll accuracy, and enable global HR transformation.</w:t>
      </w:r>
    </w:p>
    <w:p w:rsidR="008C08EF" w14:paraId="1975B6ED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Hands-on Experience:</w:t>
      </w:r>
    </w:p>
    <w:p w:rsidR="008C08EF" w14:paraId="53F77438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Configured </w:t>
      </w:r>
      <w:r>
        <w:rPr>
          <w:rStyle w:val="Strong1"/>
          <w:b/>
          <w:bCs/>
          <w:sz w:val="26"/>
          <w:szCs w:val="26"/>
        </w:rPr>
        <w:t>Core HCM business processes</w:t>
      </w:r>
      <w:r>
        <w:rPr>
          <w:sz w:val="26"/>
          <w:szCs w:val="26"/>
        </w:rPr>
        <w:t xml:space="preserve"> such as Hire, Job Change, and Termination with conditional logic.</w:t>
      </w:r>
    </w:p>
    <w:p w:rsidR="008C08EF" w14:paraId="5732652E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Developed </w:t>
      </w:r>
      <w:r>
        <w:rPr>
          <w:rStyle w:val="Strong1"/>
          <w:b/>
          <w:bCs/>
          <w:sz w:val="26"/>
          <w:szCs w:val="26"/>
        </w:rPr>
        <w:t>Workday Studio integrations</w:t>
      </w:r>
      <w:r>
        <w:rPr>
          <w:sz w:val="26"/>
          <w:szCs w:val="26"/>
        </w:rPr>
        <w:t xml:space="preserve"> to exchange employee and payroll data between Workday and SAP.</w:t>
      </w:r>
    </w:p>
    <w:p w:rsidR="008C08EF" w14:paraId="43607193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Built and deployed </w:t>
      </w:r>
      <w:r>
        <w:rPr>
          <w:rStyle w:val="Strong1"/>
          <w:b/>
          <w:bCs/>
          <w:sz w:val="26"/>
          <w:szCs w:val="26"/>
        </w:rPr>
        <w:t>PECI outbound</w:t>
      </w:r>
      <w:r>
        <w:rPr>
          <w:sz w:val="26"/>
          <w:szCs w:val="26"/>
        </w:rPr>
        <w:t xml:space="preserve"> and </w:t>
      </w:r>
      <w:r>
        <w:rPr>
          <w:rStyle w:val="Strong1"/>
          <w:b/>
          <w:bCs/>
          <w:sz w:val="26"/>
          <w:szCs w:val="26"/>
        </w:rPr>
        <w:t>PICOF inbound</w:t>
      </w:r>
      <w:r>
        <w:rPr>
          <w:sz w:val="26"/>
          <w:szCs w:val="26"/>
        </w:rPr>
        <w:t xml:space="preserve"> integrations for payroll and benefits synchronization.</w:t>
      </w:r>
    </w:p>
    <w:p w:rsidR="008C08EF" w14:paraId="65F1E267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Designed </w:t>
      </w:r>
      <w:r>
        <w:rPr>
          <w:rStyle w:val="Strong1"/>
          <w:b/>
          <w:bCs/>
          <w:sz w:val="26"/>
          <w:szCs w:val="26"/>
        </w:rPr>
        <w:t>BIRT templates</w:t>
      </w:r>
      <w:r>
        <w:rPr>
          <w:sz w:val="26"/>
          <w:szCs w:val="26"/>
        </w:rPr>
        <w:t xml:space="preserve"> for </w:t>
      </w:r>
      <w:r>
        <w:rPr>
          <w:sz w:val="26"/>
          <w:szCs w:val="26"/>
        </w:rPr>
        <w:t>payslips</w:t>
      </w:r>
      <w:r>
        <w:rPr>
          <w:sz w:val="26"/>
          <w:szCs w:val="26"/>
        </w:rPr>
        <w:t>, validation reports, and post-pay audit outputs.</w:t>
      </w:r>
    </w:p>
    <w:p w:rsidR="008C08EF" w14:paraId="0B8766A2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Created </w:t>
      </w:r>
      <w:r>
        <w:rPr>
          <w:rStyle w:val="Strong1"/>
          <w:b/>
          <w:bCs/>
          <w:sz w:val="26"/>
          <w:szCs w:val="26"/>
        </w:rPr>
        <w:t>calculated fields</w:t>
      </w:r>
      <w:r>
        <w:rPr>
          <w:sz w:val="26"/>
          <w:szCs w:val="26"/>
        </w:rPr>
        <w:t xml:space="preserve"> for pay element mapping, retro pay, and data validation logic.</w:t>
      </w:r>
    </w:p>
    <w:p w:rsidR="008C08EF" w14:paraId="647906D4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Configured </w:t>
      </w:r>
      <w:r>
        <w:rPr>
          <w:rStyle w:val="Strong1"/>
          <w:b/>
          <w:bCs/>
          <w:sz w:val="26"/>
          <w:szCs w:val="26"/>
        </w:rPr>
        <w:t>Security Groups</w:t>
      </w:r>
      <w:r>
        <w:rPr>
          <w:sz w:val="26"/>
          <w:szCs w:val="26"/>
        </w:rPr>
        <w:t xml:space="preserve"> and Domain policies for HR Partner, Payroll Partner, and Manager roles.</w:t>
      </w:r>
    </w:p>
    <w:p w:rsidR="008C08EF" w14:paraId="1207D2C7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Built </w:t>
      </w:r>
      <w:r>
        <w:rPr>
          <w:rStyle w:val="Strong1"/>
          <w:b/>
          <w:bCs/>
          <w:sz w:val="26"/>
          <w:szCs w:val="26"/>
        </w:rPr>
        <w:t>Matrix and Composite reports</w:t>
      </w:r>
      <w:r>
        <w:rPr>
          <w:sz w:val="26"/>
          <w:szCs w:val="26"/>
        </w:rPr>
        <w:t xml:space="preserve"> for payroll analytics and reconciliation.</w:t>
      </w:r>
    </w:p>
    <w:p w:rsidR="008C08EF" w14:paraId="512DD503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Executed </w:t>
      </w:r>
      <w:r>
        <w:rPr>
          <w:rStyle w:val="Strong1"/>
          <w:b/>
          <w:bCs/>
          <w:sz w:val="26"/>
          <w:szCs w:val="26"/>
        </w:rPr>
        <w:t>UAT, regression testing, and production migration</w:t>
      </w:r>
      <w:r>
        <w:rPr>
          <w:sz w:val="26"/>
          <w:szCs w:val="26"/>
        </w:rPr>
        <w:t xml:space="preserve"> for payroll integrations.</w:t>
      </w:r>
    </w:p>
    <w:p w:rsidR="008C08EF" w14:paraId="6651C12F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Automated data uploads using </w:t>
      </w:r>
      <w:r>
        <w:rPr>
          <w:rStyle w:val="Strong1"/>
          <w:b/>
          <w:bCs/>
          <w:sz w:val="26"/>
          <w:szCs w:val="26"/>
        </w:rPr>
        <w:t>EIB templates</w:t>
      </w:r>
      <w:r>
        <w:rPr>
          <w:sz w:val="26"/>
          <w:szCs w:val="26"/>
        </w:rPr>
        <w:t>, reducing manual entry by 35%.</w:t>
      </w:r>
    </w:p>
    <w:p w:rsidR="008C08EF" w14:paraId="696D13E5" w14:textId="77777777">
      <w:pPr>
        <w:pStyle w:val="ulli"/>
        <w:numPr>
          <w:ilvl w:val="0"/>
          <w:numId w:val="12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Monitored integrations post-deployment using </w:t>
      </w:r>
      <w:r>
        <w:rPr>
          <w:rStyle w:val="Strong1"/>
          <w:b/>
          <w:bCs/>
          <w:sz w:val="26"/>
          <w:szCs w:val="26"/>
        </w:rPr>
        <w:t>Workday Integration System</w:t>
      </w:r>
      <w:r>
        <w:rPr>
          <w:sz w:val="26"/>
          <w:szCs w:val="26"/>
        </w:rPr>
        <w:t xml:space="preserve"> dashboard.</w:t>
      </w:r>
    </w:p>
    <w:p w:rsidR="008C08EF" w14:paraId="3C408329" w14:textId="1E6B2DF3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Technologies Used:</w:t>
      </w:r>
      <w:r>
        <w:rPr>
          <w:color w:val="666666"/>
          <w:sz w:val="26"/>
          <w:szCs w:val="26"/>
        </w:rPr>
        <w:t xml:space="preserve"> Workday Studio, EIB, PECI, PICOF, Core HCM, BIRT, Calculated Fields, Security</w:t>
      </w:r>
      <w:r w:rsidR="00B33BD2">
        <w:rPr>
          <w:color w:val="666666"/>
          <w:sz w:val="26"/>
          <w:szCs w:val="26"/>
        </w:rPr>
        <w:t>.</w:t>
      </w:r>
    </w:p>
    <w:p w:rsidR="008C08EF" w14:paraId="11F47E36" w14:textId="77777777">
      <w:pPr>
        <w:pStyle w:val="p"/>
        <w:spacing w:line="380" w:lineRule="atLeast"/>
        <w:rPr>
          <w:color w:val="666666"/>
          <w:sz w:val="26"/>
          <w:szCs w:val="26"/>
        </w:rPr>
      </w:pPr>
    </w:p>
    <w:p w:rsidR="008C08EF" w14:paraId="6B9A8793" w14:textId="77777777">
      <w:pPr>
        <w:spacing w:line="380" w:lineRule="atLeast"/>
        <w:textAlignment w:val="auto"/>
        <w:rPr>
          <w:rStyle w:val="Strong1"/>
          <w:b/>
          <w:bCs/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Project #2: Compensation &amp; Analytics Transformation</w:t>
      </w:r>
      <w:r>
        <w:rPr>
          <w:color w:val="666666"/>
          <w:sz w:val="26"/>
          <w:szCs w:val="26"/>
        </w:rPr>
        <w:t xml:space="preserve"> </w:t>
      </w:r>
    </w:p>
    <w:p w:rsidR="008C08EF" w14:paraId="225007D1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Client:</w:t>
      </w:r>
      <w:r>
        <w:rPr>
          <w:color w:val="666666"/>
          <w:sz w:val="26"/>
          <w:szCs w:val="26"/>
        </w:rPr>
        <w:t xml:space="preserve"> Inhouse</w:t>
      </w:r>
      <w:r>
        <w:rPr>
          <w:color w:val="666666"/>
          <w:sz w:val="26"/>
          <w:szCs w:val="26"/>
        </w:rPr>
        <w:br/>
      </w:r>
      <w:r>
        <w:rPr>
          <w:rStyle w:val="Strong1"/>
          <w:b/>
          <w:bCs/>
          <w:color w:val="666666"/>
          <w:sz w:val="26"/>
          <w:szCs w:val="26"/>
        </w:rPr>
        <w:t>Role:</w:t>
      </w:r>
      <w:r>
        <w:rPr>
          <w:color w:val="666666"/>
          <w:sz w:val="26"/>
          <w:szCs w:val="26"/>
        </w:rPr>
        <w:t xml:space="preserve"> Workday Reporting &amp; Compensation Consultant</w:t>
      </w:r>
      <w:r>
        <w:rPr>
          <w:color w:val="666666"/>
          <w:sz w:val="26"/>
          <w:szCs w:val="26"/>
        </w:rPr>
        <w:br/>
      </w:r>
      <w:r>
        <w:rPr>
          <w:rStyle w:val="Strong1"/>
          <w:b/>
          <w:bCs/>
          <w:color w:val="666666"/>
          <w:sz w:val="26"/>
          <w:szCs w:val="26"/>
        </w:rPr>
        <w:t>Team Size:</w:t>
      </w:r>
      <w:r>
        <w:rPr>
          <w:color w:val="666666"/>
          <w:sz w:val="26"/>
          <w:szCs w:val="26"/>
        </w:rPr>
        <w:t xml:space="preserve"> 6</w:t>
      </w:r>
      <w:r>
        <w:rPr>
          <w:color w:val="666666"/>
          <w:sz w:val="26"/>
          <w:szCs w:val="26"/>
        </w:rPr>
        <w:br/>
      </w:r>
      <w:r>
        <w:rPr>
          <w:rStyle w:val="Strong1"/>
          <w:b/>
          <w:bCs/>
          <w:color w:val="666666"/>
          <w:sz w:val="26"/>
          <w:szCs w:val="26"/>
        </w:rPr>
        <w:t>Duration:</w:t>
      </w:r>
      <w:r>
        <w:rPr>
          <w:color w:val="666666"/>
          <w:sz w:val="26"/>
          <w:szCs w:val="26"/>
        </w:rPr>
        <w:t xml:space="preserve"> Apr 2022 – Mar 2024</w:t>
      </w:r>
    </w:p>
    <w:p w:rsidR="008C08EF" w14:paraId="7348A8AD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Description:</w:t>
      </w:r>
      <w:r>
        <w:rPr>
          <w:rStyle w:val="Strong1"/>
          <w:b/>
          <w:bCs/>
          <w:color w:val="666666"/>
          <w:sz w:val="26"/>
          <w:szCs w:val="26"/>
        </w:rPr>
        <w:br/>
      </w:r>
      <w:r>
        <w:rPr>
          <w:color w:val="666666"/>
          <w:sz w:val="26"/>
          <w:szCs w:val="26"/>
        </w:rPr>
        <w:t>Configured and deployed Workday Compensation and Reporting modules to streamline annual merit review cycles and enhance workforce analytics.</w:t>
      </w:r>
    </w:p>
    <w:p w:rsidR="008C08EF" w14:paraId="457BE730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Hands-on Experience:</w:t>
      </w:r>
    </w:p>
    <w:p w:rsidR="008C08EF" w14:paraId="3D60FD78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Configured </w:t>
      </w:r>
      <w:r>
        <w:rPr>
          <w:rStyle w:val="Strong1"/>
          <w:b/>
          <w:bCs/>
          <w:sz w:val="26"/>
          <w:szCs w:val="26"/>
        </w:rPr>
        <w:t>Compensation Plans</w:t>
      </w:r>
      <w:r>
        <w:rPr>
          <w:sz w:val="26"/>
          <w:szCs w:val="26"/>
        </w:rPr>
        <w:t xml:space="preserve"> (Merit, Bonus, Allowance) and eligibility rules.</w:t>
      </w:r>
    </w:p>
    <w:p w:rsidR="008C08EF" w14:paraId="4CE8C70D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Designed </w:t>
      </w:r>
      <w:r>
        <w:rPr>
          <w:rStyle w:val="Strong1"/>
          <w:b/>
          <w:bCs/>
          <w:sz w:val="26"/>
          <w:szCs w:val="26"/>
        </w:rPr>
        <w:t>Compensation Review business processes</w:t>
      </w:r>
      <w:r>
        <w:rPr>
          <w:sz w:val="26"/>
          <w:szCs w:val="26"/>
        </w:rPr>
        <w:t xml:space="preserve"> with dynamic approval chains.</w:t>
      </w:r>
    </w:p>
    <w:p w:rsidR="008C08EF" w14:paraId="19290B20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Created </w:t>
      </w:r>
      <w:r>
        <w:rPr>
          <w:rStyle w:val="Strong1"/>
          <w:b/>
          <w:bCs/>
          <w:sz w:val="26"/>
          <w:szCs w:val="26"/>
        </w:rPr>
        <w:t>calculated fields</w:t>
      </w:r>
      <w:r>
        <w:rPr>
          <w:sz w:val="26"/>
          <w:szCs w:val="26"/>
        </w:rPr>
        <w:t xml:space="preserve"> for merit percentages, market adjustments, and eligibility checks.</w:t>
      </w:r>
    </w:p>
    <w:p w:rsidR="008C08EF" w14:paraId="569C9674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Developed </w:t>
      </w:r>
      <w:r>
        <w:rPr>
          <w:rStyle w:val="Strong1"/>
          <w:b/>
          <w:bCs/>
          <w:sz w:val="26"/>
          <w:szCs w:val="26"/>
        </w:rPr>
        <w:t>Matrix and Composite reports</w:t>
      </w:r>
      <w:r>
        <w:rPr>
          <w:sz w:val="26"/>
          <w:szCs w:val="26"/>
        </w:rPr>
        <w:t xml:space="preserve"> for HR analytics and budget tracking.</w:t>
      </w:r>
    </w:p>
    <w:p w:rsidR="008C08EF" w14:paraId="5044B316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Built </w:t>
      </w:r>
      <w:r>
        <w:rPr>
          <w:rStyle w:val="Strong1"/>
          <w:b/>
          <w:bCs/>
          <w:sz w:val="26"/>
          <w:szCs w:val="26"/>
        </w:rPr>
        <w:t>BIRT compensation letters</w:t>
      </w:r>
      <w:r>
        <w:rPr>
          <w:sz w:val="26"/>
          <w:szCs w:val="26"/>
        </w:rPr>
        <w:t xml:space="preserve"> for automated employee distribution during annual cycles.</w:t>
      </w:r>
    </w:p>
    <w:p w:rsidR="008C08EF" w14:paraId="76972FC0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Implemented </w:t>
      </w:r>
      <w:r>
        <w:rPr>
          <w:rStyle w:val="Strong1"/>
          <w:b/>
          <w:bCs/>
          <w:sz w:val="26"/>
          <w:szCs w:val="26"/>
        </w:rPr>
        <w:t>Compensation Guidelines and Validation Rules</w:t>
      </w:r>
      <w:r>
        <w:rPr>
          <w:sz w:val="26"/>
          <w:szCs w:val="26"/>
        </w:rPr>
        <w:t xml:space="preserve"> for policy adherence.</w:t>
      </w:r>
    </w:p>
    <w:p w:rsidR="008C08EF" w14:paraId="210FD402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Scheduled </w:t>
      </w:r>
      <w:r>
        <w:rPr>
          <w:rStyle w:val="Strong1"/>
          <w:b/>
          <w:bCs/>
          <w:sz w:val="26"/>
          <w:szCs w:val="26"/>
        </w:rPr>
        <w:t>automated reports</w:t>
      </w:r>
      <w:r>
        <w:rPr>
          <w:sz w:val="26"/>
          <w:szCs w:val="26"/>
        </w:rPr>
        <w:t xml:space="preserve"> for leadership dashboards using Report Writer.</w:t>
      </w:r>
    </w:p>
    <w:p w:rsidR="008C08EF" w14:paraId="774522EB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Conducted </w:t>
      </w:r>
      <w:r>
        <w:rPr>
          <w:rStyle w:val="Strong1"/>
          <w:b/>
          <w:bCs/>
          <w:sz w:val="26"/>
          <w:szCs w:val="26"/>
        </w:rPr>
        <w:t>end-to-end testing</w:t>
      </w:r>
      <w:r>
        <w:rPr>
          <w:sz w:val="26"/>
          <w:szCs w:val="26"/>
        </w:rPr>
        <w:t xml:space="preserve"> and production deployment validation.</w:t>
      </w:r>
    </w:p>
    <w:p w:rsidR="008C08EF" w14:paraId="32599B8A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>Partnered with HR and Finance to align compensation workflows globally.</w:t>
      </w:r>
    </w:p>
    <w:p w:rsidR="008C08EF" w14:paraId="32B0D4E0" w14:textId="77777777">
      <w:pPr>
        <w:pStyle w:val="ulli"/>
        <w:numPr>
          <w:ilvl w:val="0"/>
          <w:numId w:val="13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Enhanced compensation accuracy and reduced manual corrections by </w:t>
      </w:r>
      <w:r>
        <w:rPr>
          <w:rStyle w:val="Strong1"/>
          <w:b/>
          <w:bCs/>
          <w:sz w:val="26"/>
          <w:szCs w:val="26"/>
        </w:rPr>
        <w:t>25%</w:t>
      </w:r>
      <w:r>
        <w:rPr>
          <w:sz w:val="26"/>
          <w:szCs w:val="26"/>
        </w:rPr>
        <w:t>.</w:t>
      </w:r>
    </w:p>
    <w:p w:rsidR="008C08EF" w14:paraId="44E363C0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Technologies Used:</w:t>
      </w:r>
      <w:r>
        <w:rPr>
          <w:color w:val="666666"/>
          <w:sz w:val="26"/>
          <w:szCs w:val="26"/>
        </w:rPr>
        <w:t xml:space="preserve"> Core Compensation, BIRT, Calculated Fields, Reports, Security</w:t>
      </w:r>
    </w:p>
    <w:p w:rsidR="008C08EF" w14:paraId="62769670" w14:textId="77777777">
      <w:pPr>
        <w:pStyle w:val="p"/>
        <w:spacing w:line="380" w:lineRule="atLeast"/>
        <w:rPr>
          <w:color w:val="666666"/>
          <w:sz w:val="26"/>
          <w:szCs w:val="26"/>
        </w:rPr>
      </w:pPr>
    </w:p>
    <w:p w:rsidR="008C08EF" w14:paraId="71277E2F" w14:textId="77777777">
      <w:pPr>
        <w:spacing w:line="380" w:lineRule="atLeast"/>
        <w:textAlignment w:val="auto"/>
        <w:rPr>
          <w:rStyle w:val="Strong1"/>
          <w:b/>
          <w:bCs/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Project #1: Workday Security &amp; Integrations Governance Implementation</w:t>
      </w:r>
      <w:r>
        <w:rPr>
          <w:color w:val="666666"/>
          <w:sz w:val="26"/>
          <w:szCs w:val="26"/>
        </w:rPr>
        <w:t xml:space="preserve"> </w:t>
      </w:r>
    </w:p>
    <w:p w:rsidR="008C08EF" w14:paraId="1320C298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Client:</w:t>
      </w:r>
      <w:r>
        <w:rPr>
          <w:color w:val="666666"/>
          <w:sz w:val="26"/>
          <w:szCs w:val="26"/>
        </w:rPr>
        <w:t xml:space="preserve"> Inhouse</w:t>
      </w:r>
      <w:r>
        <w:rPr>
          <w:color w:val="666666"/>
          <w:sz w:val="26"/>
          <w:szCs w:val="26"/>
        </w:rPr>
        <w:br/>
      </w:r>
      <w:r>
        <w:rPr>
          <w:rStyle w:val="Strong1"/>
          <w:b/>
          <w:bCs/>
          <w:color w:val="666666"/>
          <w:sz w:val="26"/>
          <w:szCs w:val="26"/>
        </w:rPr>
        <w:t>Role:</w:t>
      </w:r>
      <w:r>
        <w:rPr>
          <w:color w:val="666666"/>
          <w:sz w:val="26"/>
          <w:szCs w:val="26"/>
        </w:rPr>
        <w:t xml:space="preserve"> Workday Techno-Functional Consultant</w:t>
      </w:r>
      <w:r>
        <w:rPr>
          <w:color w:val="666666"/>
          <w:sz w:val="26"/>
          <w:szCs w:val="26"/>
        </w:rPr>
        <w:br/>
      </w:r>
      <w:r>
        <w:rPr>
          <w:rStyle w:val="Strong1"/>
          <w:b/>
          <w:bCs/>
          <w:color w:val="666666"/>
          <w:sz w:val="26"/>
          <w:szCs w:val="26"/>
        </w:rPr>
        <w:t>Team Size:</w:t>
      </w:r>
      <w:r>
        <w:rPr>
          <w:color w:val="666666"/>
          <w:sz w:val="26"/>
          <w:szCs w:val="26"/>
        </w:rPr>
        <w:t xml:space="preserve"> 8</w:t>
      </w:r>
      <w:r>
        <w:rPr>
          <w:color w:val="666666"/>
          <w:sz w:val="26"/>
          <w:szCs w:val="26"/>
        </w:rPr>
        <w:br/>
      </w:r>
      <w:r>
        <w:rPr>
          <w:rStyle w:val="Strong1"/>
          <w:b/>
          <w:bCs/>
          <w:color w:val="666666"/>
          <w:sz w:val="26"/>
          <w:szCs w:val="26"/>
        </w:rPr>
        <w:t>Duration:</w:t>
      </w:r>
      <w:r>
        <w:rPr>
          <w:color w:val="666666"/>
          <w:sz w:val="26"/>
          <w:szCs w:val="26"/>
        </w:rPr>
        <w:t xml:space="preserve"> Apr 2022 – Mar 2023</w:t>
      </w:r>
    </w:p>
    <w:p w:rsidR="008C08EF" w14:paraId="6AD5FBE3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Description:</w:t>
      </w:r>
      <w:r>
        <w:rPr>
          <w:rStyle w:val="Strong1"/>
          <w:b/>
          <w:bCs/>
          <w:color w:val="666666"/>
          <w:sz w:val="26"/>
          <w:szCs w:val="26"/>
        </w:rPr>
        <w:br/>
      </w:r>
      <w:r>
        <w:rPr>
          <w:color w:val="666666"/>
          <w:sz w:val="26"/>
          <w:szCs w:val="26"/>
        </w:rPr>
        <w:t>Implemented Workday Security Framework and Integration Governance model to improve data confidentiality, access control, and integration stability across multiple tenants.</w:t>
      </w:r>
    </w:p>
    <w:p w:rsidR="008C08EF" w14:paraId="2E2D15EC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Hands-On Experience:</w:t>
      </w:r>
    </w:p>
    <w:p w:rsidR="008C08EF" w14:paraId="12AECC4A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Designed and configured </w:t>
      </w:r>
      <w:r>
        <w:rPr>
          <w:rStyle w:val="Strong1"/>
          <w:b/>
          <w:bCs/>
          <w:sz w:val="26"/>
          <w:szCs w:val="26"/>
        </w:rPr>
        <w:t>Domain and Business Process Security Policies</w:t>
      </w:r>
      <w:r>
        <w:rPr>
          <w:sz w:val="26"/>
          <w:szCs w:val="26"/>
        </w:rPr>
        <w:t>.</w:t>
      </w:r>
    </w:p>
    <w:p w:rsidR="008C08EF" w14:paraId="56DFE648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Created </w:t>
      </w:r>
      <w:r>
        <w:rPr>
          <w:rStyle w:val="Strong1"/>
          <w:b/>
          <w:bCs/>
          <w:sz w:val="26"/>
          <w:szCs w:val="26"/>
        </w:rPr>
        <w:t>Custom Security Groups (Role-based, User-based, Segment Security)</w:t>
      </w:r>
      <w:r>
        <w:rPr>
          <w:sz w:val="26"/>
          <w:szCs w:val="26"/>
        </w:rPr>
        <w:t>.</w:t>
      </w:r>
    </w:p>
    <w:p w:rsidR="008C08EF" w14:paraId="66924939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>Audited existing permissions and eliminated redundant role conflicts.</w:t>
      </w:r>
    </w:p>
    <w:p w:rsidR="008C08EF" w14:paraId="150FED38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Developed </w:t>
      </w:r>
      <w:r>
        <w:rPr>
          <w:rStyle w:val="Strong1"/>
          <w:b/>
          <w:bCs/>
          <w:sz w:val="26"/>
          <w:szCs w:val="26"/>
        </w:rPr>
        <w:t>integration system users (ISUs)</w:t>
      </w:r>
      <w:r>
        <w:rPr>
          <w:sz w:val="26"/>
          <w:szCs w:val="26"/>
        </w:rPr>
        <w:t xml:space="preserve"> for secure API and EIB connections.</w:t>
      </w:r>
    </w:p>
    <w:p w:rsidR="008C08EF" w14:paraId="1F0C4B32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Configured </w:t>
      </w:r>
      <w:r>
        <w:rPr>
          <w:rStyle w:val="Strong1"/>
          <w:b/>
          <w:bCs/>
          <w:sz w:val="26"/>
          <w:szCs w:val="26"/>
        </w:rPr>
        <w:t>Studio and Core Connector integrations</w:t>
      </w:r>
      <w:r>
        <w:rPr>
          <w:sz w:val="26"/>
          <w:szCs w:val="26"/>
        </w:rPr>
        <w:t xml:space="preserve"> with restricted access.</w:t>
      </w:r>
    </w:p>
    <w:p w:rsidR="008C08EF" w14:paraId="35AD8C70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Built </w:t>
      </w:r>
      <w:r>
        <w:rPr>
          <w:rStyle w:val="Strong1"/>
          <w:b/>
          <w:bCs/>
          <w:sz w:val="26"/>
          <w:szCs w:val="26"/>
        </w:rPr>
        <w:t>audit and compliance reports</w:t>
      </w:r>
      <w:r>
        <w:rPr>
          <w:sz w:val="26"/>
          <w:szCs w:val="26"/>
        </w:rPr>
        <w:t xml:space="preserve"> to monitor role assignments and security violations.</w:t>
      </w:r>
    </w:p>
    <w:p w:rsidR="008C08EF" w14:paraId="5DF18545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Implemented </w:t>
      </w:r>
      <w:r>
        <w:rPr>
          <w:rStyle w:val="Strong1"/>
          <w:b/>
          <w:bCs/>
          <w:sz w:val="26"/>
          <w:szCs w:val="26"/>
        </w:rPr>
        <w:t>security-based condition rules</w:t>
      </w:r>
      <w:r>
        <w:rPr>
          <w:sz w:val="26"/>
          <w:szCs w:val="26"/>
        </w:rPr>
        <w:t xml:space="preserve"> for data visibility.</w:t>
      </w:r>
    </w:p>
    <w:p w:rsidR="008C08EF" w14:paraId="15928714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Conducted </w:t>
      </w:r>
      <w:r>
        <w:rPr>
          <w:rStyle w:val="Strong1"/>
          <w:b/>
          <w:bCs/>
          <w:sz w:val="26"/>
          <w:szCs w:val="26"/>
        </w:rPr>
        <w:t>role-testing and validation</w:t>
      </w:r>
      <w:r>
        <w:rPr>
          <w:sz w:val="26"/>
          <w:szCs w:val="26"/>
        </w:rPr>
        <w:t xml:space="preserve"> across HR, Payroll, and Finance.</w:t>
      </w:r>
    </w:p>
    <w:p w:rsidR="008C08EF" w14:paraId="3154CA08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Partnered with Internal Audit to align with </w:t>
      </w:r>
      <w:r>
        <w:rPr>
          <w:rStyle w:val="Strong1"/>
          <w:b/>
          <w:bCs/>
          <w:sz w:val="26"/>
          <w:szCs w:val="26"/>
        </w:rPr>
        <w:t>SOX and GDPR compliance</w:t>
      </w:r>
      <w:r>
        <w:rPr>
          <w:sz w:val="26"/>
          <w:szCs w:val="26"/>
        </w:rPr>
        <w:t>.</w:t>
      </w:r>
    </w:p>
    <w:p w:rsidR="008C08EF" w14:paraId="1CD75E7D" w14:textId="77777777">
      <w:pPr>
        <w:pStyle w:val="ulli"/>
        <w:numPr>
          <w:ilvl w:val="0"/>
          <w:numId w:val="14"/>
        </w:numPr>
        <w:spacing w:line="380" w:lineRule="atLeast"/>
        <w:ind w:left="460" w:hanging="220"/>
        <w:rPr>
          <w:sz w:val="26"/>
          <w:szCs w:val="26"/>
        </w:rPr>
      </w:pPr>
      <w:r>
        <w:rPr>
          <w:sz w:val="26"/>
          <w:szCs w:val="26"/>
        </w:rPr>
        <w:t xml:space="preserve">Reduced access violations by </w:t>
      </w:r>
      <w:r>
        <w:rPr>
          <w:rStyle w:val="Strong1"/>
          <w:b/>
          <w:bCs/>
          <w:sz w:val="26"/>
          <w:szCs w:val="26"/>
        </w:rPr>
        <w:t>50%</w:t>
      </w:r>
      <w:r>
        <w:rPr>
          <w:sz w:val="26"/>
          <w:szCs w:val="26"/>
        </w:rPr>
        <w:t xml:space="preserve"> and improved integration security posture.</w:t>
      </w:r>
    </w:p>
    <w:p w:rsidR="008C08EF" w14:paraId="0D50A320" w14:textId="77777777">
      <w:pPr>
        <w:pStyle w:val="p"/>
        <w:spacing w:line="380" w:lineRule="atLeast"/>
        <w:rPr>
          <w:color w:val="666666"/>
          <w:sz w:val="26"/>
          <w:szCs w:val="26"/>
        </w:rPr>
      </w:pPr>
      <w:r>
        <w:rPr>
          <w:rStyle w:val="Strong1"/>
          <w:b/>
          <w:bCs/>
          <w:color w:val="666666"/>
          <w:sz w:val="26"/>
          <w:szCs w:val="26"/>
        </w:rPr>
        <w:t>Technologies Used:</w:t>
      </w:r>
      <w:r>
        <w:rPr>
          <w:color w:val="666666"/>
          <w:sz w:val="26"/>
          <w:szCs w:val="26"/>
        </w:rPr>
        <w:t xml:space="preserve"> Workday Security Framework, Studio, EIB, Core Connector, Reports, ISU Configuration</w:t>
      </w:r>
    </w:p>
    <w:p w:rsidR="008C08EF" w14:paraId="698EC190" w14:textId="77777777">
      <w:pPr>
        <w:pStyle w:val="divdocumentdivsectiontitle"/>
        <w:spacing w:before="120" w:after="70"/>
        <w:rPr>
          <w:b/>
          <w:bCs/>
        </w:rPr>
      </w:pPr>
      <w:r>
        <w:rPr>
          <w:b/>
          <w:bCs/>
        </w:rPr>
        <w:t>Education</w:t>
      </w:r>
    </w:p>
    <w:p w:rsidR="008C08EF" w14:paraId="24A4A155" w14:textId="1C33B13E">
      <w:pPr>
        <w:pStyle w:val="divdocumentsinglecolumn"/>
        <w:tabs>
          <w:tab w:val="right" w:pos="10166"/>
        </w:tabs>
        <w:spacing w:line="380" w:lineRule="atLeast"/>
        <w:rPr>
          <w:color w:val="666666"/>
          <w:sz w:val="26"/>
          <w:szCs w:val="26"/>
        </w:rPr>
      </w:pPr>
      <w:r>
        <w:rPr>
          <w:rStyle w:val="spandegree"/>
          <w:sz w:val="26"/>
          <w:szCs w:val="26"/>
        </w:rPr>
        <w:t>Bachelor of Commerce</w:t>
      </w:r>
      <w:r>
        <w:rPr>
          <w:rStyle w:val="span"/>
          <w:color w:val="666666"/>
          <w:sz w:val="26"/>
          <w:szCs w:val="26"/>
        </w:rPr>
        <w:t xml:space="preserve">: </w:t>
      </w:r>
      <w:r>
        <w:rPr>
          <w:rStyle w:val="spanprogramline"/>
          <w:sz w:val="26"/>
          <w:szCs w:val="26"/>
        </w:rPr>
        <w:t>Computers &amp; Commerce</w:t>
      </w:r>
      <w:r>
        <w:rPr>
          <w:rStyle w:val="singlecolumnspanpaddedlinenth-child1"/>
          <w:color w:val="666666"/>
          <w:sz w:val="26"/>
          <w:szCs w:val="26"/>
        </w:rPr>
        <w:t xml:space="preserve"> </w:t>
      </w:r>
      <w:r>
        <w:rPr>
          <w:rStyle w:val="spanjobdates"/>
          <w:sz w:val="26"/>
          <w:szCs w:val="26"/>
        </w:rPr>
        <w:tab/>
        <w:t xml:space="preserve"> </w:t>
      </w:r>
      <w:r>
        <w:rPr>
          <w:rStyle w:val="span"/>
          <w:color w:val="102A73"/>
          <w:sz w:val="26"/>
          <w:szCs w:val="26"/>
        </w:rPr>
        <w:t>J</w:t>
      </w:r>
      <w:r w:rsidR="00652054">
        <w:rPr>
          <w:rStyle w:val="span"/>
          <w:color w:val="102A73"/>
          <w:sz w:val="26"/>
          <w:szCs w:val="26"/>
        </w:rPr>
        <w:t>une</w:t>
      </w:r>
      <w:r>
        <w:rPr>
          <w:rStyle w:val="span"/>
          <w:color w:val="102A73"/>
          <w:sz w:val="26"/>
          <w:szCs w:val="26"/>
        </w:rPr>
        <w:t xml:space="preserve"> 2019</w:t>
      </w:r>
      <w:r>
        <w:rPr>
          <w:rStyle w:val="spanjobdates"/>
          <w:sz w:val="26"/>
          <w:szCs w:val="26"/>
        </w:rPr>
        <w:t xml:space="preserve"> </w:t>
      </w:r>
    </w:p>
    <w:p w:rsidR="008C08EF" w14:paraId="5ACE028F" w14:textId="77777777">
      <w:pPr>
        <w:pStyle w:val="spanpaddedline"/>
        <w:tabs>
          <w:tab w:val="right" w:pos="10166"/>
        </w:tabs>
        <w:spacing w:line="380" w:lineRule="atLeast"/>
        <w:rPr>
          <w:color w:val="666666"/>
          <w:sz w:val="26"/>
          <w:szCs w:val="26"/>
        </w:rPr>
      </w:pPr>
      <w:r>
        <w:rPr>
          <w:rStyle w:val="spancompanyname"/>
          <w:color w:val="666666"/>
          <w:sz w:val="26"/>
          <w:szCs w:val="26"/>
        </w:rPr>
        <w:t>Laxmi Narayana Institute, Acharya Nagarjuna University</w:t>
      </w:r>
      <w:r>
        <w:rPr>
          <w:color w:val="666666"/>
          <w:sz w:val="26"/>
          <w:szCs w:val="26"/>
        </w:rPr>
        <w:t xml:space="preserve"> </w:t>
      </w:r>
      <w:r>
        <w:rPr>
          <w:rStyle w:val="datesWrapper"/>
          <w:color w:val="666666"/>
          <w:sz w:val="26"/>
          <w:szCs w:val="26"/>
        </w:rPr>
        <w:tab/>
        <w:t xml:space="preserve"> </w:t>
      </w:r>
    </w:p>
    <w:p w:rsidR="008C08EF" w14:paraId="2C450922" w14:textId="77777777">
      <w:pPr>
        <w:spacing w:line="380" w:lineRule="atLeast"/>
        <w:textAlignment w:val="auto"/>
        <w:rPr>
          <w:rStyle w:val="span"/>
          <w:color w:val="666666"/>
          <w:sz w:val="26"/>
          <w:szCs w:val="26"/>
        </w:rPr>
      </w:pPr>
      <w:r>
        <w:rPr>
          <w:rStyle w:val="span"/>
          <w:color w:val="666666"/>
          <w:sz w:val="26"/>
          <w:szCs w:val="26"/>
        </w:rPr>
        <w:t>GPA: 75%</w:t>
      </w:r>
    </w:p>
    <w:p w:rsidR="008C08EF" w14:paraId="6F7C2761" w14:textId="77777777">
      <w:pPr>
        <w:spacing w:line="14" w:lineRule="exact"/>
      </w:pPr>
      <w:r>
        <w:rPr>
          <w:color w:val="FFFFFF"/>
          <w:sz w:val="2"/>
        </w:rPr>
        <w:t>#HRJ#1e6a0d93-cbf2-49a7-970c-7d285c98ee5f#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5"/>
          </v:shape>
        </w:pict>
      </w:r>
    </w:p>
    <w:sectPr w:rsidSect="003B1B7E">
      <w:pgSz w:w="11906" w:h="16838"/>
      <w:pgMar w:top="480" w:right="860" w:bottom="284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4B623D02"/>
    <w:multiLevelType w:val="hybridMultilevel"/>
    <w:tmpl w:val="5122F5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603E01"/>
    <w:multiLevelType w:val="hybridMultilevel"/>
    <w:tmpl w:val="ED3A4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8EF"/>
    <w:rsid w:val="000573AA"/>
    <w:rsid w:val="00147D9A"/>
    <w:rsid w:val="00176713"/>
    <w:rsid w:val="002762A8"/>
    <w:rsid w:val="002B2EC3"/>
    <w:rsid w:val="002B3208"/>
    <w:rsid w:val="002C4861"/>
    <w:rsid w:val="003B1B7E"/>
    <w:rsid w:val="00424C57"/>
    <w:rsid w:val="004819E2"/>
    <w:rsid w:val="0062257C"/>
    <w:rsid w:val="00652054"/>
    <w:rsid w:val="006E4E85"/>
    <w:rsid w:val="00707D52"/>
    <w:rsid w:val="008023FF"/>
    <w:rsid w:val="008C08EF"/>
    <w:rsid w:val="00943218"/>
    <w:rsid w:val="00A5639F"/>
    <w:rsid w:val="00AC30DB"/>
    <w:rsid w:val="00B33BD2"/>
    <w:rsid w:val="00C12E78"/>
    <w:rsid w:val="00CF5A1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C59564C-2DCA-42FB-9938-DB8443ED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80" w:lineRule="atLeast"/>
    </w:pPr>
    <w:rPr>
      <w:color w:val="666666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paragraphCharacter">
    <w:name w:val="div_document_div_paragraph Character"/>
    <w:basedOn w:val="DefaultParagraphFont"/>
  </w:style>
  <w:style w:type="paragraph" w:customStyle="1" w:styleId="divdocumentsection">
    <w:name w:val="div_document_section"/>
    <w:basedOn w:val="Normal"/>
  </w:style>
  <w:style w:type="paragraph" w:customStyle="1" w:styleId="divdocumentdivname">
    <w:name w:val="div_document_div_name"/>
    <w:basedOn w:val="Normal"/>
    <w:rPr>
      <w:color w:val="102A73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60" w:lineRule="atLeast"/>
      <w:jc w:val="right"/>
    </w:pPr>
    <w:rPr>
      <w:color w:val="102A73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20" w:lineRule="atLeast"/>
    </w:pPr>
    <w:rPr>
      <w:color w:val="102A73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Pr>
      <w:color w:val="666666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color w:val="102A73"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color w:val="102A73"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 w:val="0"/>
      <w:bCs w:val="0"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color w:val="102A73"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color w:val="000000"/>
      <w:sz w:val="24"/>
      <w:szCs w:val="24"/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6225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321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43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linkedin.com/in/barish-kumar-453278396" TargetMode="External" /><Relationship Id="rId5" Type="http://schemas.openxmlformats.org/officeDocument/2006/relationships/image" Target="https://rdxfootmark.naukri.com/v2/track/openCv?trackingInfo=d5602f0e47961193066888b669b60884134f4b0419514c4847440321091b5b58120b120b1149515a0c435601514841481f0f2b561358191b195115495d0c00584e4209430247460c590858184508105042445b0c0f054e4108120211474a411b02154e49405d58380c4f03434c1b0b150a18444a411b0b15416a44564a141a245d4340010a130b17445f5d0f55580f1b525a4553524f01504a120b1006144250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1694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GADI BARISH KUMAR</dc:title>
  <cp:lastModifiedBy>barishkumar1219@outlook.com</cp:lastModifiedBy>
  <cp:revision>12</cp:revision>
  <dcterms:created xsi:type="dcterms:W3CDTF">2025-11-04T04:02:00Z</dcterms:created>
  <dcterms:modified xsi:type="dcterms:W3CDTF">2025-11-14T14:48:00Z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1e6a0d93-cbf2-49a7-970c-7d285c98ee5f</vt:lpwstr>
  </property>
  <property fmtid="{D5CDD505-2E9C-101B-9397-08002B2CF9AE}" pid="3" name="x1ye=0">
    <vt:lpwstr>DJMAAB+LCAAAAAAABAAUm8VyrFAURT+IAW5D3N2ZAY27y9e/vFkqqXTd5p6z91rVCYqxNCUSIilgBIqzCAFTEEXjuIDRGMHDcLcS/aWne5Hy1RN0P0L1P9bU8YIAYxpPLs7vGvIIWJnTESPDQ15sQOjjypy87Xd46mbVJotUJmAJUHl3oh5Hgw4TQoqY4lveaPUYllcgURt+SbBTloQtpBasSckdmdxOLI9kBRoQq47ketozB6t6niULhX62/BV</vt:lpwstr>
  </property>
  <property fmtid="{D5CDD505-2E9C-101B-9397-08002B2CF9AE}" pid="4" name="x1ye=1">
    <vt:lpwstr>UNS+q82c3J0EHGpnxYSOtM5vFId3RELtFH3pflHQvZQEW4XHPOF0ivQMiGxyQ/JUmpYBVxdoqIwAgA+AViimyJqFg7r1zqZueiuKHZwrDpIOiE3jO8Z2M+Hzn0rrUqjR+xWaLaHW/zfSzmt67pwHwCST3FpFppLhMfveDSeOC30xSVlrFZnCJDe3dno08bJ52jx1WjTO22vcHAy5gIw2FbgYqBnMXSoZoFUfmhgWDHeCvXD1MkDB3e+dle9hneI</vt:lpwstr>
  </property>
  <property fmtid="{D5CDD505-2E9C-101B-9397-08002B2CF9AE}" pid="5" name="x1ye=10">
    <vt:lpwstr>L9iAl3RuaAokeMiAASmb8UyQg2h9qvsECgj9wdEKWUEh/Hyzfegq9g7NhhJByH85jC7G0t/feEdf6FMhrczN9oj1wRcsQS8BRZA38Y0prG4lHRvvzNIzNC4g1XJcYyfhgO0493cz8XaXR20i7i5yCOwJd6t0stJ51GRuZUA3A4BypLGHMSnwOdukJZRvshURmmMSsiU2sk7s4SODRjYznY+rjmLTMT+g76Zky4fGaQGp1a34ylL173DPbCWw5zU</vt:lpwstr>
  </property>
  <property fmtid="{D5CDD505-2E9C-101B-9397-08002B2CF9AE}" pid="6" name="x1ye=100">
    <vt:lpwstr>WSTZ6MP36C6VFhlgzAJfWIEZhuTELPF1DYIDuNKIn5lV3MKLC3w1IKBKxUvXgEtLgzGf0vNu4MedHqgbpvg7SRwhe073hpRp1tiKruQJMu6Zd9tYfLvM2IF6BRfcUEp2gJbJSXcEn3VzHAdswHvSP38OCS0z78y+6eA88uGNuQAjMPcYqqp7W49RI7TelxG3uVKFUlBi7NGajxFGgS6wD+nsdyrE8qiYSFCJppmQ2gshYLMU2nA7fYgRJiE7/1G</vt:lpwstr>
  </property>
  <property fmtid="{D5CDD505-2E9C-101B-9397-08002B2CF9AE}" pid="7" name="x1ye=101">
    <vt:lpwstr>hZN/hX9kqw/TMmZd6n+l5WNRwSDHqrU3VfiT8off2c8FK2eiw5GdkHo0C2TrPqU7KCNEWaBq0JEgWh1KJJGY8rUv6urPcRx1/bzfDCS/smO98B8h449ACi608nKobKIUeyTHyKm7sW4SJJvmbChiIF0Tz4Tn8yqzTOKIhiF2AFS6PWl9lIzf5rBpUpYDPuDJ4gZWDENbRqfSIKAayIzlvQxQMZkBX0jajIYRAAF/qlCyy2fNOEaNW5X3n0WIgtI</vt:lpwstr>
  </property>
  <property fmtid="{D5CDD505-2E9C-101B-9397-08002B2CF9AE}" pid="8" name="x1ye=102">
    <vt:lpwstr>jArP086R6S6UeUFeBj3a4QQ0oMFp57O10DzPn00WNgHzxI/sxvEIiw29zLRz3CS/XOdYFX8c5vzFfcL7KNlro2GD/PJy/S8fdMwri1hOsy7ZcoFcX5mZF21C4oQ+NLLRHFiZz6iF5JfN/DR2WQHoDm1dBbnufvPkfhwztb/jUrYYjn0YQd8iDnSjzXliqaUd/Z6KvustbGm4R3oDDvZZ9vyhoAguslQQbvjhmcojB1YbWwwisgoPdAXh1vMZylj</vt:lpwstr>
  </property>
  <property fmtid="{D5CDD505-2E9C-101B-9397-08002B2CF9AE}" pid="9" name="x1ye=103">
    <vt:lpwstr>5DjPjJBefrYEBeC4PiRn1U3M487LV1z+hmsLnZ1rn7wkQOXd/Tb9dNzU6dsdY32y9t2N+o6gUrY+GCYzWgilSKfSlUHVFA6itmSDyq5GwwH12sSEUCtU9GnV9bNBqKRuMyFo4ly6AAUTMbUX8c8dP6jbHHe1j0CUzPx0zkIQEBuKFVyg8+UL4JoU5r55kL0SyIjcWZAZ5WByRtO4+qEb/D6+JKL9pOKpes1wS/y9ZrdsjyJaBIzL4p/dPN1LK3A</vt:lpwstr>
  </property>
  <property fmtid="{D5CDD505-2E9C-101B-9397-08002B2CF9AE}" pid="10" name="x1ye=104">
    <vt:lpwstr>nivE/Tn3gRCY5ATlEje+Nt06OmtTNNmFyGYDqUV2Eqr+0osvZC1GWueac85Bnwes5q4ADxzRwqBg2h9N2uGQObuJ0Xvl3j2H5ltvxtJP6eVMsPB7Df4MiKGzzPjkH/fGVbhI5pdKpThsP3YUU/7RAI2fYUO+AFISpHAMOR4305OTNUsw5Iqi3t6xAyuHSYyxZLKReKiUWgMqnkIE3fFFxvzgR5OendlZFtws0IXxXEgaBbq00TavsrE5ty7PNT3</vt:lpwstr>
  </property>
  <property fmtid="{D5CDD505-2E9C-101B-9397-08002B2CF9AE}" pid="11" name="x1ye=105">
    <vt:lpwstr>uN4IU9joV31to4BsDJEE/uW3hJ6n0mnM2qaVw0Gk6Gw1mDuVlesgjfRHx47s+nA3VdwlRshaeQ0B/RPfC58eytsp7AzxyPArWPUg7TFb8RoQbKGMiV7uLHF3HUhDOQZQgNyBrfH+zFwgRijfFby6N1fOywnWNnPPJQC4LDTg4U0wylv+JetN74p1M9HfBCl4Xdy7VOIxdva3MokSd12f+QepDOlGeUorPfXy/pY2PMb3HJ9/Bqc7ttuX6rLMGZq</vt:lpwstr>
  </property>
  <property fmtid="{D5CDD505-2E9C-101B-9397-08002B2CF9AE}" pid="12" name="x1ye=106">
    <vt:lpwstr>6DglWzy+LOpPau02Cvb+AkeQhe8ETNSqcBdtPx75JeDafGNHH3a5JW6ZCo6ZxkDir/0KpFfYGcpOPOOEgn59QQpsJEs8CL8b6szqNHyZ3295YAw8MJgMVTFDQ8ovH5svAyfJR4YpZpzzmlY2fzHNKT4dqlXVTxrSHknkrB9zwF3no2muLcrbQ92G3JtAom4aU7BA1dYWLRXK0FXOG4b+VkfHkR0qbX1f9zt9gAnK1QNXc0nD2rfE/TFP1f286ak</vt:lpwstr>
  </property>
  <property fmtid="{D5CDD505-2E9C-101B-9397-08002B2CF9AE}" pid="13" name="x1ye=107">
    <vt:lpwstr>VsphWQSmPH1tgtc563uddNGkV11vOPtx2tD7m2odKv1q+CiS9GV4zC/Jl8G9XFoIWKhJKHOd47A85BfTi/6mAgU4HyyKdScNpRhpYCOHo4DZMdEjmH21R8S/Z99rRZhDckYL+e21tbZo2rvC2jlKuDdgOd/l5ss4Z0D6Y//ZZf9eyv6WwZB/5nm3MOKky+xR1TezuXCS9r6buAsHsUhkVgS/ImPviOkqnKP0H6SgWcPk8w/RQkP2PI97u3nEaJV</vt:lpwstr>
  </property>
  <property fmtid="{D5CDD505-2E9C-101B-9397-08002B2CF9AE}" pid="14" name="x1ye=108">
    <vt:lpwstr>fzIuUfPPL0oBKvla1nIuA43E5GfDj/tGrxXAlkXXJU2jhsVtgS1sCZCWQzGufSz24kgCqmA3N/mrFY95QNGjOJ+3uS0PQIEX++7lZ6feV5vSHu5H5smO4UA8b9MCnyLs1fjsGR8DJsGB5diCQYgKvvN8J0UVQgJFjDwOx/qFMjKPH9ASYLgFR+njJ+1Pm+9dEOeEFZEa7prdf1WWmS1vqbFAVOZJDirh+rANCpfQ4yf1oeAnqWJuViMWPzFqlZ2</vt:lpwstr>
  </property>
  <property fmtid="{D5CDD505-2E9C-101B-9397-08002B2CF9AE}" pid="15" name="x1ye=109">
    <vt:lpwstr>VHz/uSHxLx+ENqsA+OPSqXP4d19AvRGxYvKnKARrX+sS6b1A3pTvHck9VzmJSa3L8kh88WzcclapfOYdfTb6FarFPZ44kreTmjPq9G/QgfFGWrvitxc5ErLHIspstMg7LeZOYPg5NMHUMYpvbXZHY+/Zu21t6THx+ALJ2eh84UoVmMprvREGeShgNI+/XWBKQfhlJH40NPcY9yIK/n9ir+LTqA+oIWFwWLnD+OOiQvpUnYnKmx1eydOxonictMk</vt:lpwstr>
  </property>
  <property fmtid="{D5CDD505-2E9C-101B-9397-08002B2CF9AE}" pid="16" name="x1ye=11">
    <vt:lpwstr>XMDZ2Fq/x5O94cuBRaYK4RVjmPvn501uPNUhYLnLuOT5igiidOo4h3YQEJowKYujyo364F9PUMlPcJIAw+9b/gh1UkuCrwwOP1zT4weBJuwctYl9dCGO3rvAjNXQi9A/W9oZJ4r+lHd3iNTtkoEVOQnXv7mwvndHa7Bam49dsV5JW2M9SCLMaT1SDIiagxxLVTxhwfITltg/tYbwAHI79cgSIs7ChQBHUbbYmnwTcZY/mFjFE0aPesDnt+BSgnH</vt:lpwstr>
  </property>
  <property fmtid="{D5CDD505-2E9C-101B-9397-08002B2CF9AE}" pid="17" name="x1ye=110">
    <vt:lpwstr>pXJdZZCn50bfe7O0bTenJcTcKPzqVpLcjntfyPYCT64nhdPOIMvbD9E5U8dtdnkQQ7wRcduCz9yfeQFrf2kiTNpjXLT+ZzdNsrVjwdUJEDXDhycaWGn6Z2pd1YOyV3KAM07ybMg+fEpJY//OeLQBdEGoN5Orq3yMYmjoI9WvWybPiaaz8Y2lKfVtWI0yM49C9pkCKdgIAWInHJ1ibgo5/d/IuaZfD4WVdSASFaX7Bvfq82zjld9+LcWuY4hpxdp</vt:lpwstr>
  </property>
  <property fmtid="{D5CDD505-2E9C-101B-9397-08002B2CF9AE}" pid="18" name="x1ye=111">
    <vt:lpwstr>l/dnTUOIMmrSgJZQQD0Ck+oEV59HF3ZL2sXgS88yUc3TTdehNHFV3CSO5m8PVp24cFjUPgreWQKzlGwc34W8nBoizS6wpFE7TX588AH/2LPqf2e5Z3fqnG3jFx20AUKvB2w2kjljUETa0/idvdLKtL4kQjARYpl28v13WlZctSN54Xz9hI0hYGeDIcqZvsws2QuC1ML34MWLOI+r6SvfmBB9Bwvpe7U7EfZxInBA471bZBp/P2CLwjlYxBRvYaq</vt:lpwstr>
  </property>
  <property fmtid="{D5CDD505-2E9C-101B-9397-08002B2CF9AE}" pid="19" name="x1ye=112">
    <vt:lpwstr>v6v4PI/CDo1GqzxWpnUHW1mNS5OHfA8jF8KKBBhMqgYBd8YDlJXevFuoAj/tL8qXVWHW+fMbWfnyn1hb9qFnGms65+E2oqC1XfSZyWNPYPCXsBXEKHLefdpjDKnBAydaXx2hZT0FiuKEZUfbGslzzdC6yCfJT0/9zlTvBkGMFROG3xDFF1n8EyorvsIg29ek8NWR4nZLmXvLXhGT3PgVrK6UxfELf2cA1+/P+YmINULa/Pbp+xn5py8ewQKfjr1</vt:lpwstr>
  </property>
  <property fmtid="{D5CDD505-2E9C-101B-9397-08002B2CF9AE}" pid="20" name="x1ye=113">
    <vt:lpwstr>rtxTRCPD0JDJ+9W0FpywQr7x3iAhc2yqX1e5tyeJfS6YXUPUS0Yl6EqDS+S2wPpc1bkQtGI3H0wcswpVQHjvbwgBivqaGIt9ZFxtZ3Js2XwtVjLQf/ptGvWgWZlhpLkJ6hZ3fsa9O453zjmxqzY74CBnNrwN45rH43zfCt/gwDn8blP1T3x3p9DvJOVmYfOXrZg8trfagSRLi11aUAYUN2MZeYrxSvHiK7ABWPDJfHB88jHk71516RYeFAwk1TN</vt:lpwstr>
  </property>
  <property fmtid="{D5CDD505-2E9C-101B-9397-08002B2CF9AE}" pid="21" name="x1ye=114">
    <vt:lpwstr>gVh6E6YVWfBRvTrlF2LvzsRvDVZ16pMSjkhIwqv3OFuY85TyVLbUWMWNtaWxRfnLg4fBHlKZye6+TNpLMGfgStOvlkUBYzO64K8ZHMeHcAEG99KLzyEt8D63pPchgrXFgqz4A+N4LpWrhJDM2gLCF9zG6pzIG0SvxYy+++ozQ14bYK5k9E+VCuQdv/hNPiA5lXHLfsxET9+0RCv0GJ2BnXL4cUZk5W//l5e3JttHhcTp7MLXV+JfpC1kZCQx+eP</vt:lpwstr>
  </property>
  <property fmtid="{D5CDD505-2E9C-101B-9397-08002B2CF9AE}" pid="22" name="x1ye=115">
    <vt:lpwstr>He7eUQYfBU0s3aCdCntu96GgwoNPLqoupGitOaXrcpmrTFYu8VX0D0ZAKln55Q5s3JOU4CGy6KGCtDUXmpfFLCHLa7tm43OcZho1wvnHv0oApZxzyO8pG4Hy1srbfY71nl/tePlcOJTF8yanSRnVcc3HGVkiUSFYYYODRIZoZd86ajAEHQ/qc/QIgDSqdRXIiKX1E1v9K0bTQlkeETek3X7Je2dXVQlTYUWhwzl/ramz4zygKqFQc1HiYyu9bKY</vt:lpwstr>
  </property>
  <property fmtid="{D5CDD505-2E9C-101B-9397-08002B2CF9AE}" pid="23" name="x1ye=116">
    <vt:lpwstr>EFi2PffYr16j7ug8rx8fLQzuVV8XEcRsOVZJZfJqXCNeRgkqbwI2NcGUO03e8tYlofuQ7ClihE04vEUyAcFBoKJQ+HFZ49yX35D+7KGpzLoe0xflxb2ttM6JSQlzPnv/2bbNV4+WC21MQtcBRgJv2sud0z/dSNRRQmv6D9tZVxuGXenvWaYkRIQLrDsro8Zm2r9YbpBAexEoPA+KQ127jnIbFIIePnFa8aIZjEoJ1HSR4DbDQPyJhP49TNn35as</vt:lpwstr>
  </property>
  <property fmtid="{D5CDD505-2E9C-101B-9397-08002B2CF9AE}" pid="24" name="x1ye=117">
    <vt:lpwstr>pygFzc7e6uAo63V8ec9EvCikk8VjD+iZsPFmmUIQutJZ8dd3itbkJRscmIdEptkWIorIprgksadf8c+gBqxAOidDTGlDgmpWm8AHGCG6wGuUmyh0NDwVVOkVgnxhWFG37TJO4weQ36pBZZZNqilSNERvs0Hh47QtmTCWPitPGNXcLNuRvOZOliCdkMZndlik7J35V2/DmowTj5CzsIayV+N1AqehVPkKMhrHb7X0g+vyxewSLxpBLquS0PBvPCF</vt:lpwstr>
  </property>
  <property fmtid="{D5CDD505-2E9C-101B-9397-08002B2CF9AE}" pid="25" name="x1ye=118">
    <vt:lpwstr>edfAnRwEdIukDZql6Nk7V3OfT4wZ8lkDmfdRULOh1rzIk95hZLVIgN5fJN5QHx6smH5RM4FrEYFNCQaDL4NDaMvDxnnj7N2gFxUjBhRYNbu/rwpfRVEzMMZYtEnklZ/RGabJmWZzXHWhtdVET2xGudlGE+/rS/M4LaYfLhJch5cyKUV7cKBr4zkmgfi/F0KtYKlfhljusht05rPruQlfpRfvTljHfP7RGw7epwppBix0kMxvPxaH4fcEeJDiPTw</vt:lpwstr>
  </property>
  <property fmtid="{D5CDD505-2E9C-101B-9397-08002B2CF9AE}" pid="26" name="x1ye=119">
    <vt:lpwstr>gAeJRU/z/LVASOI1vP2cvUYe6x8IBnP5oF8UPsyFkfThb2iYbex689e3qZOXLgyQnWl+xeI7LP7Du57fAlzblAb7htlOnTdCgEMl5Kqdfct6Jjo99oeJ4jinBsR66wgP8yo7mHdEPQUOqbURcOClMcumq1r1BB4fU0p2mxw11YfPUrqy4k+P1eCPbxYolCgbR38jLkxGlwxFPJxf27KMsZ0hSD61kH0TcrPhyFPZEO4r/sq+Fy8TnwugHW6LLjx</vt:lpwstr>
  </property>
  <property fmtid="{D5CDD505-2E9C-101B-9397-08002B2CF9AE}" pid="27" name="x1ye=12">
    <vt:lpwstr>/J0qbugnkF3WDipZjjq6vtIzJaobvqoF/qB7OtLOLuCjuYROfPLTy9lA9SEN0sPAF1rGKl8MNsvGWLGXt5OrC21iz0MWADsZhWg99OAVf/Z743VMGCpgh076Bkt8VlP3hDch3++8sh8wHTyHPA3/XZ1VAEVcm750SCtFBmCXfJkS3tEK7gIOD7PdunsgkVkJNTc6HXp3YrzaAn5ZBmewWsqp5qDmoh9HopDUliwd3+ohB1GDz8ejtbKzjBwdOUt</vt:lpwstr>
  </property>
  <property fmtid="{D5CDD505-2E9C-101B-9397-08002B2CF9AE}" pid="28" name="x1ye=120">
    <vt:lpwstr>E97okboFj45NJGa8pxwQ1SKUA9Sr+pMCmXM51zfSkE1nW49dg6zQ03FyQckwZMgjBce0SOjzk+nqxy3t/CZRK71Yj1BH7Ml7ToRX1jCCxsT45e35dM2My61my9mqv3QqEtETfYVG8dPKX9rJ6+W3OvT/JMM+dFQG1XcFSjMZ5DmkQGkEFhFeaJgi2rs0X+3H3plnctdhXk3caByCLZHP9r48/vIeqDA/TaFCCXbdmbYQyqsr6FVXfRog5eU9E6Q</vt:lpwstr>
  </property>
  <property fmtid="{D5CDD505-2E9C-101B-9397-08002B2CF9AE}" pid="29" name="x1ye=121">
    <vt:lpwstr>iGe57i/ILWpEfOB/8Dz1Y1tnhybFP9tcxxqm8e+h1jhPKkVBhHWaTLpfhFNBrmiqdOVbsJP0CoqCRWiqtQRodICQC5mk4RID+sM94jFHaOwi4vPE7EX412RXxQjgfDFXxIOM9nZpvj3kvtEM5mP7biizxgWCIyTtlXGlaPk309GsOEcdhP3JLXErtETavJ7CUkfwk9MoSEYS1ufoPgvTIZ9cR+psEEGy5n4zBLYTQEUusXNFsCi2zmkevSDjVzR</vt:lpwstr>
  </property>
  <property fmtid="{D5CDD505-2E9C-101B-9397-08002B2CF9AE}" pid="30" name="x1ye=122">
    <vt:lpwstr>Rt10lY95N7UakWp952bKxI4KGFt0K5VZQwPzzd9BvBHqJOEon0K5MTngDej5BBkBrn90hEvUIjG0ucSDWDVo21jnO/V48fbW0acoa3hvYVfpBErwO6AWCn21iNY+QhoFN1kF23H5AqangqtiN0S3hyLXT4OdYM41Hf3MeD++ljnyR47Z9isWr1J29acWXZaDEB7pEBjNlN3SVfVH5MT3gnjFbaQB+tc6WKgjJwwO8VReigs6daqnhYyyVgvbXyf</vt:lpwstr>
  </property>
  <property fmtid="{D5CDD505-2E9C-101B-9397-08002B2CF9AE}" pid="31" name="x1ye=123">
    <vt:lpwstr>jui+QsP8u7Ncm45NolgA1bWc9D48VIVZPj/JJze0s5Yrx1wFiliM3onSvqEqp2nrVAvLSHFY2mod1RDuVhbwXRio9KAMBjare1fAx4YBLy40nIsg4YvoIsHsD+QfW5434IiCmgRsw0DSKa9l4DNtZzfX3RgDqKp27UEObzdv+1AXVy0ljTqsjdl1nEAvecX2uws//JVkuUNWJfzvog3KOEVs28d+JiKrXL149tFGCojZ8EBcWJq+mOi2DmCadiW</vt:lpwstr>
  </property>
  <property fmtid="{D5CDD505-2E9C-101B-9397-08002B2CF9AE}" pid="32" name="x1ye=124">
    <vt:lpwstr>MjARONCDUFDYJ0ZRz4wYLWFsTcckusW/oxDl8lObmyE52ZZdnwaW02STTdMobuMq4ZCxnKKeR2znbKXgj3OH3IPo7egAkawcYYtMidtnk9edPxtvaTNcn2SMZj8Mh/fihoKnQMOuXBHcNiVIIRHxR38/T6H3lfbRyOdeYbEWW+G1dI8VcKwkJKFJQODX6Z56icG6JDo7bibExarsvCRP3VZNVocO6ymf8e1A0/HTACncEtqcle54hM4yfCsNs04</vt:lpwstr>
  </property>
  <property fmtid="{D5CDD505-2E9C-101B-9397-08002B2CF9AE}" pid="33" name="x1ye=125">
    <vt:lpwstr>/fVc2Lh6f1SvVnlarRjTjkLGPpqgOXrWkhmyNIqeYLpciqjG7nH+H/UM34uTWNHY57j27VsZssaMX2OxlcMfBv0CsLxnc3tz7visA4i4kyLeDT3+K3OeARTxn/P8/WxAHE0PH9V3wqOqAa/n+d8oY9HPvW5GeuG0mSYgiVfePlCKRERFb+R3qSP7GuCo9eVIEDGN9VOre5/pB7L4Doum5LwEZgG3Wm6OYjESerP3EMnTEgu/k8sB3h3So3Zv4eF</vt:lpwstr>
  </property>
  <property fmtid="{D5CDD505-2E9C-101B-9397-08002B2CF9AE}" pid="34" name="x1ye=126">
    <vt:lpwstr>6InyYxRKfuBCfzCtJGppoLS7FutQyascwd8TXwExrRjHUB1lFOXBq4+WuethsmtB4msqwabjoSbSaEQGrJZlJ/Hz5LOUVEiA4vMJ6A8lVk9kpkncUp6R9dbIF9Z/R77I8COQ25tpq1B45+73cHWW4ySTWi0pvVo/5vgGF9xJ6eAaS/hRZ9VKYaqyBRddgEa5T5dq0nw6NWU1yJv2YbASww6sL9S+iocivwDBqZ/i3m1n+nARZXfqredzTN+CmXz</vt:lpwstr>
  </property>
  <property fmtid="{D5CDD505-2E9C-101B-9397-08002B2CF9AE}" pid="35" name="x1ye=127">
    <vt:lpwstr>2Bs0pHPLvq5WqYlBbfT58LNJp6Yo7534yDLN990/ZO1oNvqIKdt6KGJhfJEw8H7/IDSXMDuCH/icZyZjLhy10XHa3hlOGfjO/UvUKbMTI+UvqartHpK/yHHtu5f+kUZkWQWawm/W9FaiF3AX0qWprfEFiNzGRL/dG+fLPiMDikliq6+0L+4tQ/CreF3nXSkuG04bbPEXiatD4a5fiYyYbNZZR1Jjs7HmVaO4aaa2hP94NgWz+ZCe8qjRzhTB81f</vt:lpwstr>
  </property>
  <property fmtid="{D5CDD505-2E9C-101B-9397-08002B2CF9AE}" pid="36" name="x1ye=128">
    <vt:lpwstr>HZ/ajURpo9qT/MT39vG/7doSzAttX5Ocrh5CmLz6JeL2MNL+xvgQ4dLhniDVl15fgkr7fNWq5NU4d2DTvXkfWAm53X3FlkRac5j1XNenCIGU1psLTEX2aPKwXB8xkrzYkOZOtuAreIP7hLkb7NaNxL9qp1W6sBIBC5TvqBe1k3zkSCd2fqRYQOnMH6wu0lQioNSrm2H6NkzobI4guLXcRAya1/7YZimm68tvYU3+QvKtrHyma2zV5fqbmNaEoOO</vt:lpwstr>
  </property>
  <property fmtid="{D5CDD505-2E9C-101B-9397-08002B2CF9AE}" pid="37" name="x1ye=129">
    <vt:lpwstr>P4maOqTofJ/1dES6t44rf1p3qofhL+CFiIHCp+6wOkQarX6uYrPp4mfF/79G3m/k6kYeovf4/7Q480tZUPCG6B/2KVULKeqCtWN5r9DY4NBwiMhArvyiJO0dwrmrpmXmD/J7AK1z4rLtvu25773UhkYOQNNpdovMMGy0a9fElinIN5ERDfaGIJ2/aJlTzLcf1JpJyJ8He3TDmjEQfFxO4f/aiomw4M86dhCtHQgmh+7/zhGFSeXae9DqwoBkdKg</vt:lpwstr>
  </property>
  <property fmtid="{D5CDD505-2E9C-101B-9397-08002B2CF9AE}" pid="38" name="x1ye=13">
    <vt:lpwstr>rF6DPtkYDNnC/phjT4nRUHr9UjhMPxP0woRyqNamj1z1lA20tvnRDffNPRvC/LzdJd4Gi4FvBqsh3IG611H9bElDM1b7c3/UU4SMKGYq8BFd9kCc9BOJfifVgpb745F+oNUPpVWTfoEBPR0xB715BAHln4T0aVpkfrv6+2iHxBOUkURBamEdt2bhAKWTrGlm9MIF4HBzjnrMB67bOAeW5ovvsDrmxpcrXEQi8Fz/LL9gASxHu1s/fKeo3docoMB</vt:lpwstr>
  </property>
  <property fmtid="{D5CDD505-2E9C-101B-9397-08002B2CF9AE}" pid="39" name="x1ye=130">
    <vt:lpwstr>MFeXeAN0HrEdPsUw8UMt/mseQ+2vyuvwEJh/NOQDHeFjn5KnDPZIkaP8+dyp/v7J6TiJTAl+kdwij5NPUFGoYZVt9stK5/SyuUpL2+EbHPJqB2C3ssh90PrvO1xMNjuaMrSoMAGoetY0DSgBfnktCAF9fO71MMXbNyYajH2BjFxQ7VW0JqD+NyjRPneuhNW+Mm3xPp0u6ACvWnHV7csbLQKTQeGPNfArS8ebFJNHwmzO1zKvfa7LNOQKm1mfdkW</vt:lpwstr>
  </property>
  <property fmtid="{D5CDD505-2E9C-101B-9397-08002B2CF9AE}" pid="40" name="x1ye=131">
    <vt:lpwstr>VLveuZQS0urN9Y6inzjEM30aMW9h1w5PlYPdhtdJA6EWfvAzetK0VpYCnwNs+A3HKfmpcoXYD918aQLzAk5ZxjGp4ejLGQO+6AZ5mub7rPU9HFrXhGz+OvKZE6tpLPccC4ErPjYEdZMpo+MbFnWl9WU1h2zBCSZcCM43+N6dB6a21tkhWXZtPuzaMEDKoedhKS+kjlNJ8KRsOdPXqFc45bZOKu0w72dmR762TEFoWba0S96I7S84luAIh3mVWif</vt:lpwstr>
  </property>
  <property fmtid="{D5CDD505-2E9C-101B-9397-08002B2CF9AE}" pid="41" name="x1ye=132">
    <vt:lpwstr>PO+M8aUUGz8il42KpVMskpA+HVQfoqw7h8Ts1PTVpuu4jDcUdj2Q6Yu3v2sLBrkizEWsCqnTsV5L1hgNafJMEQtA56Z2D/5EUB4hctK4wRKgSyuCSfnQglSNicElPaZdhk5Dmd13PlOMsEDmxC7N2oPsD574Q1XmLh07lehjmc6JZi6HofUJYnbC1/X5Tu1iX9UQ7VzTLPpEwaJKJ6YpRSbW995i1czlah3JbdpLnCwPfs4K5FPQ0RhHiMaSrz9</vt:lpwstr>
  </property>
  <property fmtid="{D5CDD505-2E9C-101B-9397-08002B2CF9AE}" pid="42" name="x1ye=133">
    <vt:lpwstr>BlHtVGpV2XgpU+slvE8cHiTBb7PVfG/u9Bp57JvCjy5PQf6HGzu4h8BjRBg7PufUzPGjaqwHw1YwtJzNc8hpckZcDpp4zMBvaaLcbW8/NMu8f2Ew/FzunBVN/NIZAOOXAu6GPMbmyxeOJEHfPihR5KGVBvpfmG+8VM82Dm8lYXXIZ80W9djtdXEId2PSEtKLswvH5q+is1WWFoTD6QBToIMUtcIfBpQMGd5env5yOioIk+18rfDsBQMWP6kEyhW</vt:lpwstr>
  </property>
  <property fmtid="{D5CDD505-2E9C-101B-9397-08002B2CF9AE}" pid="43" name="x1ye=134">
    <vt:lpwstr>3+fbiEMcXgwFVOTuptFtETOcQrGdtQhVnE8PYDZtQnURDIJMx0Ar5HZxgHVh5/PRAMgadZwEpU+VR84dmKQEvdSDYtIX+Ab9fKv244sKG6/cmhNSdXCYmDlN23jA/Axh0FdnoyfrCUy5n51tDisguKqDff4WlXAjXxhmdnQ9xXlTfHgzIjPn9hmzPhA+BOP+0RFBZ7Lnz2D61CcWN8DSTbBXIZfwWv9m4m+uk2tqkx0M+JXTeKMG0QAXBkRhuZw</vt:lpwstr>
  </property>
  <property fmtid="{D5CDD505-2E9C-101B-9397-08002B2CF9AE}" pid="44" name="x1ye=135">
    <vt:lpwstr>u9802JkjfsF1ZaHI2MFiaOE/+s3T44dsMiuHXmalP28xRjxEQU/4gfx57MF4sjY0lIMuQmTkqDfhcmyby9jEFLYglDO+f6WAKta26rGGRODVDvHrzkC1da2m25y3d2+VfOCnvBsW9hgbaF9GO64uqXXlDwG0DUS3OvvDtfGLrN5HAUj8lvbEhL/1sTMD8aJf/jgVmvIUHl6GfLlh9hQDKOB25B2TBay5qHKVXQk4XF+ddf3Xny3O57yfYTqGmXR</vt:lpwstr>
  </property>
  <property fmtid="{D5CDD505-2E9C-101B-9397-08002B2CF9AE}" pid="45" name="x1ye=136">
    <vt:lpwstr>oJ22Qx47Rbk+LALd/RLBBYkDs8hK0gzNnb2V4pfhcCsQUzTYMzfFDPBdXGgw5jLmKZDGFGcXxNEqO/Uo6lFMlnBifMRsWQRDzNNWzBvcxFegubU4ocKcUnz0Hjf9OQqOV6POYv9+TZHAvVwd4v2wNPYzJJYuac6435IQrnreCSos/o1oVP7gVJl5vReyyG8Q9xM8Ybf/3g9cMs9uVB6jtsrE65QdjsOqObcZ5v5k9BvIAdJrfHY3RN7JJT/jhLM</vt:lpwstr>
  </property>
  <property fmtid="{D5CDD505-2E9C-101B-9397-08002B2CF9AE}" pid="46" name="x1ye=137">
    <vt:lpwstr>XDZUgr4LyTM13XX/vWhMxE4YrUbjB0R+2ArCUXE6jl7G06MYGWaV8nFlLZXjoUBelQ43uLJNc46GFpIBUE2X5rO6zv1MhUiGEvNmWMTALjFfw4f6SjIQo38BarYV8WIROFa9lvgy+fIwfXAICAYixSeWV1OnfGUeCwVILEM/+GuD4ULfGX/99H7BWsA9zf1rMcJxzHrlMQgv59SlLFxQx/aSTpgkBbAtFCpnN/BZOebdp6nHBvsTUKeeFam48Uy</vt:lpwstr>
  </property>
  <property fmtid="{D5CDD505-2E9C-101B-9397-08002B2CF9AE}" pid="47" name="x1ye=138">
    <vt:lpwstr>kG7cVgkj3lRva8TnXBYOoNuQuoRGEgO27/Nli/7F5hmPv0++CVQZ4OvO1zWE61vh2+mv0hRcITtuQFWmFBgdPkwa7pcObY2jR99C6otl8GC2JOfu2Gvj8vvGiy19ajVNhRAehKpOpsfFlUjM/ZtCf5Y2BU6V6VZEIuBunXiUNlFiUZTNPCJVBDF4VaJAeabJuZxqArcktI/Knv1s9llilJnEtPYKZn75NAgc1FbYtbDcuuH+IHaRlJyGaK+8h2R</vt:lpwstr>
  </property>
  <property fmtid="{D5CDD505-2E9C-101B-9397-08002B2CF9AE}" pid="48" name="x1ye=139">
    <vt:lpwstr>eA8vZLSEcFgF91KqIdVMlVCiYx0bYiGr3VYIAb008JE2b+iAq8jLN+29+3nebQXnucByLYvEGQiJ3hjz1F4tX4h+HCVuOw5lMXnDZ3h+R0VkBayOIG7cdN6rXCr5Ymqq1gBFwQufOlemk0nIwTwh6qjJ4UqfyqOqr/dBvqpjZGoUry5dxQfuASaFcg+KI3jOtbyO1oEVeNzvqDtlMq/62BaNpzz5MfMIMQmM5YfZezcJW9mU1xfB2tHAygCTyJW</vt:lpwstr>
  </property>
  <property fmtid="{D5CDD505-2E9C-101B-9397-08002B2CF9AE}" pid="49" name="x1ye=14">
    <vt:lpwstr>kf+8CLizJNOQR3dk+1Wt2+jPKS52RyhwiatuwoKqaHXNHa7SbSQ7tQCv4lEzuVNuW5xPAl4XqZF3BLy9uBAtzhrDwfdFIQu8lwiySgJeV5KhPSBznTKITFtqY9AIRX7Z/7yUIE9A9RiNtr7fYJKV3TkWuHjF6rPwqLDqqB3YQTRoWdmA6Z7AdDYlP9jn/6QnFa/V6b7udlUIJOhrWVPBGixQ8bpmxJ+aCxbhdPSNbeH9koIZsvtFlSUil70X2+D</vt:lpwstr>
  </property>
  <property fmtid="{D5CDD505-2E9C-101B-9397-08002B2CF9AE}" pid="50" name="x1ye=140">
    <vt:lpwstr>OrMRZz7VRknBzxEVcBpKXZhBGUMQ9fFr09zOBAjBEoXL2jOo8XU4ssWg/HV7DEyBMwNMekJBSrJr8OMm+wEun5obiwm3XZa5SkKrwo4opCZ1mFvjNA7dMuZcgRUuZclOX6wZWY/bp/Cy8g2uQ1tMfzJHZJBPx8+zFn+/txauIyV4+zcAZI5o58S1gtMXwWiDuh8HDB4nef22YBzG3i8dSv14+PtSSA6QINKV38F2la1FWNJgk9+yodkfC43bfmh</vt:lpwstr>
  </property>
  <property fmtid="{D5CDD505-2E9C-101B-9397-08002B2CF9AE}" pid="51" name="x1ye=141">
    <vt:lpwstr>3h9foYmR90RtKu9jhc/kz79aFreBte2iTH8HlwjqY5RvoEAOeZfwCcOWBUqJt6genKkSDWxFlffMa93KOZW2VNY5ntpA1SvMINeqE2BFrmW8qzsnUjPwDFwWdfca2qmOEy83BgFWQaOa41RKcywUtSbQ3kRhtrMquz+Oc/afTmQcdknUn9QqStY/0Za9iazoJ/eqJBBRG18xDO7CydXEn4abP1tN3qHM15Qdsqf5Uo2DuxDhsp3O7Wj8o9WQzeM</vt:lpwstr>
  </property>
  <property fmtid="{D5CDD505-2E9C-101B-9397-08002B2CF9AE}" pid="52" name="x1ye=142">
    <vt:lpwstr>8imRnzqq/je0VUqUNxZZXVWYrqntpinkEiwqxeLiTSn3VMG7ktbqSbGKZ4vkn5NTR13+13ywtNGPtscUiQSGDzc8tmaGL1Bz7RUIktjje858Evi71VSsIeawUzHSWaVbsnyl5Y8ATMCzX0h8gT+VvpyDb5Pyy78fALhXTjSI2w6PUTV1kILlGIqtCv1IH0/DgWnIAc4l/ufhKfUDVMBzuhS/mZQKZ+fXIf1phdVq5ji2oxmDgRwUm00pUTgb3yb</vt:lpwstr>
  </property>
  <property fmtid="{D5CDD505-2E9C-101B-9397-08002B2CF9AE}" pid="53" name="x1ye=143">
    <vt:lpwstr>MoBhcK/vnqkYOem2hAodZaHhMywkeB5nzGjl7EGH1z7+N8Obum6CD6cC8HtgRo2Zq1Npfg/OrrIdG9KZauTYrQA5eFOrbvmSx2nd9xkhQVLB04wbO0bGZyk4FfdaxssYK+wPL959ia08oKyAMgS/im2/uCBZHOa6sJPrT7kExoK9vhhqL7ib9L1oEUs0bY8yHlHuVdLhNesT00anJbpPWayAJumA7GbnYJCR8yUj4xolN8ICTyYf4ya3Ur77xoA</vt:lpwstr>
  </property>
  <property fmtid="{D5CDD505-2E9C-101B-9397-08002B2CF9AE}" pid="54" name="x1ye=144">
    <vt:lpwstr>DF3a2WxHuc+wvVMdciaT0/47t7lXoIfl7+grSsu0grT5oZCBJ8C6M5VZUJjL9BaRjtNvMlaQVE7M0CtcAfeYZJ4Hp71mv1PSFWbBuntDaoorhskEuAUUkLUkcRce+YZPe6nV4cHCIuq1Sg4bO6g7mLIIj0JI84q/rEcemMxGI2z+ciCCN2ILAHWL7NNNqKa4YzFXJWfPD1IO7ajbDnhWe2th6xF66y6yWN8W3ZoPPVPqvM/wHhhX7xd8vrdp+52</vt:lpwstr>
  </property>
  <property fmtid="{D5CDD505-2E9C-101B-9397-08002B2CF9AE}" pid="55" name="x1ye=145">
    <vt:lpwstr>wJLMK63XlevVaE89Y7eJXAez5zGi3vs/U8UCR7V2+gAM8Qm1l4WAjzhOMOCfr83G+j/d+LU2s1YfmOusS93Twr8vvlfzCmQ1OoC+xrJZLzY3yBLNENb2zBBtBsz6EC5esn4BlT5AlPGmr/4hLETJJQmrL8qNypkroae8DTeaQ6bGX0dEFc/wtUkRM2Xy8FKxLoYJglR4t4Em152V2mKyFa6XI1+pi5XNramkpiTbpJOYfHkBoQpzph8Q2sToN+H</vt:lpwstr>
  </property>
  <property fmtid="{D5CDD505-2E9C-101B-9397-08002B2CF9AE}" pid="56" name="x1ye=146">
    <vt:lpwstr>ZTVXtzsQ255PnxESJPZufKt2PaGzOv0F3QD323RrVsFPuS7bceD+OU54lUh6NgmS+nPvj15IkPe3t2+60J3Bz/d9xkB18f3B18NoZO125sCaB71n8UWDedS/2YVY/TVDVK0Xb/Nk/lyZ2xxWTgAuHWcfbrU0mH2UTaGEsyes285g16OlAp25khGElMxsAbWVUqsREEBZ9taLvPhPQ3dpdV3gzORDqkGlpVK6fVGFe7wX1MisVxogOVut3Q/WPob</vt:lpwstr>
  </property>
  <property fmtid="{D5CDD505-2E9C-101B-9397-08002B2CF9AE}" pid="57" name="x1ye=147">
    <vt:lpwstr>OUzMLvbPb0xAY9w7i0M1M6eUuSm7przQ5cLVz22w/s+MXvHA1ycj7IH+S6wsCks7rW3A4Na6YyGpiW3eRmB5dxTpP7j2bqtnulWhFM4ONqgeTR1xpmPSX/slWlOvzP2zqflrJh+JnC9EXac9kvueRyokEfyKufsnV+SPxp27W1eaKLOKvYhtzE+R+LR2BUgj31aor6+eF1zekofs9I5HKCA9foGrBeM2UK3PZ2EmqA+4c/GcoCTrj56qxevy7CF</vt:lpwstr>
  </property>
  <property fmtid="{D5CDD505-2E9C-101B-9397-08002B2CF9AE}" pid="58" name="x1ye=148">
    <vt:lpwstr>4ySBFCcqWctTVFPgIOfYQt2qOoQSz6v63NzFkD2CT5lMCGcsZL2BhrOUod6SZGBHiKj9yZLfq3rNgxCrt8xJjPQgYg6z0o6obZTL6yBKPWuVybcuE6po7Lv8XkSjs7H5AIpw50tjIL6Js4lGFfS/EqpjpNmOZKATJawZLXDC72UKhdSOu8RHZ3mvbri3IE57jEVjFJsuyz5P7LZFONL0lwwgUNIMutztzinQDzR9TbtXxlLsZI+IHon77bTZ4fz</vt:lpwstr>
  </property>
  <property fmtid="{D5CDD505-2E9C-101B-9397-08002B2CF9AE}" pid="59" name="x1ye=149">
    <vt:lpwstr>ZiQLKJdJnrnRtFIN2SUqU5nq7bql96uY8famAT7fM0taEIaacKOnUTTID4s5//wEvYafSDJMAAA==</vt:lpwstr>
  </property>
  <property fmtid="{D5CDD505-2E9C-101B-9397-08002B2CF9AE}" pid="60" name="x1ye=15">
    <vt:lpwstr>6erGbbl771yXzFYpdT19SGMCcAX5E55SwI8BujK6yi20PfBSRN9DBEZB3JGaSFMJHKF+uvZ/N+UYGaRg+2jlYyTf7aWr8OKbu/+MtXMWFaqKgB1jVKX+O0O/J0+pS3xkhhmzJlrWQNiwdvA6zOrMP0grqjOf4aRZo6GsH/yW34Suy6IAzfV0CKXMvZVcDrpPFx9nzcpqn0TywUakfMWq5OGihDZgeuXxpLEr7ePGN1AaQhEKiFjKy93VpJiPECp</vt:lpwstr>
  </property>
  <property fmtid="{D5CDD505-2E9C-101B-9397-08002B2CF9AE}" pid="61" name="x1ye=16">
    <vt:lpwstr>AJDyZfN44Y2C5nJFbVEqW5bsVg5cvOAhZS6wC8cX1XwaAGI8m/BB5XpipwcqnRmomkHk/MS3X6Xsug3RbE01ffiLBsCgah3BrfClWtnMJts6wGalQSG2hMKZv6txq5yzoTaOl8AZHJllkXjQfcEQpX6g9QvNdBstuGU3ExDGLDgTWmvuleagwGIMs9irdf77cnORdiw6zs2Xxh9fBz4Q9AqdTk7qJL6T46fTeC4ib9JFfI+gs+bPpobyA1XWlim</vt:lpwstr>
  </property>
  <property fmtid="{D5CDD505-2E9C-101B-9397-08002B2CF9AE}" pid="62" name="x1ye=17">
    <vt:lpwstr>TlsXqmHd++soHi0z8wn3srB49jQMnGCF1xn5RQgSHzT/Hd/h/LIJ3TbSPBdWReqQH+/zTIplifTbH47H1eDX3E2Djs0sw1NME84ANiW8bXGb+hSfojcQjKKWw4J7gGnttaI8Np8bfVXOhcYBIlUFvobj9268rOS59pPjSYyrqJGJ/t7/eIdEaU7uxc8fiFkgC/OHmkvDXgJ4KiwVv2DRkiy1xwdMBDLC7L6SPST3n+FpZf+I2nBdzJMWP5plsQh</vt:lpwstr>
  </property>
  <property fmtid="{D5CDD505-2E9C-101B-9397-08002B2CF9AE}" pid="63" name="x1ye=18">
    <vt:lpwstr>4Pi4isBfEnAINwGusUjyYDRqiuqU50BaTkvjCLJaI2RAWSnJRduk8qWq/TM75G4KLMBINMjqtylmeXOsibO1h3mccd5M4WJ+fXwUZQbSLMx+eaBVNfgHurqKx8yKzlO0a79Lhq9Qw8qCu8MteP43hSvDpnrbS1Fw+mZuvOk33/vJ0/xc/awHXmRLJjiPv+KjLwRJQnVCa7qgaPqKTTXazpcwBlvSBHZ6gAs4NxaqgRNqL/0GXjdXRfuq1njNq1X</vt:lpwstr>
  </property>
  <property fmtid="{D5CDD505-2E9C-101B-9397-08002B2CF9AE}" pid="64" name="x1ye=19">
    <vt:lpwstr>TOLWsSD2KTCbw0GgwimruvgAC52hdLSN7g00Gj4FGGhgUZ0HWrpdjaC5PeZ3799QxTh2rHabDsQNjxAgjBMjnYp20E7beOIcMBta8Kambu/huyquxdWdHEwwJpDcRQ+L83rXFm6cY23cXPSp0muOJXPTAIBIV9Mn91V2tQB8DgFvOK6pITd6693xkdcNI1HK2OzgExfHVwTVku4xMNmhdFsgjP31UYR0xeETagEnr9olmhMuyLkzJayUAuwNBHl</vt:lpwstr>
  </property>
  <property fmtid="{D5CDD505-2E9C-101B-9397-08002B2CF9AE}" pid="65" name="x1ye=2">
    <vt:lpwstr>8O+DrVOTlkhxcr+cFtJZj6+2x22v6uBG6MUrqmnsTks9JxpZbGviyO3gNseYYRGdmOQSHRpQ8nit1Flxh/7pyyhHuavNzStUZFMbyKd2/tsY3D81kkUOQ6+ttdPyENOQYQH7BNMar5OQLkl0gHOjBdft66ibQ4ukEmWBaVNCe8dkXONQby94q/6Lsg0ZfUF/vN0VH+0K70QFWitVcyg5aumsE1IMaKWOf6dUjDmrP1IR2i4Gfqwqi4oOnEj3WiA</vt:lpwstr>
  </property>
  <property fmtid="{D5CDD505-2E9C-101B-9397-08002B2CF9AE}" pid="66" name="x1ye=20">
    <vt:lpwstr>16M4083bhuU7GhQNsC3a31Gtu7baXPhDvioR7EoXEYfEE++l8Xw2MtOtdi8lEMAsnli9rNM6OWlh2jVX9vuv2tvuYogJpb/CVWhhC0SXizpQ8jOciLBgZ159XY3CjRtQH0+IevUtwy39DloPlThWk7V+FW80CnTptCvaQIWH5aaspoIfn/nvtkhFAAHVetEvSzx6TR7HoKaN4pWM6nw3qZ4tDzop+Fq/P1efZiHp/ERQv7w/h5pulhpKY4pA/qY</vt:lpwstr>
  </property>
  <property fmtid="{D5CDD505-2E9C-101B-9397-08002B2CF9AE}" pid="67" name="x1ye=21">
    <vt:lpwstr>Ov/a/QwcCquWMSlXjo4Zule2sGyGLJ1jQ3wxesngphAuG2Zrf9yanYDK/zJ/Px4azgIoTPWj5JrNXhAaTPGX2G3oIsCU21yd1Yd0XMLjOiIFoY7JK6Z9ujvzvBYh8FM7xuoCYYAxstB35TkgrQIjDS9pf0nCJj/0I9fzJRRSjjMl56MbLD1RqYm4FvbahxCwOP7DFrkq/NvqD3C/XR8AtzTtTDDmjOP5y2RUM5+wKR/mC4sAYjp9+FPpfN/+psW</vt:lpwstr>
  </property>
  <property fmtid="{D5CDD505-2E9C-101B-9397-08002B2CF9AE}" pid="68" name="x1ye=22">
    <vt:lpwstr>UZcUJOcGbwLU789Nz1lCnJ1U2LJyEvQ6E1Mq0DLyg9GwJfc/o3T1DQhwt7Pg+hXZnqDVpf+bDkrpqA8NpfZZto5W1zcDUoQYwKHkDa9VV8tmrrxiIXRMrPuUnfmu404er2BP/8YI3nelYbr3wfuAuFk6GjPoyvM4kZtsen4Vu+GBssUMJlS83+6HgeABY+wvVVKbt9GXZmjgKPGvBHI59yKuwfSwOvBfJyZzxkELKN/fuZcioFkT4uNZ/6xvrSb</vt:lpwstr>
  </property>
  <property fmtid="{D5CDD505-2E9C-101B-9397-08002B2CF9AE}" pid="69" name="x1ye=23">
    <vt:lpwstr>wE9PD8KKyuBfyQ9Yl81904Z82r01SQUKFVzM39NhRKmdby+/kKz2NkBMtcEyA1UjrFOyYjZ6o35a9/Iwtt/szbwlMRHsd1U37SeBjr+HMJ2Juec8hRcFFeeSgOhMoAt2TunGaOpgdbjpog/cVlpZYl9/1iqoF1SyM/ZwoPGE/GdkFGs2FohsaY/w+XmZ7uHeEypkvaz6dobiuW26YpdvIw88z5GA47X9ydi/J+BhRsY+RgsSsdLnTSn3nuPeoME</vt:lpwstr>
  </property>
  <property fmtid="{D5CDD505-2E9C-101B-9397-08002B2CF9AE}" pid="70" name="x1ye=24">
    <vt:lpwstr>/bHwzgsfVj3xl/t0PNYDl5m4CJg01QZaIdD5/3FuF45wrdeBsROC2UcGGRP/4/IB7Hbu1iSQX/zCIELZLRqeLZDx2p7Q0YvEPFeNv+vUb1onWVpOOaiA8kQ7FpzV+Ya31khb9IKB8jQMCMJq1OdDxa+My05/fcFzxkmOEu4tYNzn5+rq77Abv+6gqpae3Qic5hXckzOGDwcBMrKbKNc54onx7wxbaib3OD0TWGHWhXdu6HppD3rNdrfm54/QFJ4</vt:lpwstr>
  </property>
  <property fmtid="{D5CDD505-2E9C-101B-9397-08002B2CF9AE}" pid="71" name="x1ye=25">
    <vt:lpwstr>m6z8C34HxbN8fk/A1sxsuDvdzR6oyoC53vRUw/UeWf7S0PyRWb7kBQcBrMJgDZrsDbdnzoxzWcyHTP3CLwHKG3V/DwQH5D4ls0RjExPR2MVBMRBfhdM4zSMBvzrjmjOhzd+egABHtslJ5YuGVwZve0K2pMj9tFwDwpaPd2fgbABZxBrP7WflCvDPg6hxECghZNas0zfWvke/oYBGDzv+W50kx3yyIkq6Tg17T/DT6n+WIcsUesCm/kk6f7MByDS</vt:lpwstr>
  </property>
  <property fmtid="{D5CDD505-2E9C-101B-9397-08002B2CF9AE}" pid="72" name="x1ye=26">
    <vt:lpwstr>KzxISddfm3HKz9p6ewxGJCoYSzw7tB3bJKU1DvgSF7m0gGF1SpeqokHgPT90Zwx1LFghAlhoveIltX21pp7mAJc0R8hg7I4t5S96dHkBJOJcnRlcDvt06v7NaFb4gTJf+xuYwdWJrJQuySFXCInpzOx3g8u2T8FZwp+VE9DYVcOepnM5HP1sWeJK00rEEnH4X9A+JH/qtqX8qBv+3Ke33Fd2/125PIg9sBFmDiiyvw9bg0tNe4NSS9rqE0pB8DP</vt:lpwstr>
  </property>
  <property fmtid="{D5CDD505-2E9C-101B-9397-08002B2CF9AE}" pid="73" name="x1ye=27">
    <vt:lpwstr>KEqBVmyL3KyoBsMd03oXaiZF4GEDIjmj5civSmGrztW5qrw8NQDBn7u/obBM8LfO6446gwQjEDdNdDHcObg7fYTNYzXT16wMf5tUM691cs5Q5cIFySBup+g2WIAf4BIsH/SxZxmeePWAGVbvli5pQvMPQt/rP/MTaqTkNTLaAUtYWX+kK8/7fncNIbyQdVFuezmUC9aJg3k2wekYjdkOR3ipEw2BhxHdRVo1Yo408x969pMpUk7W7cenCz/tCDw</vt:lpwstr>
  </property>
  <property fmtid="{D5CDD505-2E9C-101B-9397-08002B2CF9AE}" pid="74" name="x1ye=28">
    <vt:lpwstr>uXkA0QXoDl6e6WWv6NfPXKcppvHqCRjSpi/RZ1AruNtn4b++FCGgL/hgGPJnNoT2L9I7nQKsCp4uhGFqkk3786fw+Nbzz61HYFCPTkRr5krppk2M+OHHBNB09z3hQK9mlXzJAT7Erza6T85D5QD49Q9NSAig7L3rz7GNMbr/C0nd+oNV6AEl8ydUclB3gNKhqnFIoz09JfTTua8h1XiMXhvfMLyp8CDEHQe20M7l1jJd1lJJTZ4LLd3OzGcHQ+A</vt:lpwstr>
  </property>
  <property fmtid="{D5CDD505-2E9C-101B-9397-08002B2CF9AE}" pid="75" name="x1ye=29">
    <vt:lpwstr>kwFcVjiJVed+6kN1NO+H79APgBRsEIgHEa5tkK8iM/sJsHsnQ9/VzgsixLdyg1U1TMgjWebFq+rTZaloON/v+7x6aP49VU9RWukFTjuue2cvz9BKxxixhr+gkEb6/RZIEt/yjk2HOXEX706wHznZjjwqt/hYpFpZSOY1Dd7Nlqxix75xOAWgibEvOEjsSe1GGedknSsOip3+I7x+FK/G8jHn6jUOi2OotNMAxYBdI0+VesAZpHhNh/7fN1oHa1/</vt:lpwstr>
  </property>
  <property fmtid="{D5CDD505-2E9C-101B-9397-08002B2CF9AE}" pid="76" name="x1ye=3">
    <vt:lpwstr>2BsAYvvSRqdtwXwYM5oqOpOWu7D9jDBjlJeP8GtSeshLFEQK72WIu6W+T9M6wR5Rty/37AIBboObd9xVW5rBybf0AFg/+KM0Q7QbmTj49ttp64bRGtFs6sEHLHdzOmQWOSeG1kpTuDkhVSt1f4bsdso6ooP3geXMZzGIA6p1VQ4+eEqPVJb23JXhAN3IswQfNopauWovt3J1jsHBWLZbZbPw6e8RWlET5BwSSUZtZLXBAp/kceUhGPavjf3zf7a</vt:lpwstr>
  </property>
  <property fmtid="{D5CDD505-2E9C-101B-9397-08002B2CF9AE}" pid="77" name="x1ye=30">
    <vt:lpwstr>nhTXpxtO6Dsl+kyRYQlP536bG/1/sXOfq+6n+Lhhl81jgGuq7mcP+QwVz0oSA+5Ot2+s9APamXgA0+uepZVaETIGXHqrtJxbLm4dc/s4qTTOTuPTvjnHD3nRhRCwlq5NfMdTWfOPeIPF8uDA2B6nPYEk38oQP9UKDIZrlvB9+GH5/5R96NlH9tp/y5QmnRkuLQ6JJ+qqDae9U5GjvJshZkjYSgB8RASkJWEe2RzbCoBHlHoaYbfROGwtda1Ed3d</vt:lpwstr>
  </property>
  <property fmtid="{D5CDD505-2E9C-101B-9397-08002B2CF9AE}" pid="78" name="x1ye=31">
    <vt:lpwstr>9gdtPm3XwttrPWsx7NxbM9yX3Hxlx86urKuVNe7mhq4D7h2TlvytUP+r1zxw+mfZtk/IE3gPGFSYyJ/7SjzLPE73kZsI24iLgMa4kECBKhbIcXDP5YSsF0doLnvQK6SrezAIIp+QXoW/96AfwQ9G0NkX4mhlPNbiZyub8V3BckXJneOCmVLPviyeje4bE4yQ78tT3ab3iF6O6VjC7IrVFxnbfSRi/yhzKJGxc1f5kd7EuW9h/xQkMjqnB66Zr2S</vt:lpwstr>
  </property>
  <property fmtid="{D5CDD505-2E9C-101B-9397-08002B2CF9AE}" pid="79" name="x1ye=32">
    <vt:lpwstr>AFjXcNl48S3aWPnE4Jccu2viqf8WhNgnvcXRK4ZLJ1p9HzxtbVx7i5en6x/4s4nar7cs+tSu0KQsyNq3JIKwqSVd5H8cc0feFWd/1XX6yUaHTJ8JDESi+W+EtKCgO0Q+9Rm3lkhqLuEXso/Z7MIRC6xwls6ovqYZ5KYCWLX9mZgQN5wLVOnP9SYlmYgRlo3/n9vWmIlk4kQ6/i2ZZItWwS5roqgYGvE33TqioUGPGWBNnppvrUSymUsy1i+hsAJ</vt:lpwstr>
  </property>
  <property fmtid="{D5CDD505-2E9C-101B-9397-08002B2CF9AE}" pid="80" name="x1ye=33">
    <vt:lpwstr>IND4c8GHqPefyt5PVwlL+Ab108merswlJ9dpxf/1ZQLl9zRQi425kK2rPi/LJ5FLilD9sc6SfuKu7TWnozn1bgA1G5sQ8fNA/kYmFFgk5riDAdRe68QcYxnU/4DiF+sXSuWQmsqf1QJeFgj8jb0mo15ux7rZDBKb8qFGAdbEQWjL1+QlyfQeqydUXI0nlV03V2RU3EO5H5PqvhFKcNUJYMhLqIi8K13QHyDDRn+vsxeeK3NYShy2pp85lDX/UDh</vt:lpwstr>
  </property>
  <property fmtid="{D5CDD505-2E9C-101B-9397-08002B2CF9AE}" pid="81" name="x1ye=34">
    <vt:lpwstr>JLz7RwmTA6HweFzHLRvY2xnUpwl2VjNXku/zgKW1aJ6+X28wWpWQaBEk1AzDPp9m7FDl1mJLEKtr/1dMh9+QdNFzaTPr9bl18kvzY+SSqeGnijWmx0+hTPfHfyaC07qxtbTqgXNNUNQ9wguifTWstTZb/LeEBUzFfgQrZQDDUolMx57PRkmR2EpoyVLZ3KzXYmzB4VGJFZsSxTQFyLIQvJ/PIPJNZjGBcNGtlKwArkamPccE+y52Tsgw9Rc044b</vt:lpwstr>
  </property>
  <property fmtid="{D5CDD505-2E9C-101B-9397-08002B2CF9AE}" pid="82" name="x1ye=35">
    <vt:lpwstr>0lFEC/eXkHOB1bpF/skN4SROTF+d+q/RSR+wIaaS7Vw+lX8LUulyKKjPOi2Mq6JrM8QdPbdeSSAmghwOO0t/lardVLE++0q7KPr5fnFz647dIZ+qICvLZACATu4FP3TE0AV3PKnOKdIqfNNfWT5NbFsZAUh5djrYdNz0LY6aeIhMsQOq/IA/Zpa7jckfzbAHpFbxV0+P8bVa+h5eQPa5hvM4BiFLo6/C8dsZ1R0JoCDybuT37DOngHOldd/P9N5</vt:lpwstr>
  </property>
  <property fmtid="{D5CDD505-2E9C-101B-9397-08002B2CF9AE}" pid="83" name="x1ye=36">
    <vt:lpwstr>XYFeBoJZ8tXSUehNQI7XfSayskDXSfsUY39pSoNT00ljjoo92+nyyVe17p1v4+N0tZb9eyhEcBpm8WIADnQ7cg6C1v2AHr4Qj69GpcVL/08YivqPoZcxKt17luRA0PmfQvn114p8blLJ+ycsV9US2i+P13p700WTgaMIPkPxou0x9Xnxpesd2WxDQxsGbG952SXJaCeHLB4H7mg+SCXg44i/TqVpvHDdBg4dtXXZAeUM/04Dab9Kb3888SX51qH</vt:lpwstr>
  </property>
  <property fmtid="{D5CDD505-2E9C-101B-9397-08002B2CF9AE}" pid="84" name="x1ye=37">
    <vt:lpwstr>eCve8ReN3Zjh1Nnon5cZJ4ZWYJj44rk+cfPLYrYUz+os43gmEhCa0XkUpbzvNPmQzJF1ATDWjmaaod6ol0/BlxrQLCXSEpxJCmqmcodze3yBvf4hcDp9/ucbnyMxXYL2dMT3/t0pXyJxo4uCU/xlZos2mwgjYEQoFLpj4xm9CQ2faSp52pPTkeAGUMcfUXhJhw2Iz1aa1orTg8vg3Mok8MVhuSprT8/hZHjuCCFeo14hSs67Es1MB6a9V/t6EAj</vt:lpwstr>
  </property>
  <property fmtid="{D5CDD505-2E9C-101B-9397-08002B2CF9AE}" pid="85" name="x1ye=38">
    <vt:lpwstr>HO9CTSO4vFhT7BX1N6X9CUgVW+bp7PyHIVoB/hlBc7sR7ngZaTLiFe1MgeySbt8Fbk9FlqMHJZ4uEEarI0zrtWcUL7IEPb/z9ApLQOBdnPysPjT+twgepXC6/A9486fOoSqN8fEELPhsr+uGpxigC6QlRoiyNXUnDf7UFwbYXZcJuKlTfG9KcfkV0kb40Y/BQjNOtaEMxgVqhRXWo/0AT7LhhrJ9UQLpD5JMCea96aEx1jKBgrFAqe6Z/GHzAoG</vt:lpwstr>
  </property>
  <property fmtid="{D5CDD505-2E9C-101B-9397-08002B2CF9AE}" pid="86" name="x1ye=39">
    <vt:lpwstr>LUMHqFWasDTRZTRSVecwPZ9MHcf6YfDvblCbPv52UvIrLmD773ZtVHSgD/g4f7QvPgtqLi7flLduxTWaD6VTYkwCAoW+zcHYCR3rwHhj0IdnhuhovrBZR1bqc6Bf6dcsU7HGprAi6mzFOqN7eqEiQUn8SmKgR7/xQG0aabvDyovTxvyO5nrw06lQF19w8FtIBFxzgY02onAE6hztE45YQ0unct1tJ2q0V+Segya00sUESycwd78DY/7/gPadScL</vt:lpwstr>
  </property>
  <property fmtid="{D5CDD505-2E9C-101B-9397-08002B2CF9AE}" pid="87" name="x1ye=4">
    <vt:lpwstr>FsxkrXJQwYIeI9Cb1dKgtPu7TcJKz21/WScqRUEl9JAcNLm4mcALgry4mI0OFuWJoAv+7HSxXO9dhSL2DY3tkxQ+TgcLcwdZI6NwGGwI80Bf6IxmocoWEzl4nGNc9S+YdnMIKg4FOLqE0pLE8RDeA4iHq+fUs2nuNeY0yojGqlgoMnYWNkVN5z6tR/vWivRI0PBwVHu3VP9hcniTw7pqr9yuA3s/5V5Pluv0CboJkASO7oDommZ8kIyJFqyumLU</vt:lpwstr>
  </property>
  <property fmtid="{D5CDD505-2E9C-101B-9397-08002B2CF9AE}" pid="88" name="x1ye=40">
    <vt:lpwstr>z5+sTh5nuqGCaerrCNdqUnVhPg7dYo+DixYcM/5b2aQEf7GGXPZVfGXtW8BY8Rxi5pI+69VgpkErX7iS64bNBe6aeupDvDjgaBdcjbEFT39ebc9K3gqfWpWgyfyoVrCWVSEM01bHN0tjc8zomvaL3tYqrhkLOEwmJvv6/kNh3F+g+1dED0XhYw76/shCxCTKuUshT/I7MGJBE4FNDwDvN+vlgub1fos+nyphbYKgIeKOwZIvSMqiin+siN7yZgB</vt:lpwstr>
  </property>
  <property fmtid="{D5CDD505-2E9C-101B-9397-08002B2CF9AE}" pid="89" name="x1ye=41">
    <vt:lpwstr>Gv3Slew0np0GCadVacwdTuz6Si/Kx2fDo9+FU8UvqIvLRqVdSLaAs5mb9k7jxTpd7ip6tXj4xoBvg9W+UHoZdlyaPHOYJkmDpPJbNf/j1fqrdrTynFJSzT8eZL1jaYcLIZ8yeLXLoZuLXrBHwga3FH/dFGIFcFO3xbXkMYY77wnzpMp8tP9NurItkVV+dqC8DWbfcSJrwJl5Envxt4ygQBES1LBZvJ8sh9LrXGqMdT14kWLTx/YUoQxXkHs+i32</vt:lpwstr>
  </property>
  <property fmtid="{D5CDD505-2E9C-101B-9397-08002B2CF9AE}" pid="90" name="x1ye=42">
    <vt:lpwstr>HqpH4GXmBySn8JOOI/ujc8Ui68lQm8th1Z/CnClsZfLIwkkKYyZk75L81W2jR5mTsqZObsGfMw/UtX5g9TIcDXLMvVSGPm6Q0bl1ZXlIVF/l7lhTAwRfQzsFu63pPy9Pv3wPvlQs9wxsaWECMg9EBXwGKQD1+5VyOtFWjZIuntT4AqFNrOii0foHF0GEHjKDEMtZ7XRLHMpVbO3KFKdEnkWEpgqlDmSsT9XMIkeKnahghH/Kp+9bnNLCXJInHve</vt:lpwstr>
  </property>
  <property fmtid="{D5CDD505-2E9C-101B-9397-08002B2CF9AE}" pid="91" name="x1ye=43">
    <vt:lpwstr>oPjXPqn4jAbuxOv/YGlqCiV9ze1ZVGsAo+XJrqCSflN97STdRE+1u8KtvpLVeVto8g5hzw+3IZiohjvmyzZ33NYYemcvOvLaGBLvDYlHW5qGeugsh5h1rQkWjOZulzb944twmsGQXX5AHHghZ1Wy1Hfsk8SDY82p/JOPuD6LHdk8OhPZdAx5Pe/iU3j+qWXke2hvwq0xpeSrGjoFUSKshLQn8cen5mmTf7wccZSETsygdVtu6ghkK7f5pptzXiv</vt:lpwstr>
  </property>
  <property fmtid="{D5CDD505-2E9C-101B-9397-08002B2CF9AE}" pid="92" name="x1ye=44">
    <vt:lpwstr>xXeKjLkIEPuw460PFvMxpp9kEd+xSxdF0qLxl8qXb1ZKDixVCF3Z73wVdc4kLCDxaiQAExccS820dwqY3OaPPxPDQafP4+bbQ798wYp2kF6unslOqivl0USpkmYDLdcwFGkdwjcQzKoOWijCR9eX+p7nqb/Bio4b9en3Cm0VM5cZhuHVfqoCsUQoLMWSz46OPtNONbOMs6bEbCnP6HOM0f2ClG1A18fd6PQQbHMPb+Aqx73WbMk+fQ7jjhDOiVa</vt:lpwstr>
  </property>
  <property fmtid="{D5CDD505-2E9C-101B-9397-08002B2CF9AE}" pid="93" name="x1ye=45">
    <vt:lpwstr>s9Ccc4msDLHuqsyiLc54i2DDQwaf7fTqIWuDhnr949FPuXs7Fh+lsRbWJO5xxvXSLfGm4T7lBtRYKskFX1G4YV97xx93bb4thleyxj+uRLzoFCxnRDRStB5l5FrC/ASE77EuN6vN9VEmXX3IFKTBine9ILDRamwEl0Pq7z3qOMP0RwCkoRigyQ0KvjSDglOCtn9DXt+f7E3FtevDisT1gpn6lfj5zOX1phefRXAtZYC2BtCdjgKKtIvekGKgHet</vt:lpwstr>
  </property>
  <property fmtid="{D5CDD505-2E9C-101B-9397-08002B2CF9AE}" pid="94" name="x1ye=46">
    <vt:lpwstr>jEts5camceFWdOwhC8P/Gfzfzajaj9CwThC5rqwE1h+AJrNtPOhskyqivnfghitLbw3SEreVIrVCoNtdvWnLUwTAhxJ/RTKTKD06x2hItAlszQNhVuAGBcNJti0RpHem0kqGe0JKmBV6DdHopTxjmoXfjh9utOM6SeGPQqQEBYnTtKS96vl3veY3OLwwDFvOhdzFbvUmrBMGoEX/t30C2wCWdDkxFYiM5OcifMLA17nBJlUkY8Pk/Pe9M2npdAf</vt:lpwstr>
  </property>
  <property fmtid="{D5CDD505-2E9C-101B-9397-08002B2CF9AE}" pid="95" name="x1ye=47">
    <vt:lpwstr>ircRCYj1hWOghg2tUP6wu7GlyIfDZD0pil6oDvLNf151zTNSRwXNcdjEmyy+CfvZ6q+Z2gTrisPzKE2XNH3+2WQgcbB8QfxePub3NF1VGdse1x6dKXc/IKuHV0vsfcv6W13sSCnU7Q9xd9wVELbCIXgshn9mr4Q9gO4Nt1pU7NXulS0mTHgrK4zcPm4qmpDygFCj9X8YQgHeGX8SGMMhE7rRUuhrrDHbRa1cwku7F6CFw29K6I4kGz77LXQyOCV</vt:lpwstr>
  </property>
  <property fmtid="{D5CDD505-2E9C-101B-9397-08002B2CF9AE}" pid="96" name="x1ye=48">
    <vt:lpwstr>fSagpsyJaihVlKG4hkInoI0brAbJ8364JgrcOBk94aLFTNJusiL9jSSkCjDPDreX0ITjaRyFWsFbGC/P3/o2js/9PRkk8MCLw+tuHIOmZVqdn9ibKJwacw60/RvSM/fp44EHZbOUqMQ9oNZfrn4CcRyftgfKjzh3Z0KFwbUKOqBd5DoFAcRbUy8hRZ7LBtzFIX5ji0Wx3x+ijPECIzcvDVgGOGs0F7zijhS/4vngpa29Jy0ay5bEFAzxVijjOuD</vt:lpwstr>
  </property>
  <property fmtid="{D5CDD505-2E9C-101B-9397-08002B2CF9AE}" pid="97" name="x1ye=49">
    <vt:lpwstr>v4FPVW2tJFE6Oma9ud9R4aFJLRI/vakVfSyh2cij2NvKMlnmQ+iEf3cfWzSEMT98q+n58avPhSZIIvkBqdwbSn9y66VbAcDaqnFzZ2HDJH6GIx9ypf4DQKGgOI+vcIEtCQMMv74szgxhukBfxth1AmnBgPKzJA4rAOB51MX074Ae1ptgxG2IBKYXF74tfDxGqWCK/wloeZYWJnz3LFMFPc13jkKW/HXTv9b1DzaOWermM7viO34YH/QHsbBFHNx</vt:lpwstr>
  </property>
  <property fmtid="{D5CDD505-2E9C-101B-9397-08002B2CF9AE}" pid="98" name="x1ye=5">
    <vt:lpwstr>U9xyBSPZl/YCWve5qfe3ddwAE1PQRRR//lUuC8XzPkuX9SWfw/OoQizhuk0GWlydyhX9l//C3Q2AT8EKKqRe1uYfP4FGtp4OaqLNxidrshFbq6owiVzXOFQ44CehlOkInyGuY+K2b6gUsmEjg61viSZ+pH0phOq1n1QVyaXSxfYhHXp7MSiv4chS3e4f+58sVEbmjZYZQFSPz3/bI9p6wkVXWCgxGs5YfvNJ3RmSQdncWnBxyuQ/w+5VPRyempw</vt:lpwstr>
  </property>
  <property fmtid="{D5CDD505-2E9C-101B-9397-08002B2CF9AE}" pid="99" name="x1ye=50">
    <vt:lpwstr>aYX8GN3x/iKAMa11oKzfU0OdKAAuVFMyd45cH0Fei7MAeEE78OoArtEbLfn8rmYFRUuXd2vfxmh6YidXvIEy4mQ0L9FA+2wOLnNzjXKidIlolfNljv/05oDYXwFekiRIqj6uRj3ycR1ILTYujCdjFfSYuxm5E/j6vkQqIuAv3b4SDDHK48hNqbOzNtwBBXEz8owaT7w5LFfYG4s0lPHn6kogK0R48ZnqgyUXwBzvirByhksiB9I1IpX8pwfHlcG</vt:lpwstr>
  </property>
  <property fmtid="{D5CDD505-2E9C-101B-9397-08002B2CF9AE}" pid="100" name="x1ye=51">
    <vt:lpwstr>uNIjuYthWzk+SM0D5ZjNCtyH6If8RmqUKyuu/OfZYG9Q7Ybzz2Z8zsmWpm8U2eyhbrVW4KvnP4jhO5vfOjv23PW23DGqXSsl5e5xxn37/vNoT+ItWAXcf0lWfVqi+YdEdWMV7srRoVpU+YFz/vWcfagjZ2d8m13bCA53qssjAffXK/ueEYm6Hh1yFKi/MVzttAUr8ryIbd7jXeNweD1Ebil2GPXaw4nnUa36SfMO6HfNVGxOHf1rb24A9uuzL7/</vt:lpwstr>
  </property>
  <property fmtid="{D5CDD505-2E9C-101B-9397-08002B2CF9AE}" pid="101" name="x1ye=52">
    <vt:lpwstr>Fio+WZvANVqi0bqOuM7cg97FFhbKtgKUugGv6E26gsLKYJD7sgHCvyTgEz5Hy4G6YHTLSPcCNfWwCvsPeqcTyts/n65Sk5IPh5Aw1XXkTq9BzImJDiUW0aNnjT2m0/wra383hV4j902o4KP9FfiVm4iQRfTKSo31cOuUQratwYVqjIcQCr9fH/AKjZKRYJOpi+gjxAi/rqegz7paASec5iN0uzvAZoOCxXdMloNsZKH5/zuB0x9JxpCHDSuNTzU</vt:lpwstr>
  </property>
  <property fmtid="{D5CDD505-2E9C-101B-9397-08002B2CF9AE}" pid="102" name="x1ye=53">
    <vt:lpwstr>wVX7SVxfO5yH/fOCnY3/eScz2/HdItkWidU65yJuCx5bwFaxRkrXcsOKGrlCvQqJbHmSl/tpcMjkN3e2N473XXLMBempCxhyI0fQOeLqz/bL7sTHEsXXxySmeo0NuTn6hBDnM3Is0cf7FLg936xjwBJv95WQqeMvnoAwdiq8OsBY7lAM56F2PYOb3RxjS40igbH588T1zXGXTE6nxXcp+3v1MO5eBx+V3ngRR744RSYA8wLJ/D5APe7eJRS7hz6</vt:lpwstr>
  </property>
  <property fmtid="{D5CDD505-2E9C-101B-9397-08002B2CF9AE}" pid="103" name="x1ye=54">
    <vt:lpwstr>ci99crDahLvCHk+q+znU69HzjqhyFmhwib2QuffvH+Ucq4sRl+sB/YIGDxSjclEVHHYmxoYx82+YL9Xm9uv2+nd3tOLTRyB6HsoJlJHiVHGd4bM2U/fMWdf+HXUzoSqV2W1ASEl9aqxqp0oLcp7cRzqVgiD8oQxlDKPHYLy0fYrKCPu/s4XH9mB1raAp5jBuupwlTuDKDio4ljxvN/KQRfEekCU6TElfVXo+0fHU/mpGH+j6X2Bt7xPe5cCp+gQ</vt:lpwstr>
  </property>
  <property fmtid="{D5CDD505-2E9C-101B-9397-08002B2CF9AE}" pid="104" name="x1ye=55">
    <vt:lpwstr>jClx14/8f/HpCzT4JkZhqGr2HtHeiUWotSkJ2hx/93WBONgSpJi8aG8Xi2tewIoSjNCthHdpKrHbYCOh9G5hTz1WcbXhqy8ZMCS+HuNuFI/cKBrtKj+GjMB525tp5G9vZ/6S7ErMTyPoAaMXUsB54eJJ7k7bcQlaPVgAix86bsdym2o1lb6stNm3rAszDRzoGneKnjKrUgU4glxyrpBoCjIKAGsTcx1My3FiJk/oAtwHS9YyOzwsDw8JdR5D6eo</vt:lpwstr>
  </property>
  <property fmtid="{D5CDD505-2E9C-101B-9397-08002B2CF9AE}" pid="105" name="x1ye=56">
    <vt:lpwstr>RiXtqUfCIrRx/uMEjkbTGK6dakosWWR/zxaLo7uBiUUn35NLBTDAiiFO+RQRqqa51d1l/SjouMXOkh9exoRUPctjpZmjDBgq40U0dp7HPxm11R0+OUfBrN/M+7XYoIc3hs/maBxzuyfp4XT47Dbxl4mkLHGjaeCsgB+zkndj1R1//nBB6X1h6Ch4jc6DWd71H7u4Wnwzkt5IkwNjxkRe92VEm9NYRdb1JwiLlcVU1KqWB/S+WcBWQ3GNMJVezxG</vt:lpwstr>
  </property>
  <property fmtid="{D5CDD505-2E9C-101B-9397-08002B2CF9AE}" pid="106" name="x1ye=57">
    <vt:lpwstr>ktfByf2VmtkYU4ZpjMa83RYID5+4e/5qsHY915J27yU6FffnM/uaOISDOQtCNNk+s7m5NVpi/FHGqo8xmWRrX+ieVirbNroRi68hawGyTpLmPIn04zxCQUkvfwgX5QBX6S2kveI69I1ZfG/Q3ZH7Aa7r7W7H8VAzmlFsxC+f8Gqd+9pou8MgGrxs3a88SDDJjsrCZGLqGVDNbi2SmmO1S1C7jSqzhrRrjiZfk3jRK21dosUDV2MNuT2sljXevaJ</vt:lpwstr>
  </property>
  <property fmtid="{D5CDD505-2E9C-101B-9397-08002B2CF9AE}" pid="107" name="x1ye=58">
    <vt:lpwstr>v9BNLhbxmTiBcffwc6PZ/w1SdVuFpVMPhL7TalU+BXEHxTfDAsEoEA+xzgK0nYRjj7lyX1GNuwVhENpwfz5tLHmBwARMFplyPVTd42g6v8hYGg1dA/4MFSLb0X+8Je6pdfLKCLlagRA5PltbBrP/tjTaPm5T/hZbPeoCVdiumnbVEid2AX/2hANOBAaRXnY8bcX13TMD67BnJZWLqhC1qWGJJTEo76Zu4up6Iw+3Xa5plPOHVHJGqUNAlRvh4jf</vt:lpwstr>
  </property>
  <property fmtid="{D5CDD505-2E9C-101B-9397-08002B2CF9AE}" pid="108" name="x1ye=59">
    <vt:lpwstr>5dny6vHaLrggewLS46/5vjtc4I/wp9eOIffdZp+LoQywcItDARrNa3Gk4hua+LbptHSpw3fGaZI4sd4ZAySMrhOgQLw6Hfq3cq0danbTuSm8kMvCL2ehPcRxf2JX709K1dvXDQ/1e5CLcPv57XdNuNtw4wDFeAdREPX35zdsTT/6nD2unEovdj1+j8DwRCLTbSuuH7osczqg9m1MQWIR6/GrBOJhfq53jjGZiy7VVbXF785Y+i8uVaV/ef6JuG2</vt:lpwstr>
  </property>
  <property fmtid="{D5CDD505-2E9C-101B-9397-08002B2CF9AE}" pid="109" name="x1ye=6">
    <vt:lpwstr>QOZShuMzSq0HcYEqAv45vuQeGDFfShTZtSaOEm7IhYkuK54W3Z5rXQU2pO01P9rOztejzzAhcGdDd1RMhrGOieu4C3HQv+YrsHLdERmXiHW7FfKykPsbktt5vlTxwC39zw9/YdfsFLn8g2J/PGD8LCY0oEeK/EKUfr2j+S9T2LCyqslevyfGdj/iGxvKE9PnIGxsSycT7To9OcCxpKbs5ITGL8TISvW0xqWYMcVtVeHGgngXaSwZdwa2/a9pQ9v</vt:lpwstr>
  </property>
  <property fmtid="{D5CDD505-2E9C-101B-9397-08002B2CF9AE}" pid="110" name="x1ye=60">
    <vt:lpwstr>UoJ6+v141zqkVd/fGvT/76UTiU6p1g/U3cpIJWPmVrj/tvmv1XxH5LM9eFvfcPqSFIkNN9TYJUCaSBzBhpsaqjYqTXe/ltywX6pz7fdWUZyOjn4D79XcnYNgfdiSqdnLeCE66OpxY0jXhFYIXz71Q5cpLf6V/pq8VPjnsRlgw8/LAe5SQfDa+s/PZDXjryp457tNE7DpTOBdXOtNLP5B+icmoQk8oZsQ4RMzwDigf3glDSKh/CRwo7Y+ORYeDh7</vt:lpwstr>
  </property>
  <property fmtid="{D5CDD505-2E9C-101B-9397-08002B2CF9AE}" pid="111" name="x1ye=61">
    <vt:lpwstr>sragBycUIa4EQr1Vid6Oji/wE4xz4RgVsd1qB3m4peVybfr+f3nbPpn79rEylWaOntjBG+LznvRSOBVII9S1bMjaE8Ny6HltUj2/iAK/1yRkFzxLY1ZDwe/g5jfXqX5yXYf6ZAR2J3yEm3C+TDMut/AWoLil2RV8yDLIS4qJe2nwLAV6W/qx+/dn0ybysyJhwS9dw5Dj+GCP7Lp0jWH6rGTwcWcewoBgt2o/WrAip/Q5Ed2pcvBiFap/FMsH6jS</vt:lpwstr>
  </property>
  <property fmtid="{D5CDD505-2E9C-101B-9397-08002B2CF9AE}" pid="112" name="x1ye=62">
    <vt:lpwstr>yq/dcFXxpw0hu8lV02z6jEydKv0C4Q5aKhWPrVV4a+808uQrUtzNlJVT5yusyD1k+a4xOYMm1kHo3lVuWNcaN4/qTqxPRVhgO82kffxsUlw2vayXUayBS24AgXa39nnAAyFvHpm+qcD4aw3f3+xB/0+o8Yd9fXD6nmgPPZFJqED3CAAo9ln4H/QPNm3cT5G8wrkNvV5LCsD09j/5T4uLrnhSBlI7GJZYu/Ikml4bR8768GX2cn1N0I8xOAt1/+k</vt:lpwstr>
  </property>
  <property fmtid="{D5CDD505-2E9C-101B-9397-08002B2CF9AE}" pid="113" name="x1ye=63">
    <vt:lpwstr>g4G05tR+MpKQZkThdZFuS6+6KCS038/tHaNCLp2Dy1WVndhMFVOWM7PShfDuhXwN4mjtwfmWJ7qX0s4oY7JWfQmdLufds2v1tEKGp6DrgYKQ7YYIov5f962w/rFyLYAEYn6cjAebK7NuNZwXOXN+ynOucQfwPOy9uEAdWlIaopy06oywG9Z+JcBw5jJjKs8x1EjSD9HzolSx3Jkbc9Tu94wbjE2VPH0CTp3aawN72zfc6hzSWbIrb93Ahe3Ttz+</vt:lpwstr>
  </property>
  <property fmtid="{D5CDD505-2E9C-101B-9397-08002B2CF9AE}" pid="114" name="x1ye=64">
    <vt:lpwstr>7bdJGH8z/21dcjoXhZD+pdum2aZ+nmIvLVqCxcURSCKiIzwrx5G5aUHtPizcbJZuWoQbF5KkJIpU1vE5x/9K89RTKnYeyl9+Ds5EwH7YOxiHfTo5GHP9oYDtqdwfwoMrL1dbjsHeskI5TvgSM5a4MB+I3lydsFpReCEtesHxO7Ci+UhXiAmandfKJtSNR5sw53WIvIfyds9sZPo8yRizfB7CXEj9T2fk9BzVl8jtBhEn+7U3M1jf89zpgeSq5Oo</vt:lpwstr>
  </property>
  <property fmtid="{D5CDD505-2E9C-101B-9397-08002B2CF9AE}" pid="115" name="x1ye=65">
    <vt:lpwstr>ocSliifHAk1RYJ3qyRKow9CLpj5D+dDCC5m3YkJD0AhDtV1YAAJ669w7g7AWc///LZauXegzSXNUCDInTvgxRhCWZL/Hu2kYaHp/YO3uS9jjgkrQZcZJnEzkxsIEsua3tUkHVB2p62Um6g5W8K6rtOeqchNFWB7d276bn0h7cv54w5srDyzOEGofZKeiMn3TQJK5MQKn1SGzZjvarviL9S8UkOn2+ITHSCa5NZdF8cK3Jli2ltFs6dx/0YI/32v</vt:lpwstr>
  </property>
  <property fmtid="{D5CDD505-2E9C-101B-9397-08002B2CF9AE}" pid="116" name="x1ye=66">
    <vt:lpwstr>pD6N9sLNED4Ywl09FNvKW0CVAKoSd0eHtsMtvmszu8lDBkOAU23E0y5yxdt3V+J877HqmOKyoIsrE3Dk4wIhE3ugr1xzv1trmVVK0GX3EsWcYa8Y7wiiCBiGdOXlgyfEsiGKe84WgqGCLAX8hsss2daM6MUagd6Elb/yg6i+0GoSiKfhADLNgQt+AEm+HuzteXztq1mgZ595y9G6DnDMk4fq7ZPi4nEQYF3XVnQoDY68b/6Y37S0NVqxPMYc/1O</vt:lpwstr>
  </property>
  <property fmtid="{D5CDD505-2E9C-101B-9397-08002B2CF9AE}" pid="117" name="x1ye=67">
    <vt:lpwstr>Awc+T2nNXHqVhtcNPaDkx4NjQc6wZJn0b5CSuEBxF+0Fj+X1qmfwU12Tsqge7Y0qxNjgtT7vNhrKx5G29LIJF3Sy8YneNm4/bCmLpBXsDTpQyxAKnxLlgGlfJvDLxkMFHyeR/sRFpMbwp3npn68B32SolJY+qreXyOxdIErzNZC7wDIwy2cT5pUyMCnyW8jgtMPh1uD1U7lq17uK80R9y7wG9kLnLqmuGo5aA7HzJPi/P4YSF0ca5qXFPfw7Qbe</vt:lpwstr>
  </property>
  <property fmtid="{D5CDD505-2E9C-101B-9397-08002B2CF9AE}" pid="118" name="x1ye=68">
    <vt:lpwstr>YqtNQHjVpv8ES7JmZJ/PubO+8863abUPcNfrBOYgrjhzQ9v//8Edt8sm3vq1kg5pn2OFWU3z6cIOO6p7huMJ04wLQQ2j6SYSq1HAqOnQzjvlA+Q0RL4+cvM0L9ObXH00Oe6t3E9oAXtwLBKWL6cSKMAzQ3cq0qJf2dLUaiuOK20+QB0k9iTiEAfdn/YLPFSD9+FCNRqvf77gQn++7+wPtpGsM6mXLdVPg9zH1VmZrsSTAFgPLW1eGkNIhiTGrlD</vt:lpwstr>
  </property>
  <property fmtid="{D5CDD505-2E9C-101B-9397-08002B2CF9AE}" pid="119" name="x1ye=69">
    <vt:lpwstr>YX784xzhKB2bKPqeKTsCQaoeIaTaHKh7OLNom9DM5mmlLdmQNP+ODcdqWDi7QBgHs9ds09UhQP0iaBUCYzVRBnigiAOI+kTTtJ75IVy2Olxj+RoTUrqGHLJe1MKLBmZeF7E2nKOBlMOce3QzUv7VmHKLD/O71l64FtJxghGIDG2FYaozZi2Bx92GRc9kZoRJR6bY0JHs3fwiqr3QXtjnapPbdvhi5wJtV8uaVU+GwGoJhPahsBRHqiT/3JudP7R</vt:lpwstr>
  </property>
  <property fmtid="{D5CDD505-2E9C-101B-9397-08002B2CF9AE}" pid="120" name="x1ye=7">
    <vt:lpwstr>bv5PANpWAd93srZOBbhHjpxZybPmHtAhF/+MMjOhJKjs+xgv6c0fybvikA41xMjalVZm03e8LhwX8lM/o37qtxVO4F7ue5IByCJIAOb/gFaRN8Rx9zArX0cXxm9Yl4tCtT8eJyR50SDUnc9oKiyWDMqJu0eM3kPG+apqy1xfNxfqaFePdvLaxtK51FoXfyIYVMO94YdYmnHgEJYjP4AUOB5eZh3PLyg+wwnzV17CCbCGNT/Avqj7anSJ/49jN9o</vt:lpwstr>
  </property>
  <property fmtid="{D5CDD505-2E9C-101B-9397-08002B2CF9AE}" pid="121" name="x1ye=70">
    <vt:lpwstr>f++A3zBlROMsuxLLSyrkc+HkSdb8QgqEe3vcSMc7nkIpILMsijZ9qkkSw66sQAV2+KXQCggPkxApTWckpv5BKH82hwuleaM7oKvsKXpYyaXB+O9pgf73c6EFTCssbOl+Kc38xvY5S/lp9ughwtAzpiv9DFuaX4JufHnt9KrF9joNVc8mG/wW5arbVxqjwK+93O82scgPgoigfmp0igJP8xHl/A/FBMt+VgYecgYQJQBE26HO6384ooc8N2X3zwj</vt:lpwstr>
  </property>
  <property fmtid="{D5CDD505-2E9C-101B-9397-08002B2CF9AE}" pid="122" name="x1ye=71">
    <vt:lpwstr>XXMPu+jssMxAJG1ystoagTd2l7RKeAu7rUgcUdNPVcX73VsAm5Wo9ns06RkH3LN8G3kSs28zTIn0VQmFaxmnPDQDxubwEGyQ28GB9ylwaLSwto7plud3nuGqbjy5lUKEfznM6VqQBsZePbMVEgLVoRWs9/TWnKi8nIEeULIIALD/C2h2v/6yPSjUVSU6XxUuIBm//TLofa+Hvq2Adc2GUsYJXf3h8RXtMDNPw65mSYQ3AJSL46E/VXhLklznWTn</vt:lpwstr>
  </property>
  <property fmtid="{D5CDD505-2E9C-101B-9397-08002B2CF9AE}" pid="123" name="x1ye=72">
    <vt:lpwstr>ZMSKD7x1URdTRou3bQLz1bVRjKw0Hpqy+NsFwJwsRE8T/6+WcFbO+6QRfvXXFSAkZbImoEv7pz3ZPsi/MW9vZTENDZDamY5a1CNbee3hth1CcRaPEe0FmdyA3oxRJS2nEsL7X62L1NNUj3VbBa+W8GDje6Y0UbD6vd4maOKvK1q8BEa4n9reu5FYkeLUvh6gS7Y9S5csk+TZvMic1QQljX5Hvlh3wry1uQTFXFqI1gM3qLjaLR3qB81DekFfao1</vt:lpwstr>
  </property>
  <property fmtid="{D5CDD505-2E9C-101B-9397-08002B2CF9AE}" pid="124" name="x1ye=73">
    <vt:lpwstr>RM6AkIfgk4HzLn56kdgC7UNTjm7w2MxjLFtk8f+iMWHWmw2VeDVFFOhJyfiDJlOudDx6dddtoZVQCgWRupzXndyBkrOgP8v0hdY6fnkOp3SBJGq53OG4aMCEoDivCs0CwQLTtnQK5WKugPffEalGJM7tCcCt+gssfzPPyWJyTx5lr4IghXWIgMaiacs8c1r5SmLz8vCcJJ+KMb1VbpIbVVxSowHBE95DY2fgSwGrzErXQvwP5dMtD+4AogV2YYD</vt:lpwstr>
  </property>
  <property fmtid="{D5CDD505-2E9C-101B-9397-08002B2CF9AE}" pid="125" name="x1ye=74">
    <vt:lpwstr>4Qm8i8sC5pC5zy+loPn0tVxoqtZQw4ZQJkRIub+VaYgT25vTrCtzE9W/ZpRBYCLndi00gRayEuuUUjMFdkpPgasm2Q9cb/m+bXX6kIAQN0oJOYJihp+zodBEgXzqhAOXu4DNffGSof660pW1ohEapL/cEQ4CbZr/x/RV7vhrLIn7qnfj41kQQcYdwpffCBAkaRe3sZ9sstxHOEcbTFYEhR+Vde70jS9B6Mwf/HzGXlwYMWmdeKTfbE7HWSMBzSA</vt:lpwstr>
  </property>
  <property fmtid="{D5CDD505-2E9C-101B-9397-08002B2CF9AE}" pid="126" name="x1ye=75">
    <vt:lpwstr>Y2p59mzIZ92FI6E4811JjqkzfkziWpmhsedJV1Isgq6VhIKAKbdUlPRtBS3AdpyTDRcSNAfTbHcQays7KbZqLfD+MsbZ+8gibDl0k5H9z7RouF/w3e/jtvzuYs7KxDWERQY12oaNn3MlTJ5jgAfwXLQzF+FauWsEH1SXNynTYpel4BAtYwVzBYTjK/zLs/g3K5dnFhMBxWpCaqk1qyD8OyhwFzvaNcne0TyOiPRcyxmZw+XPpPxNLUagnx0amDz</vt:lpwstr>
  </property>
  <property fmtid="{D5CDD505-2E9C-101B-9397-08002B2CF9AE}" pid="127" name="x1ye=76">
    <vt:lpwstr>IUjmFc402IANCzJpKiZlusgLdeDYh2kI0Yvjvp+40P9v66lFzJxUZZ1qEUj7HoKy7eNIFmkeVPfT4589QVCPRGBXdelJnM9yS1TqY5fvXMLeLK75cJYk7KEG+CngGJeKuUPIsTyb431d2VXSTS34DTlLwDpCCdNKDuvqEEfT+67l4ePjbz0WQSZCMIzo78y+y95jOkTRKqa8+BEUue+YAZ0hvYE0HaM4zxxbGoSW1lAl8Hc9H/xzCgpf2ZFuAca</vt:lpwstr>
  </property>
  <property fmtid="{D5CDD505-2E9C-101B-9397-08002B2CF9AE}" pid="128" name="x1ye=77">
    <vt:lpwstr>JaQ0XXBUCSxgNKbb5up1wfhW+S5naAK+JbjSTRdWsgimkQ0hXKaAJzzNsZ3QUwgOpLev0VjnbUcqArWktKUIWJz5Lx5MBuaVIDuO6j4oRzXxnunsz1le+8SuD7A/Wggsnf0bW6EWRytqPrwvAPkBqaAuJ7NsyY4O2w9bynUyJrYf4oD8iwvVRvVXYTqFYcUn+aDBOL2EOl3iHgk8GVb1e5x2Tjeq8kWnIkcScYg2LJ/MDsYxp2iUATgkbIs8l9z</vt:lpwstr>
  </property>
  <property fmtid="{D5CDD505-2E9C-101B-9397-08002B2CF9AE}" pid="129" name="x1ye=78">
    <vt:lpwstr>1zaMTiTUH8/VZS2fkGXI2jhYPDnhbQGXbHhUG8YTPVKjakWWTMCy85Vm0CmN176eq3gsiSB9Sz+A7wfNEz/IqboZPmIjZg0hMTm0NDsPWjVjWg8uPcejsCudjX9GXSWCx7GDjgJnwd5b1rXdVbcTH12Pe9wWI/cGdSeUZk8C77eYI1fI55BpGtkM2PD7vQMu7GxJgVe3HoPCrbpc2VlhJ++kppStUDnuM7kRQDEursKWcZ9zouqIod5bQBxIehI</vt:lpwstr>
  </property>
  <property fmtid="{D5CDD505-2E9C-101B-9397-08002B2CF9AE}" pid="130" name="x1ye=79">
    <vt:lpwstr>C+u06tJIkwEmX2k/MfrHtug5UTtsJ+xeVGBEZ4+huJZukG2U6QDEPumBEXaKsEeOEX4jMOB5d3aho/pS7c3m1S/tkVA1n2fvcd+soH+euTPY0YKkGJE+bEd8vCAtpNNpGBM2NWIZejh+WmzQB7KKkaIYbRoK8ANr163SPqWtcfl7doTAMiPHGZliYcToR5CotKcymLDxbhoc30PNBmkIU+6WSEOibgUTSaoWGCg9rUbUPSIjvgBMJmzgxBiApkm</vt:lpwstr>
  </property>
  <property fmtid="{D5CDD505-2E9C-101B-9397-08002B2CF9AE}" pid="131" name="x1ye=8">
    <vt:lpwstr>uPjexRsqBeplVgbMVuY3L1rvDSUB3Y1qpAX588hUQ1nawTc64X4HoJjIO/w9b7IZTCZ8wfn9i/b7BrjzVvhcL3oUmegKjT6o8kRv0UkVrAJcQkmH4HAmfuq3QayrSwVXZJ/irR7015xTzBvJ8VA6lTvud6yLPREF7vgi5RgGmQB/wS/6jDYCFvu2u5irSKHErA+WIgIbAF4a2TkIg8sHQHVbGDtOLX/SD/fCjDHTclNq1BwnVZGENxDKRWOrvKo</vt:lpwstr>
  </property>
  <property fmtid="{D5CDD505-2E9C-101B-9397-08002B2CF9AE}" pid="132" name="x1ye=80">
    <vt:lpwstr>6lHl204btiJC+1Bj0LwLyBAkf3Nx4wbHajH1SG3Dran5xWGnVsiCbu1VK2Ua8PQaQOyBLOlP47CG62VJCnXpFFv7zqQTGSm4Iq1ZeSf7B5R4T/U3cya5QLZc+WNz3rAyVbEuUe3tQQRcb+roylhd/apmisJuvNI/nchsftnJ5a9M3cqv5AZqW43Pe8gJ/x9+hlqEKNo4rfiNZe3kG1som+h32IBTpj4n6GGYyxXYjx8p/Ir5ne5SNy2UqCR93jO</vt:lpwstr>
  </property>
  <property fmtid="{D5CDD505-2E9C-101B-9397-08002B2CF9AE}" pid="133" name="x1ye=81">
    <vt:lpwstr>LapZ4WnatkaqA5UyOAyxUBIwDgrBFUL9AEuGmJ9RUc/Elko1xavsdO1y74cXkd0no330uR/XXIE8/GFhvJXHjxFJWlTH59q9fVvpUFanGAh9/lUDrClpzYGijbx1OqTj7+YbrlZBVN/4kqptEdgb6XYcf0CPAFbzpqra8XoggBJu/yohiFj8SM1afH5bNUkSnjafrpL4deFc+aD3lLMxA8cqBOe5Xv05fh6I84GuOq7ajr65rukvyvYawgg0zax</vt:lpwstr>
  </property>
  <property fmtid="{D5CDD505-2E9C-101B-9397-08002B2CF9AE}" pid="134" name="x1ye=82">
    <vt:lpwstr>3J/hnavbAcj0X4RCOjwnDzdLETyEARRlSmfPlTquIyJAG27to9A1DtmeRGtjwbxN24TGxs+Uvb89fjQII4SU9peiZKzYejHDB/ZFVwU8hJRgS7K5emC2GG4K/BIAFwt+Aa/5zh/0pEE619cmPkEqB3e8QNSVWQzdNnbaqSaA6AeaTsh0H30RYKcMdklP7CyhZsWmtS+mcEkk+AjW5E9g4G/pYnVBxxMnVfqRFMUxXKXA95eqlM4k+X7xXxw/Ww7</vt:lpwstr>
  </property>
  <property fmtid="{D5CDD505-2E9C-101B-9397-08002B2CF9AE}" pid="135" name="x1ye=83">
    <vt:lpwstr>NbZXNgd/OOSo5EV6SGUb0pTfhqZlvqKBYEXTbPgEeDGTeha1Pa21g/yn76T9ITXBeV+Swff6ukVWnZCxPQT2Qh+tEVt0ofE2XqxI/2B1Frr8IRVTVvTH2Hgdqw0O6JjfKT0MxJrDDM6NgcVzFDgCRo/54Rrat37nXTHW0T739AVChYLixPyw8etV81gkbeLJ/0SwyXshhy+nkvVSvb8xU62p2dEA7RKf0IWmRcnT7p3o2VQMvIH8H/bcjNISGVx</vt:lpwstr>
  </property>
  <property fmtid="{D5CDD505-2E9C-101B-9397-08002B2CF9AE}" pid="136" name="x1ye=84">
    <vt:lpwstr>STZ3NCxv23Wz+G0B+243IOKKiQlBOSFjvC6j9GNdlRB150Cq0tcX1k4BJSeQX9JBjORgOwCe3Xze6KxHwI6hvlPB00ROXygvjV9LvQw5cdKPr0Kz9OVSLBxt6sd+DgL3D+BF10mrnmwUalc1fpVs4yVTCxAevwD+mBEuiB/+AF2Fl0r9tGHqeucwLdEGrh7Se8QzaHQ8afBcpo2qpRWBqcT7y9/ZCUXSNH934dR0mVjeNQZirkUCe/26jUrWlij</vt:lpwstr>
  </property>
  <property fmtid="{D5CDD505-2E9C-101B-9397-08002B2CF9AE}" pid="137" name="x1ye=85">
    <vt:lpwstr>ASCqGUKrPSNTO181UBLidCm/hfAROFZd/CUXp2LPZVUJVz/rqUKDNM7atia8ERDmskXcEl93RfIBArhUpaN2dTTiD+30G4XFKm6860cHIYRAOC1YUUi7OxAmfn3nI370q4uBaPp8tGxQmq3Moh7kfZJ5lZ4YIeZlQGpuPgxVmUDvF4GKSvA5P+38j0F6EVkegQoUXtaJPTi1E7ra+CNFRAnsZjWDYmw8+XLUl8UvwMXe1mPb4N4DywgemCZzCJu</vt:lpwstr>
  </property>
  <property fmtid="{D5CDD505-2E9C-101B-9397-08002B2CF9AE}" pid="138" name="x1ye=86">
    <vt:lpwstr>LjUGugTPrbJ4eFalrkc/OWo1+M0wgdLYovivWxErf6dxK6ujTmPL4qP25GJD22nkM7e6iBt7y6pXHwuBehdiBc0OZW1e4soA6jZ1eAwcUj0AEnJKYbUc7JayWhpG9VImUE9zcdednGfnN42iHWQH952N4mry4bUTnlOye57bCisPDN3lMEQrOFzzCnXBd6sS2o4W0uq77W8PDaanU6DHm2F9TDlh8N+mHXWboEb/YKcKog6jeiO5MfkEXKx73JO</vt:lpwstr>
  </property>
  <property fmtid="{D5CDD505-2E9C-101B-9397-08002B2CF9AE}" pid="139" name="x1ye=87">
    <vt:lpwstr>Mm8fVB1NCq/vY6I390C03P7EZkHwhorRfbIuAu5HYe9TYwF3mpMM0xPTRw7EkzfEDkTGbqndISpWPRnVT/huQ29S/Fm+GymOqQM7tuODQvk1wFcl5uQp2pbzON+hnUZbACFXHZmTtO90e5w2LTJl4GZ8LwzM9G3k/85AM/vKr87NPm4+1/h0s+Kx8pME5OcunDFSSpQpTYtomBwOkIsoTanq166HdZu9Er45DIwOg4zuilXrF6EUt5Rp3F7seoz</vt:lpwstr>
  </property>
  <property fmtid="{D5CDD505-2E9C-101B-9397-08002B2CF9AE}" pid="140" name="x1ye=88">
    <vt:lpwstr>JRjjrLFUZss8DxzNhKkFy6livvhslwr+TGSuqZKYiFgpMAQJYOj+LPoM1Nf53JCPR4HIEXHqngq6ZkkIRRc28/dasZAGgfpxagr6s5Y7vrovy+C/j9rubZQ4PHgmUpQ1tJkCHc4kVU8nz/hVQT7JAZZs6/WKjdoizhcR1liDd9OjbbPiYtBvHyScolofx551AbGJPZffhpm4/XfZrbo48voHNCHv1/Vn58iQ+2OYMCFhZAC1Ct7C9J41NmBp/Ig</vt:lpwstr>
  </property>
  <property fmtid="{D5CDD505-2E9C-101B-9397-08002B2CF9AE}" pid="141" name="x1ye=89">
    <vt:lpwstr>kkqj1mv+O3XbT2cbBMA437iHvjx43maFwSQlMr6+V0NWF//GsnBoGLOrKH5Q1RPnOYM2L3UkmmiTubF8Ocnmm+zVuE5udd4PrFzFDtslbs/KatLTbrk9/1AJ1EL3P36zF00wvMOXlEP6OYyER7kA/wzegSDkS9EKCHn38LmLB803261jZbBOYP2+SFgNDtePY7o37SFGJuuZegfBtcDDG4P2eqMm12Ag2GwG1lAqZbnlR+tQuVL5Dh3hBzt0fdr</vt:lpwstr>
  </property>
  <property fmtid="{D5CDD505-2E9C-101B-9397-08002B2CF9AE}" pid="142" name="x1ye=9">
    <vt:lpwstr>cgpfisyQ+P+5lD0bBGOP39wZhXDUusO+R7oSf5bEBsBwDPiOw92VBtLLZZu/bSDTocsJYZQ4fV3Ax6SyB4e/G72X0cYIK6Sx1roJQCfjjik0dJrK3sRhkxB+gcjsLu0CW1Q0TK/bPw6hTWYAfjjqob8RUu7oRdcPnLIJvSWe/574AO8/eXrOAyO0gjd+xRQ9xxfjrsgbamIVw1f2nzatG2XH53W18+9RfBuSfAYLWe8nOL/n8IHpesjsyfgC94N</vt:lpwstr>
  </property>
  <property fmtid="{D5CDD505-2E9C-101B-9397-08002B2CF9AE}" pid="143" name="x1ye=90">
    <vt:lpwstr>qFDX+KTVeLXcvvlv0oA8nbKbRa9iNkgDP2RE5coHESHJO9C+f6zeyYlbVPvGtBVUlY+5m/7+RrbxCgTG7k0Fy7fmpHu7SkSXB/v/UqR2fzqX45U5BWds0NEqiExuhjMz3n77pVdyerdDLrBpSKT8/6ITl0w9toymVjcISRSzaghCyfTCyuTX2b6GanpAMN9znc9rIgBeSTMaci33doas5o5M+6J4i+QfcGydPdcBPqazbMQgRgDaQLjvIANQXsM</vt:lpwstr>
  </property>
  <property fmtid="{D5CDD505-2E9C-101B-9397-08002B2CF9AE}" pid="144" name="x1ye=91">
    <vt:lpwstr>jpbGc4Bww6g66oFUcDZRLnspVJpBWDzTl09/9D5m/y2ImYkPah7xn7U4+1ywgI1lZEORc+EGKkCN8N0rAK+y5xvp4uhbxuqFTrSkXoCpIg+n1EjaYb4Tez4cuMhD3sDCD19s5D1DWwVK36vaST4dhvgB8iGQbKTFaO/W68VRy5YttYrOOvUCS6gTKhRooFraqogkU784No+NmW8tuzpyzRzriOkhegJnd+82qAoTugdbbKFV4yQvkYQ6LdZfL7Y</vt:lpwstr>
  </property>
  <property fmtid="{D5CDD505-2E9C-101B-9397-08002B2CF9AE}" pid="145" name="x1ye=92">
    <vt:lpwstr>/XCqmdo2f35UKue+CINAHzWTGb1MKoxPs+w34jqejfX2y8kfFqcPzX2cV/QzyOVKhZ2JeR5VCF++WwtF1D11nw9dmNCdJ3H+HhdfFNzyx/uHmZdGl74TmnNxyh3Ef0tEUjcaW0wdOHPpwDWLW3Qk9zCLpuS8cH7QBRMCB/WFWLapatKN4ViNdP5As1iMe1KTsmB6fQSEiQPmx86+Bpt8c//QbX6Bi0gIITAkvEzqg2VNqCuElK+1ZlFATdcnccX</vt:lpwstr>
  </property>
  <property fmtid="{D5CDD505-2E9C-101B-9397-08002B2CF9AE}" pid="146" name="x1ye=93">
    <vt:lpwstr>IS1pry6J0OlaElxlRUMmLZNOWcTalBf1lwfqgHPJGC1aoeYN18uYZOzliDQ5TPvRR3uRbBw4WYhCUT95B51uInpaPubQE7VpR2uV+fENHaSocPX/A5Yd/X86m3Us/t0qk0HrZRf5aK8eQnjDLgS+A7uBXIw9UYXEdMZifWLXEuCL0pWUmvl1PU/4/tbiYrfpbyp9JQeiEzXTtc0p1DzWaafW4rp7fsb2DUpfwyfp0d4o9FHKM5uSVmNdAAB0e08</vt:lpwstr>
  </property>
  <property fmtid="{D5CDD505-2E9C-101B-9397-08002B2CF9AE}" pid="147" name="x1ye=94">
    <vt:lpwstr>3E5Ov0IFSdI7KT7ChWVSknpmZJw0deji6kqFn9IXLQckdoklDzCc0K22VuIKDNsgRVSeXfS9ALbokefFbaPQ+V57r10ybzAhoxr70EOnb1Ggd02MH/T8WSe1AskWQZ9kCK11bGtZMq8g0Dt+xdE/3eqILXeaJGTyZtA9/b2LXfUQgfOxxHFgaLU+jtO132ZaitRYZfpGmPxCrsvCfYjsxOYM3Li2XW/ivccb4HKWg+zZaQDcQPrMpZ+2pSfcgSa</vt:lpwstr>
  </property>
  <property fmtid="{D5CDD505-2E9C-101B-9397-08002B2CF9AE}" pid="148" name="x1ye=95">
    <vt:lpwstr>QC0QeqDCnv2qOB5A0yEZilzbQE6rlRPNvhp5a9313sCiwbkgrxsqzvIHlB9Wh8KA3nqRA2vgNPodvSRkm9eYGdI7dnG9MPOwX7hxrw0UI56eUZsdGiDdbPsUmz7Dargp5AaV9aAzBtF2RwovG81U38dKygoJVVkqv1ZXwKcc5oooNDdmIGx34TgHPABbMQ67gWkKDJ1ShAC/p+qBdIxq2quf7O6ptra94h696EA24fGiQgn3JZsW1ZMixPOC+Il</vt:lpwstr>
  </property>
  <property fmtid="{D5CDD505-2E9C-101B-9397-08002B2CF9AE}" pid="149" name="x1ye=96">
    <vt:lpwstr>fniWuptwIFMLLsPb8QtJdch2PZl5VakW2zeNO3AGYXA2MBmmnLIiH0FkWBZCBGPhmCOW+5PZnH3fsLJTAEMQdEAbPzPjVdPsmKCB40y7So0sxwjqLm2WW2MPYrbQQkK+0M/d5R/MC2QCE+KRTlzfOcFO7nfk/Qrit5ZFIqflbatvWQGsXlm7iKKkBwNlfX3TilYeGNVAyA/JHi12mCeySc6cXfwqHu0yonSQcjSEERRyV+2z0yL1TZiTAEkow7z</vt:lpwstr>
  </property>
  <property fmtid="{D5CDD505-2E9C-101B-9397-08002B2CF9AE}" pid="150" name="x1ye=97">
    <vt:lpwstr>icOg2SaultNNvsYZ9h03C1yeJZaSSqmG+HQsHTqXQ+lau5SloWHUP6O+On21uLgqL1AZJMpTDTJGEAQ1Gi8kPilDlPmW8Ipn4q7+ykNyj4qnivQqk6EYwR29cUBeM3QQ3sX3zt0KSXZukAYwGNDa+CPVaaBTn3yqHPVNFEBNUwnTCIc1OOi6MfIs3S7+p38pnmUGSh1p+FWV/qukFxi9alCrxDa3CVFLcsYe5fIQqEjGhKCD6FBgQPiV/U/OXEF</vt:lpwstr>
  </property>
  <property fmtid="{D5CDD505-2E9C-101B-9397-08002B2CF9AE}" pid="151" name="x1ye=98">
    <vt:lpwstr>FRpZVCkIYnq1XVZ3fn9r95aAMLlOjm+Q4HE4OtY7fsG4rG77tzp+rFmzpRm++EYjqTvbRpZXgcHpwvyMPY32N7o15sC5WSTBNYMoM8zOpnytbg+LrvrAELAilwwuYctQ5CJpcbNveL2FhyoGdcrlHRrDaw/qRcHmzlzemaYyLeNXNn22jsdMXk+uDqSaHKhV9aM51o7v3kHe+9wC/qeOein2QFts7wswMtPi5ZIwTYi5xTKnt9UIo0CoXOqYC1t</vt:lpwstr>
  </property>
  <property fmtid="{D5CDD505-2E9C-101B-9397-08002B2CF9AE}" pid="152" name="x1ye=99">
    <vt:lpwstr>m35TAAAUMLlNO9S2aBB8ZxZ7Ga0c9bWat4hlv+/Qc4e75HY71/x9Iyvald9s0F5cn7vxZqrA28EmQdl0/f7paoLLjFJg7qslhqbGorv0Lh9e7rTqUQtNq6uZ3qpNtk4rUQE/wm4uxiNa7kl+ya/pFBtqzqMot5/ns2PQL/gEVkRHC5IV/zZ3R0M+uanekALG1e8yh5qSjgFaE3nBw2eRAJpDj+XgsayZOaDmHUH/J2p5nVYZi+Vq6VAMIg3v5m9</vt:lpwstr>
  </property>
</Properties>
</file>